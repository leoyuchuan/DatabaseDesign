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B5127F" w14:textId="77777777" w:rsidR="006979AD" w:rsidRDefault="006979AD" w:rsidP="006979AD"/>
    <w:p w14:paraId="4769A55C" w14:textId="77777777" w:rsidR="006979AD" w:rsidRDefault="006979AD" w:rsidP="006979AD"/>
    <w:p w14:paraId="174D5366" w14:textId="77777777" w:rsidR="006979AD" w:rsidRDefault="006979AD" w:rsidP="006979AD"/>
    <w:p w14:paraId="1D87E43B" w14:textId="77777777" w:rsidR="00CC059D" w:rsidRDefault="00CC059D" w:rsidP="006979AD"/>
    <w:p w14:paraId="06B71571" w14:textId="77777777" w:rsidR="00413410" w:rsidRPr="00F24810" w:rsidRDefault="00413410" w:rsidP="00413410">
      <w:pPr>
        <w:pStyle w:val="Title"/>
      </w:pPr>
      <w:r w:rsidRPr="00F24810">
        <w:t>Database Design CS 6360</w:t>
      </w:r>
    </w:p>
    <w:p w14:paraId="38BE3E35" w14:textId="0CCFCC9F" w:rsidR="00413410" w:rsidRPr="00F24810" w:rsidRDefault="00413410" w:rsidP="00413410">
      <w:pPr>
        <w:pStyle w:val="Subtitle"/>
      </w:pPr>
      <w:r w:rsidRPr="00F24810">
        <w:t xml:space="preserve">Project </w:t>
      </w:r>
      <w:r>
        <w:t>Final</w:t>
      </w:r>
      <w:r w:rsidRPr="00F24810">
        <w:t xml:space="preserve"> </w:t>
      </w:r>
      <w:r>
        <w:t>Report</w:t>
      </w:r>
    </w:p>
    <w:p w14:paraId="014B6B0D" w14:textId="77777777" w:rsidR="00CC059D" w:rsidRDefault="00CC059D" w:rsidP="006979AD"/>
    <w:p w14:paraId="75654CE5" w14:textId="77777777" w:rsidR="00413410" w:rsidRDefault="00413410" w:rsidP="006979AD"/>
    <w:p w14:paraId="4A43DEA2" w14:textId="77777777" w:rsidR="00413410" w:rsidRDefault="00413410" w:rsidP="006979AD"/>
    <w:p w14:paraId="649B7424" w14:textId="77777777" w:rsidR="00AB5FA7" w:rsidRDefault="00AB5FA7" w:rsidP="006979AD"/>
    <w:p w14:paraId="0C853465" w14:textId="77777777" w:rsidR="006979AD" w:rsidRDefault="006979AD" w:rsidP="006979AD"/>
    <w:p w14:paraId="6D37ACFA" w14:textId="77777777" w:rsidR="006979AD" w:rsidRDefault="006979AD" w:rsidP="006979AD"/>
    <w:p w14:paraId="67935BA4" w14:textId="77777777" w:rsidR="006979AD" w:rsidRDefault="006979AD" w:rsidP="006979AD"/>
    <w:p w14:paraId="160BE017" w14:textId="77777777" w:rsidR="006979AD" w:rsidRDefault="006979AD" w:rsidP="006979AD"/>
    <w:p w14:paraId="60A086CE" w14:textId="77777777" w:rsidR="006979AD" w:rsidRDefault="006979AD" w:rsidP="006979AD"/>
    <w:p w14:paraId="3AC36D2F" w14:textId="77777777" w:rsidR="00AB5FA7" w:rsidRDefault="00AB5FA7" w:rsidP="006979AD"/>
    <w:p w14:paraId="707B5B47" w14:textId="77777777" w:rsidR="006979AD" w:rsidRDefault="006979AD" w:rsidP="006979AD"/>
    <w:p w14:paraId="76407153" w14:textId="77777777" w:rsidR="00AB5FA7" w:rsidRDefault="00AB5FA7" w:rsidP="006979AD"/>
    <w:p w14:paraId="21486169" w14:textId="77777777" w:rsidR="00AB5FA7" w:rsidRDefault="00AB5FA7" w:rsidP="006979AD"/>
    <w:p w14:paraId="61475791" w14:textId="77777777" w:rsidR="006979AD" w:rsidRDefault="006979AD" w:rsidP="006979AD"/>
    <w:p w14:paraId="1D9D9ED9" w14:textId="77777777" w:rsidR="00AB5FA7" w:rsidRPr="00F24810" w:rsidRDefault="00AB5FA7" w:rsidP="00AB5FA7">
      <w:pPr>
        <w:jc w:val="center"/>
        <w:rPr>
          <w:b/>
          <w:sz w:val="24"/>
        </w:rPr>
      </w:pPr>
      <w:r w:rsidRPr="00F24810">
        <w:rPr>
          <w:b/>
          <w:sz w:val="24"/>
        </w:rPr>
        <w:t>Team Member</w:t>
      </w:r>
    </w:p>
    <w:p w14:paraId="42E3BEAD" w14:textId="77777777" w:rsidR="00AB5FA7" w:rsidRDefault="00AB5FA7" w:rsidP="00AB5FA7">
      <w:pPr>
        <w:jc w:val="center"/>
      </w:pPr>
      <w:r>
        <w:t>Yuchuan Liu</w:t>
      </w:r>
      <w:r>
        <w:tab/>
        <w:t>2021184144</w:t>
      </w:r>
    </w:p>
    <w:p w14:paraId="3616D681" w14:textId="383162BD" w:rsidR="00AB5FA7" w:rsidRDefault="00AB5FA7" w:rsidP="00AB5FA7">
      <w:pPr>
        <w:jc w:val="center"/>
      </w:pPr>
      <w:r>
        <w:t>Xian Shi</w:t>
      </w:r>
      <w:r>
        <w:tab/>
        <w:t>2021187621</w:t>
      </w:r>
    </w:p>
    <w:p w14:paraId="252FDCAB" w14:textId="77777777" w:rsidR="00AB5FA7" w:rsidRDefault="00AB5FA7" w:rsidP="00AB5FA7">
      <w:pPr>
        <w:jc w:val="center"/>
      </w:pPr>
      <w:proofErr w:type="spellStart"/>
      <w:r>
        <w:t>Jiaming</w:t>
      </w:r>
      <w:proofErr w:type="spellEnd"/>
      <w:r>
        <w:t xml:space="preserve"> Fan</w:t>
      </w:r>
      <w:r>
        <w:tab/>
        <w:t>2021225346</w:t>
      </w:r>
    </w:p>
    <w:p w14:paraId="50DB69BB" w14:textId="77777777" w:rsidR="00E04F99" w:rsidRDefault="00E04F99" w:rsidP="006979AD"/>
    <w:p w14:paraId="0C7403BA" w14:textId="77777777" w:rsidR="00E04F99" w:rsidRDefault="00E04F99" w:rsidP="006979AD">
      <w:pPr>
        <w:sectPr w:rsidR="00E04F99" w:rsidSect="00474251">
          <w:headerReference w:type="default" r:id="rId9"/>
          <w:footerReference w:type="even" r:id="rId10"/>
          <w:pgSz w:w="12240" w:h="15840"/>
          <w:pgMar w:top="1440" w:right="1800" w:bottom="1440" w:left="1800" w:header="720" w:footer="720" w:gutter="0"/>
          <w:cols w:space="720"/>
          <w:noEndnote/>
        </w:sectPr>
      </w:pPr>
    </w:p>
    <w:sdt>
      <w:sdtPr>
        <w:rPr>
          <w:color w:val="auto"/>
        </w:rPr>
        <w:id w:val="-1276794236"/>
        <w:docPartObj>
          <w:docPartGallery w:val="Table of Contents"/>
          <w:docPartUnique/>
        </w:docPartObj>
      </w:sdtPr>
      <w:sdtEndPr>
        <w:rPr>
          <w:rFonts w:asciiTheme="minorHAnsi" w:eastAsiaTheme="minorEastAsia" w:hAnsiTheme="minorHAnsi" w:cstheme="minorBidi"/>
          <w:noProof/>
          <w:sz w:val="22"/>
          <w:szCs w:val="24"/>
        </w:rPr>
      </w:sdtEndPr>
      <w:sdtContent>
        <w:p w14:paraId="0F8708DD" w14:textId="7EAD506A" w:rsidR="00E04F99" w:rsidRPr="00E04F99" w:rsidRDefault="00E04F99" w:rsidP="00E04F99">
          <w:pPr>
            <w:pStyle w:val="TOCHeading"/>
            <w:jc w:val="center"/>
            <w:rPr>
              <w:color w:val="auto"/>
            </w:rPr>
          </w:pPr>
          <w:r w:rsidRPr="00E04F99">
            <w:rPr>
              <w:color w:val="auto"/>
            </w:rPr>
            <w:t>Table of Contents</w:t>
          </w:r>
        </w:p>
        <w:p w14:paraId="47513C89" w14:textId="77777777" w:rsidR="00E04F99" w:rsidRDefault="00E04F99" w:rsidP="00E04F99">
          <w:pPr>
            <w:pStyle w:val="TOC1"/>
            <w:tabs>
              <w:tab w:val="right" w:leader="dot" w:pos="8630"/>
            </w:tabs>
            <w:spacing w:line="480" w:lineRule="auto"/>
            <w:rPr>
              <w:b w:val="0"/>
              <w:noProof/>
              <w:lang w:eastAsia="ja-JP"/>
            </w:rPr>
          </w:pPr>
          <w:r>
            <w:rPr>
              <w:b w:val="0"/>
            </w:rPr>
            <w:fldChar w:fldCharType="begin"/>
          </w:r>
          <w:r>
            <w:instrText xml:space="preserve"> TOC \o "1-3" \h \z \u </w:instrText>
          </w:r>
          <w:r>
            <w:rPr>
              <w:b w:val="0"/>
            </w:rPr>
            <w:fldChar w:fldCharType="separate"/>
          </w:r>
          <w:r>
            <w:rPr>
              <w:noProof/>
            </w:rPr>
            <w:t>Project Description</w:t>
          </w:r>
          <w:r>
            <w:rPr>
              <w:noProof/>
            </w:rPr>
            <w:tab/>
          </w:r>
          <w:r>
            <w:rPr>
              <w:noProof/>
            </w:rPr>
            <w:fldChar w:fldCharType="begin"/>
          </w:r>
          <w:r>
            <w:rPr>
              <w:noProof/>
            </w:rPr>
            <w:instrText xml:space="preserve"> PAGEREF _Toc279773925 \h </w:instrText>
          </w:r>
          <w:r>
            <w:rPr>
              <w:noProof/>
            </w:rPr>
          </w:r>
          <w:r>
            <w:rPr>
              <w:noProof/>
            </w:rPr>
            <w:fldChar w:fldCharType="separate"/>
          </w:r>
          <w:r>
            <w:rPr>
              <w:noProof/>
            </w:rPr>
            <w:t>1</w:t>
          </w:r>
          <w:r>
            <w:rPr>
              <w:noProof/>
            </w:rPr>
            <w:fldChar w:fldCharType="end"/>
          </w:r>
        </w:p>
        <w:p w14:paraId="128C2824" w14:textId="77777777" w:rsidR="00E04F99" w:rsidRDefault="00E04F99" w:rsidP="00E04F99">
          <w:pPr>
            <w:pStyle w:val="TOC1"/>
            <w:tabs>
              <w:tab w:val="right" w:leader="dot" w:pos="8630"/>
            </w:tabs>
            <w:spacing w:line="480" w:lineRule="auto"/>
            <w:rPr>
              <w:b w:val="0"/>
              <w:noProof/>
              <w:lang w:eastAsia="ja-JP"/>
            </w:rPr>
          </w:pPr>
          <w:r>
            <w:rPr>
              <w:noProof/>
            </w:rPr>
            <w:t>Project Questions</w:t>
          </w:r>
          <w:r>
            <w:rPr>
              <w:noProof/>
            </w:rPr>
            <w:tab/>
          </w:r>
          <w:r>
            <w:rPr>
              <w:noProof/>
            </w:rPr>
            <w:fldChar w:fldCharType="begin"/>
          </w:r>
          <w:r>
            <w:rPr>
              <w:noProof/>
            </w:rPr>
            <w:instrText xml:space="preserve"> PAGEREF _Toc279773926 \h </w:instrText>
          </w:r>
          <w:r>
            <w:rPr>
              <w:noProof/>
            </w:rPr>
          </w:r>
          <w:r>
            <w:rPr>
              <w:noProof/>
            </w:rPr>
            <w:fldChar w:fldCharType="separate"/>
          </w:r>
          <w:r>
            <w:rPr>
              <w:noProof/>
            </w:rPr>
            <w:t>2</w:t>
          </w:r>
          <w:r>
            <w:rPr>
              <w:noProof/>
            </w:rPr>
            <w:fldChar w:fldCharType="end"/>
          </w:r>
        </w:p>
        <w:p w14:paraId="25ECB4C9" w14:textId="77777777" w:rsidR="00E04F99" w:rsidRDefault="00E04F99" w:rsidP="00E04F99">
          <w:pPr>
            <w:pStyle w:val="TOC1"/>
            <w:tabs>
              <w:tab w:val="right" w:leader="dot" w:pos="8630"/>
            </w:tabs>
            <w:spacing w:line="480" w:lineRule="auto"/>
            <w:rPr>
              <w:b w:val="0"/>
              <w:noProof/>
              <w:lang w:eastAsia="ja-JP"/>
            </w:rPr>
          </w:pPr>
          <w:r>
            <w:rPr>
              <w:noProof/>
            </w:rPr>
            <w:t>EER Diagram with Assumptions</w:t>
          </w:r>
          <w:r>
            <w:rPr>
              <w:noProof/>
            </w:rPr>
            <w:tab/>
          </w:r>
          <w:r>
            <w:rPr>
              <w:noProof/>
            </w:rPr>
            <w:fldChar w:fldCharType="begin"/>
          </w:r>
          <w:r>
            <w:rPr>
              <w:noProof/>
            </w:rPr>
            <w:instrText xml:space="preserve"> PAGEREF _Toc279773927 \h </w:instrText>
          </w:r>
          <w:r>
            <w:rPr>
              <w:noProof/>
            </w:rPr>
          </w:r>
          <w:r>
            <w:rPr>
              <w:noProof/>
            </w:rPr>
            <w:fldChar w:fldCharType="separate"/>
          </w:r>
          <w:r>
            <w:rPr>
              <w:noProof/>
            </w:rPr>
            <w:t>3</w:t>
          </w:r>
          <w:r>
            <w:rPr>
              <w:noProof/>
            </w:rPr>
            <w:fldChar w:fldCharType="end"/>
          </w:r>
        </w:p>
        <w:p w14:paraId="04E05658" w14:textId="77777777" w:rsidR="00E04F99" w:rsidRDefault="00E04F99" w:rsidP="00E04F99">
          <w:pPr>
            <w:pStyle w:val="TOC2"/>
            <w:tabs>
              <w:tab w:val="right" w:leader="dot" w:pos="8630"/>
            </w:tabs>
            <w:spacing w:line="480" w:lineRule="auto"/>
            <w:rPr>
              <w:b/>
              <w:noProof/>
              <w:sz w:val="24"/>
              <w:szCs w:val="24"/>
              <w:lang w:eastAsia="ja-JP"/>
            </w:rPr>
          </w:pPr>
          <w:r>
            <w:rPr>
              <w:noProof/>
            </w:rPr>
            <w:t>EER Notation Clarification</w:t>
          </w:r>
          <w:r>
            <w:rPr>
              <w:noProof/>
            </w:rPr>
            <w:tab/>
          </w:r>
          <w:r>
            <w:rPr>
              <w:noProof/>
            </w:rPr>
            <w:fldChar w:fldCharType="begin"/>
          </w:r>
          <w:r>
            <w:rPr>
              <w:noProof/>
            </w:rPr>
            <w:instrText xml:space="preserve"> PAGEREF _Toc279773928 \h </w:instrText>
          </w:r>
          <w:r>
            <w:rPr>
              <w:noProof/>
            </w:rPr>
          </w:r>
          <w:r>
            <w:rPr>
              <w:noProof/>
            </w:rPr>
            <w:fldChar w:fldCharType="separate"/>
          </w:r>
          <w:r>
            <w:rPr>
              <w:noProof/>
            </w:rPr>
            <w:t>4</w:t>
          </w:r>
          <w:r>
            <w:rPr>
              <w:noProof/>
            </w:rPr>
            <w:fldChar w:fldCharType="end"/>
          </w:r>
        </w:p>
        <w:p w14:paraId="2D5D20D9" w14:textId="77777777" w:rsidR="00E04F99" w:rsidRDefault="00E04F99" w:rsidP="00E04F99">
          <w:pPr>
            <w:pStyle w:val="TOC2"/>
            <w:tabs>
              <w:tab w:val="right" w:leader="dot" w:pos="8630"/>
            </w:tabs>
            <w:spacing w:line="480" w:lineRule="auto"/>
            <w:rPr>
              <w:b/>
              <w:noProof/>
              <w:sz w:val="24"/>
              <w:szCs w:val="24"/>
              <w:lang w:eastAsia="ja-JP"/>
            </w:rPr>
          </w:pPr>
          <w:r>
            <w:rPr>
              <w:noProof/>
            </w:rPr>
            <w:t>EER Assumptions</w:t>
          </w:r>
          <w:r>
            <w:rPr>
              <w:noProof/>
            </w:rPr>
            <w:tab/>
          </w:r>
          <w:r>
            <w:rPr>
              <w:noProof/>
            </w:rPr>
            <w:fldChar w:fldCharType="begin"/>
          </w:r>
          <w:r>
            <w:rPr>
              <w:noProof/>
            </w:rPr>
            <w:instrText xml:space="preserve"> PAGEREF _Toc279773929 \h </w:instrText>
          </w:r>
          <w:r>
            <w:rPr>
              <w:noProof/>
            </w:rPr>
          </w:r>
          <w:r>
            <w:rPr>
              <w:noProof/>
            </w:rPr>
            <w:fldChar w:fldCharType="separate"/>
          </w:r>
          <w:r>
            <w:rPr>
              <w:noProof/>
            </w:rPr>
            <w:t>4</w:t>
          </w:r>
          <w:r>
            <w:rPr>
              <w:noProof/>
            </w:rPr>
            <w:fldChar w:fldCharType="end"/>
          </w:r>
        </w:p>
        <w:p w14:paraId="68C1E51E" w14:textId="77777777" w:rsidR="00E04F99" w:rsidRDefault="00E04F99" w:rsidP="00E04F99">
          <w:pPr>
            <w:pStyle w:val="TOC1"/>
            <w:tabs>
              <w:tab w:val="right" w:leader="dot" w:pos="8630"/>
            </w:tabs>
            <w:spacing w:line="480" w:lineRule="auto"/>
            <w:rPr>
              <w:b w:val="0"/>
              <w:noProof/>
              <w:lang w:eastAsia="ja-JP"/>
            </w:rPr>
          </w:pPr>
          <w:r>
            <w:rPr>
              <w:noProof/>
            </w:rPr>
            <w:t>Relation Schema</w:t>
          </w:r>
          <w:r>
            <w:rPr>
              <w:noProof/>
            </w:rPr>
            <w:tab/>
          </w:r>
          <w:r>
            <w:rPr>
              <w:noProof/>
            </w:rPr>
            <w:fldChar w:fldCharType="begin"/>
          </w:r>
          <w:r>
            <w:rPr>
              <w:noProof/>
            </w:rPr>
            <w:instrText xml:space="preserve"> PAGEREF _Toc279773930 \h </w:instrText>
          </w:r>
          <w:r>
            <w:rPr>
              <w:noProof/>
            </w:rPr>
          </w:r>
          <w:r>
            <w:rPr>
              <w:noProof/>
            </w:rPr>
            <w:fldChar w:fldCharType="separate"/>
          </w:r>
          <w:r>
            <w:rPr>
              <w:noProof/>
            </w:rPr>
            <w:t>5</w:t>
          </w:r>
          <w:r>
            <w:rPr>
              <w:noProof/>
            </w:rPr>
            <w:fldChar w:fldCharType="end"/>
          </w:r>
        </w:p>
        <w:p w14:paraId="717FAA41" w14:textId="77777777" w:rsidR="00E04F99" w:rsidRDefault="00E04F99" w:rsidP="00E04F99">
          <w:pPr>
            <w:pStyle w:val="TOC1"/>
            <w:tabs>
              <w:tab w:val="right" w:leader="dot" w:pos="8630"/>
            </w:tabs>
            <w:spacing w:line="480" w:lineRule="auto"/>
            <w:rPr>
              <w:b w:val="0"/>
              <w:noProof/>
              <w:lang w:eastAsia="ja-JP"/>
            </w:rPr>
          </w:pPr>
          <w:r>
            <w:rPr>
              <w:noProof/>
            </w:rPr>
            <w:t>SQL Statement</w:t>
          </w:r>
          <w:r>
            <w:rPr>
              <w:noProof/>
            </w:rPr>
            <w:tab/>
          </w:r>
          <w:r>
            <w:rPr>
              <w:noProof/>
            </w:rPr>
            <w:fldChar w:fldCharType="begin"/>
          </w:r>
          <w:r>
            <w:rPr>
              <w:noProof/>
            </w:rPr>
            <w:instrText xml:space="preserve"> PAGEREF _Toc279773931 \h </w:instrText>
          </w:r>
          <w:r>
            <w:rPr>
              <w:noProof/>
            </w:rPr>
          </w:r>
          <w:r>
            <w:rPr>
              <w:noProof/>
            </w:rPr>
            <w:fldChar w:fldCharType="separate"/>
          </w:r>
          <w:r>
            <w:rPr>
              <w:noProof/>
            </w:rPr>
            <w:t>6</w:t>
          </w:r>
          <w:r>
            <w:rPr>
              <w:noProof/>
            </w:rPr>
            <w:fldChar w:fldCharType="end"/>
          </w:r>
        </w:p>
        <w:p w14:paraId="49B37134" w14:textId="77777777" w:rsidR="00E04F99" w:rsidRDefault="00E04F99" w:rsidP="00E04F99">
          <w:pPr>
            <w:pStyle w:val="TOC2"/>
            <w:tabs>
              <w:tab w:val="right" w:leader="dot" w:pos="8630"/>
            </w:tabs>
            <w:spacing w:line="480" w:lineRule="auto"/>
            <w:rPr>
              <w:b/>
              <w:noProof/>
              <w:sz w:val="24"/>
              <w:szCs w:val="24"/>
              <w:lang w:eastAsia="ja-JP"/>
            </w:rPr>
          </w:pPr>
          <w:r>
            <w:rPr>
              <w:noProof/>
            </w:rPr>
            <w:t>Create Table</w:t>
          </w:r>
          <w:r>
            <w:rPr>
              <w:noProof/>
            </w:rPr>
            <w:tab/>
          </w:r>
          <w:r>
            <w:rPr>
              <w:noProof/>
            </w:rPr>
            <w:fldChar w:fldCharType="begin"/>
          </w:r>
          <w:r>
            <w:rPr>
              <w:noProof/>
            </w:rPr>
            <w:instrText xml:space="preserve"> PAGEREF _Toc279773932 \h </w:instrText>
          </w:r>
          <w:r>
            <w:rPr>
              <w:noProof/>
            </w:rPr>
          </w:r>
          <w:r>
            <w:rPr>
              <w:noProof/>
            </w:rPr>
            <w:fldChar w:fldCharType="separate"/>
          </w:r>
          <w:r>
            <w:rPr>
              <w:noProof/>
            </w:rPr>
            <w:t>6</w:t>
          </w:r>
          <w:r>
            <w:rPr>
              <w:noProof/>
            </w:rPr>
            <w:fldChar w:fldCharType="end"/>
          </w:r>
        </w:p>
        <w:p w14:paraId="040ABFD2" w14:textId="77777777" w:rsidR="00E04F99" w:rsidRDefault="00E04F99" w:rsidP="00E04F99">
          <w:pPr>
            <w:pStyle w:val="TOC2"/>
            <w:tabs>
              <w:tab w:val="right" w:leader="dot" w:pos="8630"/>
            </w:tabs>
            <w:spacing w:line="480" w:lineRule="auto"/>
            <w:rPr>
              <w:b/>
              <w:noProof/>
              <w:sz w:val="24"/>
              <w:szCs w:val="24"/>
              <w:lang w:eastAsia="ja-JP"/>
            </w:rPr>
          </w:pPr>
          <w:r>
            <w:rPr>
              <w:noProof/>
            </w:rPr>
            <w:t>Create View</w:t>
          </w:r>
          <w:r>
            <w:rPr>
              <w:noProof/>
            </w:rPr>
            <w:tab/>
          </w:r>
          <w:r>
            <w:rPr>
              <w:noProof/>
            </w:rPr>
            <w:fldChar w:fldCharType="begin"/>
          </w:r>
          <w:r>
            <w:rPr>
              <w:noProof/>
            </w:rPr>
            <w:instrText xml:space="preserve"> PAGEREF _Toc279773933 \h </w:instrText>
          </w:r>
          <w:r>
            <w:rPr>
              <w:noProof/>
            </w:rPr>
          </w:r>
          <w:r>
            <w:rPr>
              <w:noProof/>
            </w:rPr>
            <w:fldChar w:fldCharType="separate"/>
          </w:r>
          <w:r>
            <w:rPr>
              <w:noProof/>
            </w:rPr>
            <w:t>15</w:t>
          </w:r>
          <w:r>
            <w:rPr>
              <w:noProof/>
            </w:rPr>
            <w:fldChar w:fldCharType="end"/>
          </w:r>
        </w:p>
        <w:p w14:paraId="2B6D8C4B" w14:textId="77777777" w:rsidR="00E04F99" w:rsidRDefault="00E04F99" w:rsidP="00E04F99">
          <w:pPr>
            <w:pStyle w:val="TOC2"/>
            <w:tabs>
              <w:tab w:val="right" w:leader="dot" w:pos="8630"/>
            </w:tabs>
            <w:spacing w:line="480" w:lineRule="auto"/>
            <w:rPr>
              <w:b/>
              <w:noProof/>
              <w:sz w:val="24"/>
              <w:szCs w:val="24"/>
              <w:lang w:eastAsia="ja-JP"/>
            </w:rPr>
          </w:pPr>
          <w:r>
            <w:rPr>
              <w:noProof/>
            </w:rPr>
            <w:t>Select Statement</w:t>
          </w:r>
          <w:r>
            <w:rPr>
              <w:noProof/>
            </w:rPr>
            <w:tab/>
          </w:r>
          <w:r>
            <w:rPr>
              <w:noProof/>
            </w:rPr>
            <w:fldChar w:fldCharType="begin"/>
          </w:r>
          <w:r>
            <w:rPr>
              <w:noProof/>
            </w:rPr>
            <w:instrText xml:space="preserve"> PAGEREF _Toc279773934 \h </w:instrText>
          </w:r>
          <w:r>
            <w:rPr>
              <w:noProof/>
            </w:rPr>
          </w:r>
          <w:r>
            <w:rPr>
              <w:noProof/>
            </w:rPr>
            <w:fldChar w:fldCharType="separate"/>
          </w:r>
          <w:r>
            <w:rPr>
              <w:noProof/>
            </w:rPr>
            <w:t>16</w:t>
          </w:r>
          <w:r>
            <w:rPr>
              <w:noProof/>
            </w:rPr>
            <w:fldChar w:fldCharType="end"/>
          </w:r>
        </w:p>
        <w:p w14:paraId="24ABEB25" w14:textId="77777777" w:rsidR="00E04F99" w:rsidRDefault="00E04F99" w:rsidP="00E04F99">
          <w:pPr>
            <w:pStyle w:val="TOC1"/>
            <w:tabs>
              <w:tab w:val="right" w:leader="dot" w:pos="8630"/>
            </w:tabs>
            <w:spacing w:line="480" w:lineRule="auto"/>
            <w:rPr>
              <w:b w:val="0"/>
              <w:noProof/>
              <w:lang w:eastAsia="ja-JP"/>
            </w:rPr>
          </w:pPr>
          <w:r>
            <w:rPr>
              <w:noProof/>
            </w:rPr>
            <w:t>Dependency Diagram</w:t>
          </w:r>
          <w:r>
            <w:rPr>
              <w:noProof/>
            </w:rPr>
            <w:tab/>
          </w:r>
          <w:r>
            <w:rPr>
              <w:noProof/>
            </w:rPr>
            <w:fldChar w:fldCharType="begin"/>
          </w:r>
          <w:r>
            <w:rPr>
              <w:noProof/>
            </w:rPr>
            <w:instrText xml:space="preserve"> PAGEREF _Toc279773935 \h </w:instrText>
          </w:r>
          <w:r>
            <w:rPr>
              <w:noProof/>
            </w:rPr>
          </w:r>
          <w:r>
            <w:rPr>
              <w:noProof/>
            </w:rPr>
            <w:fldChar w:fldCharType="separate"/>
          </w:r>
          <w:r>
            <w:rPr>
              <w:noProof/>
            </w:rPr>
            <w:t>22</w:t>
          </w:r>
          <w:r>
            <w:rPr>
              <w:noProof/>
            </w:rPr>
            <w:fldChar w:fldCharType="end"/>
          </w:r>
        </w:p>
        <w:p w14:paraId="7268B25F" w14:textId="77777777" w:rsidR="00E04F99" w:rsidRDefault="00E04F99" w:rsidP="00E04F99">
          <w:pPr>
            <w:pStyle w:val="TOC1"/>
            <w:tabs>
              <w:tab w:val="right" w:leader="dot" w:pos="8630"/>
            </w:tabs>
            <w:spacing w:line="480" w:lineRule="auto"/>
            <w:rPr>
              <w:b w:val="0"/>
              <w:noProof/>
              <w:lang w:eastAsia="ja-JP"/>
            </w:rPr>
          </w:pPr>
          <w:r>
            <w:rPr>
              <w:noProof/>
            </w:rPr>
            <w:t>Appendix</w:t>
          </w:r>
          <w:r>
            <w:rPr>
              <w:noProof/>
            </w:rPr>
            <w:tab/>
          </w:r>
          <w:r>
            <w:rPr>
              <w:noProof/>
            </w:rPr>
            <w:fldChar w:fldCharType="begin"/>
          </w:r>
          <w:r>
            <w:rPr>
              <w:noProof/>
            </w:rPr>
            <w:instrText xml:space="preserve"> PAGEREF _Toc279773936 \h </w:instrText>
          </w:r>
          <w:r>
            <w:rPr>
              <w:noProof/>
            </w:rPr>
          </w:r>
          <w:r>
            <w:rPr>
              <w:noProof/>
            </w:rPr>
            <w:fldChar w:fldCharType="separate"/>
          </w:r>
          <w:r>
            <w:rPr>
              <w:noProof/>
            </w:rPr>
            <w:t>23</w:t>
          </w:r>
          <w:r>
            <w:rPr>
              <w:noProof/>
            </w:rPr>
            <w:fldChar w:fldCharType="end"/>
          </w:r>
        </w:p>
        <w:p w14:paraId="358FCEBD" w14:textId="77777777" w:rsidR="00E04F99" w:rsidRDefault="00E04F99" w:rsidP="00E04F99">
          <w:pPr>
            <w:pStyle w:val="TOC2"/>
            <w:tabs>
              <w:tab w:val="right" w:leader="dot" w:pos="8630"/>
            </w:tabs>
            <w:spacing w:line="480" w:lineRule="auto"/>
            <w:rPr>
              <w:b/>
              <w:noProof/>
              <w:sz w:val="24"/>
              <w:szCs w:val="24"/>
              <w:lang w:eastAsia="ja-JP"/>
            </w:rPr>
          </w:pPr>
          <w:r>
            <w:rPr>
              <w:noProof/>
            </w:rPr>
            <w:t>Data Population SQL Statement</w:t>
          </w:r>
          <w:r>
            <w:rPr>
              <w:noProof/>
            </w:rPr>
            <w:tab/>
          </w:r>
          <w:r>
            <w:rPr>
              <w:noProof/>
            </w:rPr>
            <w:fldChar w:fldCharType="begin"/>
          </w:r>
          <w:r>
            <w:rPr>
              <w:noProof/>
            </w:rPr>
            <w:instrText xml:space="preserve"> PAGEREF _Toc279773937 \h </w:instrText>
          </w:r>
          <w:r>
            <w:rPr>
              <w:noProof/>
            </w:rPr>
          </w:r>
          <w:r>
            <w:rPr>
              <w:noProof/>
            </w:rPr>
            <w:fldChar w:fldCharType="separate"/>
          </w:r>
          <w:r>
            <w:rPr>
              <w:noProof/>
            </w:rPr>
            <w:t>23</w:t>
          </w:r>
          <w:r>
            <w:rPr>
              <w:noProof/>
            </w:rPr>
            <w:fldChar w:fldCharType="end"/>
          </w:r>
        </w:p>
        <w:p w14:paraId="49CE6F0C" w14:textId="278564F5" w:rsidR="00E04F99" w:rsidRDefault="00E04F99" w:rsidP="00E04F99">
          <w:pPr>
            <w:spacing w:line="480" w:lineRule="auto"/>
          </w:pPr>
          <w:r>
            <w:rPr>
              <w:b/>
              <w:bCs/>
              <w:noProof/>
            </w:rPr>
            <w:fldChar w:fldCharType="end"/>
          </w:r>
        </w:p>
      </w:sdtContent>
    </w:sdt>
    <w:p w14:paraId="08E47DA9" w14:textId="77777777" w:rsidR="00CC059D" w:rsidRDefault="00CC059D" w:rsidP="006979AD"/>
    <w:p w14:paraId="40B56CF3" w14:textId="77777777" w:rsidR="00CC059D" w:rsidRDefault="00CC059D" w:rsidP="00CC059D"/>
    <w:p w14:paraId="6B3ABBE6" w14:textId="77777777" w:rsidR="00E04F99" w:rsidRDefault="00E04F99" w:rsidP="00CC059D">
      <w:pPr>
        <w:sectPr w:rsidR="00E04F99" w:rsidSect="00474251">
          <w:pgSz w:w="12240" w:h="15840"/>
          <w:pgMar w:top="1440" w:right="1800" w:bottom="1440" w:left="1800" w:header="720" w:footer="720" w:gutter="0"/>
          <w:cols w:space="720"/>
          <w:noEndnote/>
        </w:sectPr>
      </w:pPr>
      <w:bookmarkStart w:id="0" w:name="_GoBack"/>
      <w:bookmarkEnd w:id="0"/>
    </w:p>
    <w:p w14:paraId="1CE0006C" w14:textId="77777777" w:rsidR="005662F8" w:rsidRDefault="005662F8" w:rsidP="005662F8">
      <w:pPr>
        <w:pStyle w:val="Heading1"/>
      </w:pPr>
      <w:bookmarkStart w:id="1" w:name="_Toc279773896"/>
      <w:bookmarkStart w:id="2" w:name="_Toc279773925"/>
      <w:r>
        <w:lastRenderedPageBreak/>
        <w:t>Project Description</w:t>
      </w:r>
      <w:bookmarkEnd w:id="1"/>
      <w:bookmarkEnd w:id="2"/>
      <w:r>
        <w:t xml:space="preserve"> </w:t>
      </w:r>
    </w:p>
    <w:p w14:paraId="587CF717" w14:textId="77777777" w:rsidR="005662F8" w:rsidRDefault="005662F8" w:rsidP="00E970A8">
      <w:pPr>
        <w:jc w:val="both"/>
      </w:pPr>
      <w:r>
        <w:t xml:space="preserve">Design, develop, and test a graduate school database. The project consists of four parts: conceptual database design (Phase I), logical database design (Phase II), Oracle relational database implementation (Phase III), and final report &amp;demo (Phase IV). </w:t>
      </w:r>
    </w:p>
    <w:p w14:paraId="4D200E9D" w14:textId="77777777" w:rsidR="005662F8" w:rsidRDefault="005662F8" w:rsidP="00E970A8">
      <w:pPr>
        <w:pStyle w:val="ListParagraph"/>
        <w:numPr>
          <w:ilvl w:val="0"/>
          <w:numId w:val="4"/>
        </w:numPr>
        <w:jc w:val="both"/>
      </w:pPr>
      <w:r>
        <w:t xml:space="preserve">The graduate school contains several departments. Each department has following properties: full name, abbreviation, </w:t>
      </w:r>
      <w:proofErr w:type="gramStart"/>
      <w:r>
        <w:t>web</w:t>
      </w:r>
      <w:proofErr w:type="gramEnd"/>
      <w:r>
        <w:t xml:space="preserve"> site address.  </w:t>
      </w:r>
    </w:p>
    <w:p w14:paraId="61DD6E08" w14:textId="77777777" w:rsidR="005662F8" w:rsidRDefault="005662F8" w:rsidP="00E970A8">
      <w:pPr>
        <w:pStyle w:val="ListParagraph"/>
        <w:numPr>
          <w:ilvl w:val="0"/>
          <w:numId w:val="4"/>
        </w:numPr>
        <w:jc w:val="both"/>
      </w:pPr>
      <w:r>
        <w:t>Each department owns one or more buildings. Each building has a full name and abbreviation.  </w:t>
      </w:r>
    </w:p>
    <w:p w14:paraId="06D31050" w14:textId="77777777" w:rsidR="005662F8" w:rsidRDefault="005662F8" w:rsidP="00E970A8">
      <w:pPr>
        <w:pStyle w:val="ListParagraph"/>
        <w:numPr>
          <w:ilvl w:val="0"/>
          <w:numId w:val="4"/>
        </w:numPr>
        <w:jc w:val="both"/>
      </w:pPr>
      <w:r>
        <w:t>Each building contains some rooms, each of which has a room number (integer ranging from 1000 to 9999). There are three kinds of rooms, i.e. classroom, office, and lab. In addition to room number, each classroom has a capacity and a computer password, and each lab has a name.  </w:t>
      </w:r>
    </w:p>
    <w:p w14:paraId="6A2573A6" w14:textId="77777777" w:rsidR="005662F8" w:rsidRDefault="005662F8" w:rsidP="00E970A8">
      <w:pPr>
        <w:pStyle w:val="ListParagraph"/>
        <w:numPr>
          <w:ilvl w:val="0"/>
          <w:numId w:val="4"/>
        </w:numPr>
        <w:jc w:val="both"/>
      </w:pPr>
      <w:r>
        <w:t>Many people are in the graduate school. Each person has the following properties: net ID, name (first name, middle initial, last name), date of birth, phone number (10 digit integer), email address, home address (street address, city, state, zip code). There are two kinds of people: employee and student.  </w:t>
      </w:r>
    </w:p>
    <w:p w14:paraId="39D2960D" w14:textId="77777777" w:rsidR="005662F8" w:rsidRDefault="005662F8" w:rsidP="00E970A8">
      <w:pPr>
        <w:pStyle w:val="ListParagraph"/>
        <w:numPr>
          <w:ilvl w:val="0"/>
          <w:numId w:val="4"/>
        </w:numPr>
        <w:jc w:val="both"/>
      </w:pPr>
      <w:r>
        <w:t xml:space="preserve">Each employee has a SSN and salary. </w:t>
      </w:r>
      <w:proofErr w:type="gramStart"/>
      <w:r>
        <w:t>Each employee must be hired by a department</w:t>
      </w:r>
      <w:proofErr w:type="gramEnd"/>
      <w:r>
        <w:t>. An employee must be one of the following kinds: professor, lecturer, teaching assistant (TA), or research assistant (RA).  </w:t>
      </w:r>
    </w:p>
    <w:p w14:paraId="67CCAB6B" w14:textId="2EAC22A7" w:rsidR="005662F8" w:rsidRDefault="005662F8" w:rsidP="00E970A8">
      <w:pPr>
        <w:pStyle w:val="ListParagraph"/>
        <w:numPr>
          <w:ilvl w:val="0"/>
          <w:numId w:val="4"/>
        </w:numPr>
        <w:jc w:val="both"/>
      </w:pPr>
      <w:r>
        <w:t>Professors, lecturers, and TA's are assigned an office each, and have office hours. Several TA's may share the same office. Each professor has a rank: assistant professor, associate professor, or ful</w:t>
      </w:r>
      <w:r w:rsidR="00B54847">
        <w:t xml:space="preserve">l professor. Professors may or </w:t>
      </w:r>
      <w:r>
        <w:t xml:space="preserve">may not run labs. A professor can run several labs, while </w:t>
      </w:r>
      <w:proofErr w:type="gramStart"/>
      <w:r>
        <w:t>a lab may be run by several professors</w:t>
      </w:r>
      <w:proofErr w:type="gramEnd"/>
      <w:r>
        <w:t xml:space="preserve"> together. A professor may or may not advise one or more students. A student may be co-advised by two professors. Each department has a department head </w:t>
      </w:r>
      <w:proofErr w:type="gramStart"/>
      <w:r>
        <w:t>who</w:t>
      </w:r>
      <w:proofErr w:type="gramEnd"/>
      <w:r>
        <w:t xml:space="preserve"> must be a professor. </w:t>
      </w:r>
    </w:p>
    <w:p w14:paraId="31D911E5" w14:textId="77777777" w:rsidR="005662F8" w:rsidRDefault="005662F8" w:rsidP="00E970A8">
      <w:pPr>
        <w:pStyle w:val="ListParagraph"/>
        <w:numPr>
          <w:ilvl w:val="0"/>
          <w:numId w:val="4"/>
        </w:numPr>
        <w:jc w:val="both"/>
      </w:pPr>
      <w:r>
        <w:t>A TA/RA must also be a student. A student may be both TA and RA simultaneously. Each RA works for a professor in a lab and is assigned a workload (e.g. 20 hours per week).  </w:t>
      </w:r>
    </w:p>
    <w:p w14:paraId="6F9058DA" w14:textId="77777777" w:rsidR="005662F8" w:rsidRDefault="005662F8" w:rsidP="00E970A8">
      <w:pPr>
        <w:pStyle w:val="ListParagraph"/>
        <w:numPr>
          <w:ilvl w:val="0"/>
          <w:numId w:val="4"/>
        </w:numPr>
        <w:jc w:val="both"/>
      </w:pPr>
      <w:proofErr w:type="gramStart"/>
      <w:r>
        <w:t>Several courses are provided by each department</w:t>
      </w:r>
      <w:proofErr w:type="gramEnd"/>
      <w:r>
        <w:t xml:space="preserve">. Each course has properties including name, course number (1000 - 9999), credit hour (1-6), and required </w:t>
      </w:r>
      <w:proofErr w:type="gramStart"/>
      <w:r>
        <w:t>text book</w:t>
      </w:r>
      <w:proofErr w:type="gramEnd"/>
      <w:r>
        <w:t xml:space="preserve">. A course may have no </w:t>
      </w:r>
      <w:proofErr w:type="gramStart"/>
      <w:r>
        <w:t>text book</w:t>
      </w:r>
      <w:proofErr w:type="gramEnd"/>
      <w:r>
        <w:t xml:space="preserve"> or multiple text books. Each course has one or more sections, each of which has semester, year, section number (0-999), class time, capacity, classroom, and an instructor who's either a professor or a lecturer. Each section also has one or more TA, with workload assigned. A TA may work for several course sections with different workloads.  </w:t>
      </w:r>
    </w:p>
    <w:p w14:paraId="0FAD9B29" w14:textId="77777777" w:rsidR="005662F8" w:rsidRDefault="005662F8" w:rsidP="00E970A8">
      <w:pPr>
        <w:pStyle w:val="ListParagraph"/>
        <w:numPr>
          <w:ilvl w:val="0"/>
          <w:numId w:val="4"/>
        </w:numPr>
        <w:jc w:val="both"/>
      </w:pPr>
      <w:r>
        <w:t>Each department may have several tracks, each of which has a name. Each student must be enrolled in one and only one track. Each track has four or more core courses.  </w:t>
      </w:r>
    </w:p>
    <w:p w14:paraId="12262008" w14:textId="77777777" w:rsidR="005662F8" w:rsidRDefault="005662F8" w:rsidP="00E970A8">
      <w:pPr>
        <w:pStyle w:val="ListParagraph"/>
        <w:numPr>
          <w:ilvl w:val="0"/>
          <w:numId w:val="4"/>
        </w:numPr>
        <w:jc w:val="both"/>
      </w:pPr>
      <w:r>
        <w:t xml:space="preserve">A student may be taking a course section. A student may also have finished a course section, with a grade assigned (decimal number from 0.00 to 4.00). A student may </w:t>
      </w:r>
      <w:r>
        <w:lastRenderedPageBreak/>
        <w:t>have one or more prerequisite courses. The prerequisite courses should be recorded for even if the student fulfilled it later.  </w:t>
      </w:r>
    </w:p>
    <w:p w14:paraId="5BA785DB" w14:textId="77777777" w:rsidR="005662F8" w:rsidRDefault="005662F8" w:rsidP="005662F8">
      <w:pPr>
        <w:pStyle w:val="Heading1"/>
      </w:pPr>
      <w:bookmarkStart w:id="3" w:name="_Toc279773897"/>
      <w:bookmarkStart w:id="4" w:name="_Toc279773926"/>
      <w:r>
        <w:t>Project Questions</w:t>
      </w:r>
      <w:bookmarkEnd w:id="3"/>
      <w:bookmarkEnd w:id="4"/>
      <w:r>
        <w:t xml:space="preserve"> </w:t>
      </w:r>
    </w:p>
    <w:p w14:paraId="7CCE2938" w14:textId="43D01304" w:rsidR="00681AD0" w:rsidRDefault="005662F8" w:rsidP="00C74658">
      <w:pPr>
        <w:pStyle w:val="ListParagraph"/>
        <w:numPr>
          <w:ilvl w:val="0"/>
          <w:numId w:val="7"/>
        </w:numPr>
        <w:contextualSpacing w:val="0"/>
        <w:jc w:val="both"/>
      </w:pPr>
      <w:r>
        <w:t xml:space="preserve">Can you think 5 more rules (other than the one explicitly described above) that are likely to </w:t>
      </w:r>
      <w:r w:rsidR="00681AD0">
        <w:t>be used in the system?</w:t>
      </w:r>
    </w:p>
    <w:p w14:paraId="3C7DAAEE" w14:textId="0453D511" w:rsidR="00E63E80" w:rsidRDefault="006F3146" w:rsidP="006F3146">
      <w:pPr>
        <w:pStyle w:val="ListParagraph"/>
        <w:numPr>
          <w:ilvl w:val="0"/>
          <w:numId w:val="8"/>
        </w:numPr>
        <w:jc w:val="both"/>
      </w:pPr>
      <w:r>
        <w:t>Each lab has its research direction, and a limited capacity of RA.</w:t>
      </w:r>
    </w:p>
    <w:p w14:paraId="5AE6272F" w14:textId="66372E32" w:rsidR="006F3146" w:rsidRDefault="006F3146" w:rsidP="006F3146">
      <w:pPr>
        <w:pStyle w:val="ListParagraph"/>
        <w:numPr>
          <w:ilvl w:val="0"/>
          <w:numId w:val="8"/>
        </w:numPr>
        <w:jc w:val="both"/>
      </w:pPr>
      <w:r>
        <w:t>Each RA has his research area, and amount of publications.</w:t>
      </w:r>
    </w:p>
    <w:p w14:paraId="1F2193FE" w14:textId="40F9F858" w:rsidR="006F3146" w:rsidRDefault="006F3146" w:rsidP="006F3146">
      <w:pPr>
        <w:pStyle w:val="ListParagraph"/>
        <w:numPr>
          <w:ilvl w:val="0"/>
          <w:numId w:val="8"/>
        </w:numPr>
        <w:jc w:val="both"/>
      </w:pPr>
      <w:r>
        <w:t>Each Section should have some homework and projects.</w:t>
      </w:r>
    </w:p>
    <w:p w14:paraId="479BE498" w14:textId="13DE6197" w:rsidR="006F3146" w:rsidRDefault="00A66B42" w:rsidP="006F3146">
      <w:pPr>
        <w:pStyle w:val="ListParagraph"/>
        <w:numPr>
          <w:ilvl w:val="0"/>
          <w:numId w:val="8"/>
        </w:numPr>
        <w:jc w:val="both"/>
      </w:pPr>
      <w:r>
        <w:t>Each student should pay tuition for sections for each semester based on the number of sections he (she) takes.</w:t>
      </w:r>
    </w:p>
    <w:p w14:paraId="5552A290" w14:textId="66EFD234" w:rsidR="00A66B42" w:rsidRDefault="003273A1" w:rsidP="006F3146">
      <w:pPr>
        <w:pStyle w:val="ListParagraph"/>
        <w:numPr>
          <w:ilvl w:val="0"/>
          <w:numId w:val="8"/>
        </w:numPr>
        <w:jc w:val="both"/>
      </w:pPr>
      <w:r>
        <w:t>Full professor may have a secretary and each secretary should have an office.</w:t>
      </w:r>
    </w:p>
    <w:p w14:paraId="1C44AAD0" w14:textId="270A9065" w:rsidR="00E63E80" w:rsidRDefault="005662F8" w:rsidP="00C74658">
      <w:pPr>
        <w:pStyle w:val="ListParagraph"/>
        <w:numPr>
          <w:ilvl w:val="0"/>
          <w:numId w:val="7"/>
        </w:numPr>
        <w:contextualSpacing w:val="0"/>
        <w:jc w:val="both"/>
      </w:pPr>
      <w:r>
        <w:t>Is the ability to model super-class/subclass relationships likely to be important in suc</w:t>
      </w:r>
      <w:r w:rsidR="00681AD0">
        <w:t>h environment? Why or why not?</w:t>
      </w:r>
    </w:p>
    <w:p w14:paraId="6D83B389" w14:textId="672899CF" w:rsidR="00C74658" w:rsidRDefault="009C2368" w:rsidP="00734CD9">
      <w:pPr>
        <w:pStyle w:val="ListParagraph"/>
        <w:contextualSpacing w:val="0"/>
        <w:jc w:val="both"/>
      </w:pPr>
      <w:r>
        <w:t xml:space="preserve">Yes, it is very important to use super-class/subclass relationships for this project. </w:t>
      </w:r>
      <w:r w:rsidR="00734CD9">
        <w:t>Super-class/subclass relationships help us simplify our entity relation diagram. Our</w:t>
      </w:r>
      <w:r w:rsidR="00C74658">
        <w:t xml:space="preserve"> </w:t>
      </w:r>
      <w:r w:rsidR="00734CD9">
        <w:t xml:space="preserve">project model </w:t>
      </w:r>
      <w:r w:rsidR="00C74658">
        <w:t>contains a great amount of entities that could fit in super-class/subcl</w:t>
      </w:r>
      <w:r w:rsidR="007F7C60">
        <w:t xml:space="preserve">ass relationship. </w:t>
      </w:r>
      <w:r w:rsidR="00734CD9">
        <w:t>For example</w:t>
      </w:r>
      <w:r w:rsidR="007F7C60">
        <w:t>, there are 8 t</w:t>
      </w:r>
      <w:r w:rsidR="00734CD9">
        <w:t>ables about people. If we don’t use the concept of super-class/subclass, there will be lots of redundant re</w:t>
      </w:r>
      <w:r w:rsidR="00584B04">
        <w:t>lation type in the ER diagram. By using simplified diagram, we can map EER model to relation schema in an easy manner.</w:t>
      </w:r>
      <w:r w:rsidR="00734CD9">
        <w:t xml:space="preserve"> </w:t>
      </w:r>
    </w:p>
    <w:p w14:paraId="5B523946" w14:textId="272E6FC3" w:rsidR="00E63E80" w:rsidRDefault="005662F8" w:rsidP="00C74658">
      <w:pPr>
        <w:pStyle w:val="ListParagraph"/>
        <w:numPr>
          <w:ilvl w:val="0"/>
          <w:numId w:val="7"/>
        </w:numPr>
        <w:contextualSpacing w:val="0"/>
        <w:jc w:val="both"/>
      </w:pPr>
      <w:r>
        <w:t>Justify using a Relational DBMS</w:t>
      </w:r>
      <w:r w:rsidR="00681AD0">
        <w:t xml:space="preserve"> like Oracle for this project.</w:t>
      </w:r>
    </w:p>
    <w:p w14:paraId="3B824B01" w14:textId="488E53E8" w:rsidR="00E63E80" w:rsidRDefault="00C2571F" w:rsidP="00E63E80">
      <w:pPr>
        <w:ind w:left="720"/>
        <w:jc w:val="both"/>
      </w:pPr>
      <w:r>
        <w:t>Relational DBMS manages a collection of related table, each of which could be represented as a</w:t>
      </w:r>
      <w:r w:rsidR="00F04E48">
        <w:t>n</w:t>
      </w:r>
      <w:r>
        <w:t xml:space="preserve"> entity or relation by the concept of OO</w:t>
      </w:r>
      <w:r w:rsidR="000E5BCA">
        <w:t xml:space="preserve"> (Object Oriented)</w:t>
      </w:r>
      <w:r>
        <w:t>.</w:t>
      </w:r>
      <w:r w:rsidR="000E5BCA">
        <w:t xml:space="preserve"> </w:t>
      </w:r>
      <w:r w:rsidR="0050076A">
        <w:t xml:space="preserve">In this project, the sense of entities and relations are strong and clear. </w:t>
      </w:r>
      <w:r w:rsidR="00E86574">
        <w:t xml:space="preserve">It is suitable to model this project to a relational model, which could be managed by Relational DBMS. </w:t>
      </w:r>
      <w:r w:rsidR="002F1E09">
        <w:t xml:space="preserve">Furthermore, non-relational DBMS mainly use </w:t>
      </w:r>
      <w:r w:rsidR="00A96E30">
        <w:t>key-value, graph, or document to store data.</w:t>
      </w:r>
      <w:r w:rsidR="00E86574">
        <w:t xml:space="preserve"> Based on this characteristic of non-relational DBMS, they are not suitable for modeling OO based entities and relations. </w:t>
      </w:r>
    </w:p>
    <w:p w14:paraId="5042C387" w14:textId="77777777" w:rsidR="00A226B9" w:rsidRDefault="00A226B9" w:rsidP="001C6757"/>
    <w:p w14:paraId="2C53F121" w14:textId="77777777" w:rsidR="00A226B9" w:rsidRDefault="00A226B9" w:rsidP="001C6757">
      <w:pPr>
        <w:sectPr w:rsidR="00A226B9" w:rsidSect="00E04F99">
          <w:headerReference w:type="default" r:id="rId11"/>
          <w:footerReference w:type="default" r:id="rId12"/>
          <w:pgSz w:w="12240" w:h="15840"/>
          <w:pgMar w:top="1440" w:right="1800" w:bottom="1440" w:left="1800" w:header="720" w:footer="720" w:gutter="0"/>
          <w:pgNumType w:start="1"/>
          <w:cols w:space="720"/>
          <w:noEndnote/>
        </w:sectPr>
      </w:pPr>
    </w:p>
    <w:p w14:paraId="7BF38162" w14:textId="77777777" w:rsidR="001C6757" w:rsidRDefault="001C6757" w:rsidP="00A721E1">
      <w:pPr>
        <w:pStyle w:val="Heading1"/>
      </w:pPr>
      <w:bookmarkStart w:id="5" w:name="_Toc279773898"/>
      <w:bookmarkStart w:id="6" w:name="_Toc279773927"/>
      <w:r>
        <w:lastRenderedPageBreak/>
        <w:t>EER Diagram with Assumptions</w:t>
      </w:r>
      <w:bookmarkEnd w:id="5"/>
      <w:bookmarkEnd w:id="6"/>
    </w:p>
    <w:p w14:paraId="13D37950" w14:textId="77777777" w:rsidR="0078548E" w:rsidRDefault="005662F8" w:rsidP="005662F8">
      <w:pPr>
        <w:widowControl w:val="0"/>
        <w:tabs>
          <w:tab w:val="left" w:pos="220"/>
          <w:tab w:val="left" w:pos="720"/>
        </w:tabs>
        <w:autoSpaceDE w:val="0"/>
        <w:autoSpaceDN w:val="0"/>
        <w:adjustRightInd w:val="0"/>
        <w:spacing w:after="240"/>
        <w:rPr>
          <w:rFonts w:ascii="Times" w:hAnsi="Times" w:cs="Times"/>
        </w:rPr>
      </w:pPr>
      <w:r>
        <w:rPr>
          <w:rFonts w:ascii="Times" w:hAnsi="Times" w:cs="Times"/>
          <w:noProof/>
        </w:rPr>
        <w:drawing>
          <wp:inline distT="0" distB="0" distL="0" distR="0" wp14:anchorId="13FC1A6A" wp14:editId="013B79AB">
            <wp:extent cx="9144000" cy="11839396"/>
            <wp:effectExtent l="0" t="0" r="0" b="0"/>
            <wp:docPr id="1" name="Picture 1" descr="Macintosh HD:Users:leoyuchuan:Google Drive:UTDallas:14F-CS6360-Database Design:Project:Database Design Project Share:Project:Phase IV:Updated E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eoyuchuan:Google Drive:UTDallas:14F-CS6360-Database Design:Project:Database Design Project Share:Project:Phase IV:Updated EER.pdf"/>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9144000" cy="11839396"/>
                    </a:xfrm>
                    <a:prstGeom prst="rect">
                      <a:avLst/>
                    </a:prstGeom>
                    <a:noFill/>
                    <a:ln>
                      <a:noFill/>
                    </a:ln>
                  </pic:spPr>
                </pic:pic>
              </a:graphicData>
            </a:graphic>
          </wp:inline>
        </w:drawing>
      </w:r>
    </w:p>
    <w:p w14:paraId="0DFF6F52" w14:textId="77777777" w:rsidR="0078548E" w:rsidRDefault="0078548E" w:rsidP="005662F8">
      <w:pPr>
        <w:widowControl w:val="0"/>
        <w:tabs>
          <w:tab w:val="left" w:pos="220"/>
          <w:tab w:val="left" w:pos="720"/>
        </w:tabs>
        <w:autoSpaceDE w:val="0"/>
        <w:autoSpaceDN w:val="0"/>
        <w:adjustRightInd w:val="0"/>
        <w:spacing w:after="240"/>
        <w:rPr>
          <w:rFonts w:ascii="Times" w:hAnsi="Times" w:cs="Times"/>
        </w:rPr>
      </w:pPr>
    </w:p>
    <w:p w14:paraId="1B5E4328" w14:textId="77777777" w:rsidR="0078548E" w:rsidRDefault="0078548E" w:rsidP="005662F8">
      <w:pPr>
        <w:widowControl w:val="0"/>
        <w:tabs>
          <w:tab w:val="left" w:pos="220"/>
          <w:tab w:val="left" w:pos="720"/>
        </w:tabs>
        <w:autoSpaceDE w:val="0"/>
        <w:autoSpaceDN w:val="0"/>
        <w:adjustRightInd w:val="0"/>
        <w:spacing w:after="240"/>
        <w:rPr>
          <w:rFonts w:ascii="Times" w:hAnsi="Times" w:cs="Times"/>
        </w:rPr>
        <w:sectPr w:rsidR="0078548E" w:rsidSect="008D569E">
          <w:pgSz w:w="15840" w:h="24480"/>
          <w:pgMar w:top="720" w:right="720" w:bottom="720" w:left="720" w:header="720" w:footer="720" w:gutter="0"/>
          <w:cols w:space="720"/>
          <w:noEndnote/>
          <w:printerSettings r:id="rId14"/>
        </w:sectPr>
      </w:pPr>
    </w:p>
    <w:p w14:paraId="57566F36" w14:textId="19AA2277" w:rsidR="005662F8" w:rsidRDefault="005662F8" w:rsidP="00474251">
      <w:pPr>
        <w:pStyle w:val="Heading2"/>
      </w:pPr>
      <w:bookmarkStart w:id="7" w:name="_Toc279773899"/>
      <w:bookmarkStart w:id="8" w:name="_Toc279773928"/>
      <w:r>
        <w:lastRenderedPageBreak/>
        <w:t>EER Notatio</w:t>
      </w:r>
      <w:r w:rsidR="00C80B15">
        <w:t>n Clarification</w:t>
      </w:r>
      <w:bookmarkEnd w:id="7"/>
      <w:bookmarkEnd w:id="8"/>
    </w:p>
    <w:p w14:paraId="29F55EFC" w14:textId="3B748C2F" w:rsidR="005662F8" w:rsidRPr="0082786B" w:rsidRDefault="005662F8" w:rsidP="00E970A8">
      <w:pPr>
        <w:jc w:val="both"/>
      </w:pPr>
      <w:r>
        <w:rPr>
          <w:rFonts w:ascii="Times" w:hAnsi="Times" w:cs="Times"/>
          <w:sz w:val="54"/>
          <w:szCs w:val="54"/>
        </w:rPr>
        <w:t> </w:t>
      </w:r>
      <w:r w:rsidRPr="0082786B">
        <w:t xml:space="preserve">We use </w:t>
      </w:r>
      <w:r w:rsidRPr="0082786B">
        <w:drawing>
          <wp:inline distT="0" distB="0" distL="0" distR="0" wp14:anchorId="69A416E8" wp14:editId="5BA77FAC">
            <wp:extent cx="454937" cy="121824"/>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454937" cy="121824"/>
                    </a:xfrm>
                    <a:prstGeom prst="rect">
                      <a:avLst/>
                    </a:prstGeom>
                    <a:noFill/>
                    <a:ln>
                      <a:noFill/>
                    </a:ln>
                  </pic:spPr>
                </pic:pic>
              </a:graphicData>
            </a:graphic>
          </wp:inline>
        </w:drawing>
      </w:r>
      <w:r w:rsidR="00320243" w:rsidRPr="0082786B">
        <w:t xml:space="preserve"> </w:t>
      </w:r>
      <w:r w:rsidRPr="0082786B">
        <w:t xml:space="preserve">to instead </w:t>
      </w:r>
      <w:r w:rsidR="00320243" w:rsidRPr="0082786B">
        <w:drawing>
          <wp:inline distT="0" distB="0" distL="0" distR="0" wp14:anchorId="5C371009" wp14:editId="62226579">
            <wp:extent cx="454489" cy="119033"/>
            <wp:effectExtent l="25400" t="25400" r="28575" b="336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email">
                      <a:extLst>
                        <a:ext uri="{28A0092B-C50C-407E-A947-70E740481C1C}">
                          <a14:useLocalDpi xmlns:a14="http://schemas.microsoft.com/office/drawing/2010/main"/>
                        </a:ext>
                      </a:extLst>
                    </a:blip>
                    <a:srcRect t="25332" b="25332"/>
                    <a:stretch/>
                  </pic:blipFill>
                  <pic:spPr bwMode="auto">
                    <a:xfrm rot="278593">
                      <a:off x="0" y="0"/>
                      <a:ext cx="458083" cy="119974"/>
                    </a:xfrm>
                    <a:prstGeom prst="rect">
                      <a:avLst/>
                    </a:prstGeom>
                    <a:noFill/>
                    <a:ln>
                      <a:noFill/>
                    </a:ln>
                    <a:extLst>
                      <a:ext uri="{53640926-AAD7-44d8-BBD7-CCE9431645EC}">
                        <a14:shadowObscured xmlns:a14="http://schemas.microsoft.com/office/drawing/2010/main"/>
                      </a:ext>
                    </a:extLst>
                  </pic:spPr>
                </pic:pic>
              </a:graphicData>
            </a:graphic>
          </wp:inline>
        </w:drawing>
      </w:r>
      <w:r w:rsidR="00320243" w:rsidRPr="0082786B">
        <w:t xml:space="preserve"> </w:t>
      </w:r>
      <w:r w:rsidRPr="0082786B">
        <w:t xml:space="preserve">notation in EER diagram.  We put participation role into relationship type name since our EER editor tool cannot make graph clearer if we keep them on line.  Other notations are </w:t>
      </w:r>
      <w:proofErr w:type="gramStart"/>
      <w:r w:rsidRPr="0082786B">
        <w:t>remain</w:t>
      </w:r>
      <w:proofErr w:type="gramEnd"/>
      <w:r w:rsidRPr="0082786B">
        <w:t xml:space="preserve"> same with EER diagram notations.  </w:t>
      </w:r>
    </w:p>
    <w:p w14:paraId="4549A065" w14:textId="77777777" w:rsidR="005662F8" w:rsidRDefault="005662F8" w:rsidP="00320243">
      <w:pPr>
        <w:pStyle w:val="Heading2"/>
      </w:pPr>
      <w:bookmarkStart w:id="9" w:name="_Toc279773900"/>
      <w:bookmarkStart w:id="10" w:name="_Toc279773929"/>
      <w:r>
        <w:t>EER Assumptions</w:t>
      </w:r>
      <w:bookmarkEnd w:id="9"/>
      <w:bookmarkEnd w:id="10"/>
      <w:r>
        <w:t xml:space="preserve"> </w:t>
      </w:r>
    </w:p>
    <w:p w14:paraId="349B1B08" w14:textId="77777777" w:rsidR="005662F8" w:rsidRDefault="005662F8" w:rsidP="00E970A8">
      <w:pPr>
        <w:pStyle w:val="ListParagraph"/>
        <w:numPr>
          <w:ilvl w:val="0"/>
          <w:numId w:val="6"/>
        </w:numPr>
        <w:jc w:val="both"/>
      </w:pPr>
      <w:r>
        <w:t>One Graduate School must have one department.  </w:t>
      </w:r>
    </w:p>
    <w:p w14:paraId="3D68E1AA" w14:textId="77777777" w:rsidR="005662F8" w:rsidRDefault="005662F8" w:rsidP="00E970A8">
      <w:pPr>
        <w:pStyle w:val="ListParagraph"/>
        <w:numPr>
          <w:ilvl w:val="0"/>
          <w:numId w:val="6"/>
        </w:numPr>
        <w:jc w:val="both"/>
      </w:pPr>
      <w:r>
        <w:t>Abbreviation of department is key attribute for department.  </w:t>
      </w:r>
    </w:p>
    <w:p w14:paraId="7BA615D7" w14:textId="77777777" w:rsidR="005662F8" w:rsidRDefault="005662F8" w:rsidP="00E970A8">
      <w:pPr>
        <w:pStyle w:val="ListParagraph"/>
        <w:numPr>
          <w:ilvl w:val="0"/>
          <w:numId w:val="6"/>
        </w:numPr>
        <w:jc w:val="both"/>
      </w:pPr>
      <w:r>
        <w:t xml:space="preserve">One Building can only </w:t>
      </w:r>
      <w:proofErr w:type="gramStart"/>
      <w:r>
        <w:t>belongs</w:t>
      </w:r>
      <w:proofErr w:type="gramEnd"/>
      <w:r>
        <w:t xml:space="preserve"> to one Department.  </w:t>
      </w:r>
    </w:p>
    <w:p w14:paraId="2DA0C634" w14:textId="77777777" w:rsidR="005662F8" w:rsidRDefault="005662F8" w:rsidP="00E970A8">
      <w:pPr>
        <w:pStyle w:val="ListParagraph"/>
        <w:numPr>
          <w:ilvl w:val="0"/>
          <w:numId w:val="6"/>
        </w:numPr>
        <w:jc w:val="both"/>
      </w:pPr>
      <w:r>
        <w:t>Abbreviation of building is key attribute for building.  </w:t>
      </w:r>
    </w:p>
    <w:p w14:paraId="0BE07E5A" w14:textId="77777777" w:rsidR="005662F8" w:rsidRDefault="005662F8" w:rsidP="00E970A8">
      <w:pPr>
        <w:pStyle w:val="ListParagraph"/>
        <w:numPr>
          <w:ilvl w:val="0"/>
          <w:numId w:val="6"/>
        </w:numPr>
        <w:jc w:val="both"/>
      </w:pPr>
      <w:r>
        <w:t xml:space="preserve">One room must </w:t>
      </w:r>
      <w:proofErr w:type="gramStart"/>
      <w:r>
        <w:t>belongs</w:t>
      </w:r>
      <w:proofErr w:type="gramEnd"/>
      <w:r>
        <w:t xml:space="preserve"> to only one building.  </w:t>
      </w:r>
    </w:p>
    <w:p w14:paraId="3E5C04C8" w14:textId="77777777" w:rsidR="005662F8" w:rsidRDefault="005662F8" w:rsidP="00E970A8">
      <w:pPr>
        <w:pStyle w:val="ListParagraph"/>
        <w:numPr>
          <w:ilvl w:val="0"/>
          <w:numId w:val="6"/>
        </w:numPr>
        <w:jc w:val="both"/>
      </w:pPr>
      <w:r>
        <w:t>Room Number attribute of room is key.  </w:t>
      </w:r>
    </w:p>
    <w:p w14:paraId="6B304E6F" w14:textId="77777777" w:rsidR="005662F8" w:rsidRDefault="005662F8" w:rsidP="00E970A8">
      <w:pPr>
        <w:pStyle w:val="ListParagraph"/>
        <w:numPr>
          <w:ilvl w:val="0"/>
          <w:numId w:val="6"/>
        </w:numPr>
        <w:jc w:val="both"/>
      </w:pPr>
      <w:r>
        <w:t xml:space="preserve">People can only and must </w:t>
      </w:r>
      <w:proofErr w:type="gramStart"/>
      <w:r>
        <w:t>belongs</w:t>
      </w:r>
      <w:proofErr w:type="gramEnd"/>
      <w:r>
        <w:t xml:space="preserve"> to one graduate school.  </w:t>
      </w:r>
    </w:p>
    <w:p w14:paraId="373DFA1A" w14:textId="77777777" w:rsidR="005662F8" w:rsidRDefault="005662F8" w:rsidP="00E970A8">
      <w:pPr>
        <w:pStyle w:val="ListParagraph"/>
        <w:numPr>
          <w:ilvl w:val="0"/>
          <w:numId w:val="6"/>
        </w:numPr>
        <w:jc w:val="both"/>
      </w:pPr>
      <w:r>
        <w:t>Net Id of people is key.  </w:t>
      </w:r>
    </w:p>
    <w:p w14:paraId="5FB081FF" w14:textId="77777777" w:rsidR="005662F8" w:rsidRDefault="005662F8" w:rsidP="00E970A8">
      <w:pPr>
        <w:pStyle w:val="ListParagraph"/>
        <w:numPr>
          <w:ilvl w:val="0"/>
          <w:numId w:val="6"/>
        </w:numPr>
        <w:jc w:val="both"/>
      </w:pPr>
      <w:r>
        <w:t>SSN of employee is key.  </w:t>
      </w:r>
    </w:p>
    <w:p w14:paraId="11780994" w14:textId="77777777" w:rsidR="005662F8" w:rsidRDefault="005662F8" w:rsidP="00E970A8">
      <w:pPr>
        <w:pStyle w:val="ListParagraph"/>
        <w:numPr>
          <w:ilvl w:val="0"/>
          <w:numId w:val="6"/>
        </w:numPr>
        <w:jc w:val="both"/>
      </w:pPr>
      <w:r>
        <w:t>Each Department at least hires one employee.  </w:t>
      </w:r>
    </w:p>
    <w:p w14:paraId="4514227F" w14:textId="77777777" w:rsidR="005662F8" w:rsidRDefault="005662F8" w:rsidP="00E970A8">
      <w:pPr>
        <w:pStyle w:val="ListParagraph"/>
        <w:numPr>
          <w:ilvl w:val="0"/>
          <w:numId w:val="6"/>
        </w:numPr>
        <w:jc w:val="both"/>
      </w:pPr>
      <w:proofErr w:type="gramStart"/>
      <w:r>
        <w:t>Student at least is advised by one professor</w:t>
      </w:r>
      <w:proofErr w:type="gramEnd"/>
      <w:r>
        <w:t>.  </w:t>
      </w:r>
    </w:p>
    <w:p w14:paraId="307C30AA" w14:textId="77777777" w:rsidR="005662F8" w:rsidRDefault="005662F8" w:rsidP="00E970A8">
      <w:pPr>
        <w:pStyle w:val="ListParagraph"/>
        <w:numPr>
          <w:ilvl w:val="0"/>
          <w:numId w:val="6"/>
        </w:numPr>
        <w:jc w:val="both"/>
      </w:pPr>
      <w:r>
        <w:t>Professor could be head of only one department.  </w:t>
      </w:r>
    </w:p>
    <w:p w14:paraId="2763AB06" w14:textId="77777777" w:rsidR="005662F8" w:rsidRDefault="005662F8" w:rsidP="00E970A8">
      <w:pPr>
        <w:pStyle w:val="ListParagraph"/>
        <w:numPr>
          <w:ilvl w:val="0"/>
          <w:numId w:val="6"/>
        </w:numPr>
        <w:jc w:val="both"/>
      </w:pPr>
      <w:r>
        <w:t>Not every student is a RA or TA.  </w:t>
      </w:r>
    </w:p>
    <w:p w14:paraId="35A4C0AC" w14:textId="77777777" w:rsidR="005662F8" w:rsidRDefault="005662F8" w:rsidP="00E970A8">
      <w:pPr>
        <w:pStyle w:val="ListParagraph"/>
        <w:numPr>
          <w:ilvl w:val="0"/>
          <w:numId w:val="6"/>
        </w:numPr>
        <w:jc w:val="both"/>
      </w:pPr>
      <w:r>
        <w:t>Each Department at least provides one course.  </w:t>
      </w:r>
    </w:p>
    <w:p w14:paraId="0C8068DE" w14:textId="77777777" w:rsidR="005662F8" w:rsidRDefault="005662F8" w:rsidP="00E970A8">
      <w:pPr>
        <w:pStyle w:val="ListParagraph"/>
        <w:numPr>
          <w:ilvl w:val="0"/>
          <w:numId w:val="6"/>
        </w:numPr>
        <w:jc w:val="both"/>
      </w:pPr>
      <w:r>
        <w:t>Each course can be only provided from one department.  </w:t>
      </w:r>
    </w:p>
    <w:p w14:paraId="3543D315" w14:textId="77777777" w:rsidR="005662F8" w:rsidRDefault="005662F8" w:rsidP="00E970A8">
      <w:pPr>
        <w:pStyle w:val="ListParagraph"/>
        <w:numPr>
          <w:ilvl w:val="0"/>
          <w:numId w:val="6"/>
        </w:numPr>
        <w:jc w:val="both"/>
      </w:pPr>
      <w:r>
        <w:t>Section Number is partial key.  </w:t>
      </w:r>
    </w:p>
    <w:p w14:paraId="06059C95" w14:textId="77777777" w:rsidR="005662F8" w:rsidRDefault="005662F8" w:rsidP="00E970A8">
      <w:pPr>
        <w:pStyle w:val="ListParagraph"/>
        <w:numPr>
          <w:ilvl w:val="0"/>
          <w:numId w:val="6"/>
        </w:numPr>
        <w:jc w:val="both"/>
      </w:pPr>
      <w:r>
        <w:t>TA at least works for one section.  </w:t>
      </w:r>
    </w:p>
    <w:p w14:paraId="2054AC57" w14:textId="77777777" w:rsidR="005662F8" w:rsidRDefault="005662F8" w:rsidP="00E970A8">
      <w:pPr>
        <w:pStyle w:val="ListParagraph"/>
        <w:numPr>
          <w:ilvl w:val="0"/>
          <w:numId w:val="6"/>
        </w:numPr>
        <w:jc w:val="both"/>
      </w:pPr>
      <w:r>
        <w:t>Department has at least one track.  </w:t>
      </w:r>
    </w:p>
    <w:p w14:paraId="6B643F86" w14:textId="77777777" w:rsidR="005662F8" w:rsidRDefault="005662F8" w:rsidP="00E970A8">
      <w:pPr>
        <w:pStyle w:val="ListParagraph"/>
        <w:numPr>
          <w:ilvl w:val="0"/>
          <w:numId w:val="6"/>
        </w:numPr>
        <w:jc w:val="both"/>
      </w:pPr>
      <w:r>
        <w:t>Each Track must belong to only one department.  </w:t>
      </w:r>
    </w:p>
    <w:p w14:paraId="7FE5E12D" w14:textId="77777777" w:rsidR="005662F8" w:rsidRDefault="005662F8" w:rsidP="00E970A8">
      <w:pPr>
        <w:pStyle w:val="ListParagraph"/>
        <w:numPr>
          <w:ilvl w:val="0"/>
          <w:numId w:val="6"/>
        </w:numPr>
        <w:jc w:val="both"/>
      </w:pPr>
      <w:r>
        <w:t>Name of track is key.  </w:t>
      </w:r>
    </w:p>
    <w:p w14:paraId="30FC71F6" w14:textId="77777777" w:rsidR="005662F8" w:rsidRDefault="005662F8" w:rsidP="00E970A8">
      <w:pPr>
        <w:pStyle w:val="ListParagraph"/>
        <w:numPr>
          <w:ilvl w:val="0"/>
          <w:numId w:val="6"/>
        </w:numPr>
        <w:jc w:val="both"/>
      </w:pPr>
      <w:r>
        <w:t>Graduate School has key attribute school id.  </w:t>
      </w:r>
    </w:p>
    <w:p w14:paraId="5A2F76D4" w14:textId="77777777" w:rsidR="00BA6E52" w:rsidRDefault="00BA6E52" w:rsidP="00BA6E52"/>
    <w:p w14:paraId="69EE81CC" w14:textId="77777777" w:rsidR="00BA6E52" w:rsidRDefault="00BA6E52" w:rsidP="00BA6E52">
      <w:pPr>
        <w:sectPr w:rsidR="00BA6E52" w:rsidSect="00474251">
          <w:pgSz w:w="12240" w:h="15840"/>
          <w:pgMar w:top="1440" w:right="1800" w:bottom="1440" w:left="1800" w:header="720" w:footer="720" w:gutter="0"/>
          <w:cols w:space="720"/>
          <w:noEndnote/>
        </w:sectPr>
      </w:pPr>
    </w:p>
    <w:p w14:paraId="7F1DF243" w14:textId="57263EDC" w:rsidR="00BA6E52" w:rsidRPr="00BA6E52" w:rsidRDefault="00BA6E52" w:rsidP="00BA6E52">
      <w:pPr>
        <w:pStyle w:val="Heading1"/>
      </w:pPr>
      <w:bookmarkStart w:id="11" w:name="_Toc279773901"/>
      <w:bookmarkStart w:id="12" w:name="_Toc279773930"/>
      <w:r>
        <w:lastRenderedPageBreak/>
        <w:t>Relation Schema</w:t>
      </w:r>
      <w:bookmarkEnd w:id="11"/>
      <w:bookmarkEnd w:id="12"/>
    </w:p>
    <w:p w14:paraId="5FACB286" w14:textId="42D6183D" w:rsidR="005662F8" w:rsidRDefault="005F417D" w:rsidP="00CB6C34">
      <w:pPr>
        <w:jc w:val="center"/>
      </w:pPr>
      <w:r>
        <w:rPr>
          <w:noProof/>
        </w:rPr>
        <w:drawing>
          <wp:inline distT="0" distB="0" distL="0" distR="0" wp14:anchorId="1492B815" wp14:editId="46092A2B">
            <wp:extent cx="8229600" cy="13126086"/>
            <wp:effectExtent l="0" t="0" r="0" b="5715"/>
            <wp:docPr id="5" name="Picture 5" descr="Macintosh HD:Users:leoyuchuan:Google Drive:UTDallas:14F-CS6360-Database Design:Project:Database Design Project Share:Project:Phase IV:Schema_Constrain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eoyuchuan:Google Drive:UTDallas:14F-CS6360-Database Design:Project:Database Design Project Share:Project:Phase IV:Schema_Constraints.pdf"/>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8229600" cy="13126086"/>
                    </a:xfrm>
                    <a:prstGeom prst="rect">
                      <a:avLst/>
                    </a:prstGeom>
                    <a:noFill/>
                    <a:ln>
                      <a:noFill/>
                    </a:ln>
                  </pic:spPr>
                </pic:pic>
              </a:graphicData>
            </a:graphic>
          </wp:inline>
        </w:drawing>
      </w:r>
    </w:p>
    <w:p w14:paraId="077FBCDF" w14:textId="77777777" w:rsidR="008D569E" w:rsidRDefault="008D569E" w:rsidP="005662F8">
      <w:pPr>
        <w:widowControl w:val="0"/>
        <w:tabs>
          <w:tab w:val="left" w:pos="940"/>
          <w:tab w:val="left" w:pos="1440"/>
        </w:tabs>
        <w:autoSpaceDE w:val="0"/>
        <w:autoSpaceDN w:val="0"/>
        <w:adjustRightInd w:val="0"/>
        <w:spacing w:after="293"/>
        <w:rPr>
          <w:rFonts w:ascii="Calibri" w:hAnsi="Calibri" w:cs="Calibri"/>
          <w:sz w:val="30"/>
          <w:szCs w:val="30"/>
        </w:rPr>
      </w:pPr>
    </w:p>
    <w:p w14:paraId="4A7D6B16" w14:textId="77777777" w:rsidR="008D569E" w:rsidRDefault="008D569E" w:rsidP="005662F8">
      <w:pPr>
        <w:widowControl w:val="0"/>
        <w:tabs>
          <w:tab w:val="left" w:pos="940"/>
          <w:tab w:val="left" w:pos="1440"/>
        </w:tabs>
        <w:autoSpaceDE w:val="0"/>
        <w:autoSpaceDN w:val="0"/>
        <w:adjustRightInd w:val="0"/>
        <w:spacing w:after="293"/>
        <w:rPr>
          <w:rFonts w:ascii="Calibri" w:hAnsi="Calibri" w:cs="Calibri"/>
          <w:sz w:val="30"/>
          <w:szCs w:val="30"/>
        </w:rPr>
        <w:sectPr w:rsidR="008D569E" w:rsidSect="00CB6C34">
          <w:pgSz w:w="15840" w:h="24480"/>
          <w:pgMar w:top="720" w:right="720" w:bottom="720" w:left="720" w:header="720" w:footer="720" w:gutter="0"/>
          <w:cols w:space="720"/>
          <w:noEndnote/>
          <w:printerSettings r:id="rId18"/>
        </w:sectPr>
      </w:pPr>
    </w:p>
    <w:p w14:paraId="2356E957" w14:textId="10C495ED" w:rsidR="008D569E" w:rsidRDefault="00490EF5" w:rsidP="00490EF5">
      <w:pPr>
        <w:pStyle w:val="Heading1"/>
      </w:pPr>
      <w:bookmarkStart w:id="13" w:name="_Toc279773902"/>
      <w:bookmarkStart w:id="14" w:name="_Toc279773931"/>
      <w:r>
        <w:lastRenderedPageBreak/>
        <w:t>SQL Statement</w:t>
      </w:r>
      <w:bookmarkEnd w:id="13"/>
      <w:bookmarkEnd w:id="14"/>
    </w:p>
    <w:p w14:paraId="3CAB3CD8" w14:textId="277D0BC8" w:rsidR="00193128" w:rsidRPr="00193128" w:rsidRDefault="00193128" w:rsidP="00E970A8">
      <w:pPr>
        <w:jc w:val="both"/>
      </w:pPr>
      <w:r>
        <w:t xml:space="preserve">In order to run SQL statement, you need to create </w:t>
      </w:r>
      <w:proofErr w:type="gramStart"/>
      <w:r>
        <w:t>a</w:t>
      </w:r>
      <w:proofErr w:type="gramEnd"/>
      <w:r>
        <w:t xml:space="preserve"> empty Oracle database and execute our SQL statements under the empty Oracle database.</w:t>
      </w:r>
    </w:p>
    <w:p w14:paraId="565CA198" w14:textId="4036BD2F" w:rsidR="005662F8" w:rsidRDefault="00193128" w:rsidP="00193128">
      <w:pPr>
        <w:pStyle w:val="Heading2"/>
      </w:pPr>
      <w:bookmarkStart w:id="15" w:name="_Toc279773903"/>
      <w:bookmarkStart w:id="16" w:name="_Toc279773932"/>
      <w:r>
        <w:t>Create Table</w:t>
      </w:r>
      <w:bookmarkEnd w:id="15"/>
      <w:bookmarkEnd w:id="16"/>
    </w:p>
    <w:p w14:paraId="5683F1B9" w14:textId="77777777" w:rsidR="00193128" w:rsidRPr="00193128" w:rsidRDefault="00193128" w:rsidP="00DD2F95">
      <w:pPr>
        <w:spacing w:after="0" w:line="240" w:lineRule="auto"/>
        <w:rPr>
          <w:szCs w:val="22"/>
        </w:rPr>
      </w:pPr>
      <w:r w:rsidRPr="00193128">
        <w:rPr>
          <w:szCs w:val="22"/>
        </w:rPr>
        <w:t>/**</w:t>
      </w:r>
    </w:p>
    <w:p w14:paraId="1EDD2512" w14:textId="77777777" w:rsidR="00193128" w:rsidRPr="00193128" w:rsidRDefault="00193128" w:rsidP="00DD2F95">
      <w:pPr>
        <w:spacing w:after="0" w:line="240" w:lineRule="auto"/>
        <w:rPr>
          <w:szCs w:val="22"/>
        </w:rPr>
      </w:pPr>
      <w:r w:rsidRPr="00193128">
        <w:rPr>
          <w:szCs w:val="22"/>
        </w:rPr>
        <w:t xml:space="preserve"> * Database Project Phase III C Database Creation</w:t>
      </w:r>
    </w:p>
    <w:p w14:paraId="24E3D55E" w14:textId="77777777" w:rsidR="00193128" w:rsidRPr="00193128" w:rsidRDefault="00193128" w:rsidP="00DD2F95">
      <w:pPr>
        <w:spacing w:after="0" w:line="240" w:lineRule="auto"/>
        <w:rPr>
          <w:szCs w:val="22"/>
        </w:rPr>
      </w:pPr>
      <w:r w:rsidRPr="00193128">
        <w:rPr>
          <w:szCs w:val="22"/>
        </w:rPr>
        <w:t xml:space="preserve"> */</w:t>
      </w:r>
    </w:p>
    <w:p w14:paraId="537D48F8" w14:textId="77777777" w:rsidR="00193128" w:rsidRPr="00193128" w:rsidRDefault="00193128" w:rsidP="00DD2F95">
      <w:pPr>
        <w:spacing w:after="0" w:line="240" w:lineRule="auto"/>
        <w:rPr>
          <w:szCs w:val="22"/>
        </w:rPr>
      </w:pPr>
      <w:r w:rsidRPr="00193128">
        <w:rPr>
          <w:szCs w:val="22"/>
        </w:rPr>
        <w:t>/**</w:t>
      </w:r>
    </w:p>
    <w:p w14:paraId="0865396C" w14:textId="77777777" w:rsidR="00193128" w:rsidRPr="00193128" w:rsidRDefault="00193128" w:rsidP="00DD2F95">
      <w:pPr>
        <w:spacing w:after="0" w:line="240" w:lineRule="auto"/>
        <w:rPr>
          <w:szCs w:val="22"/>
        </w:rPr>
      </w:pPr>
      <w:r w:rsidRPr="00193128">
        <w:rPr>
          <w:szCs w:val="22"/>
        </w:rPr>
        <w:t xml:space="preserve"> * </w:t>
      </w:r>
      <w:proofErr w:type="gramStart"/>
      <w:r w:rsidRPr="00193128">
        <w:rPr>
          <w:szCs w:val="22"/>
        </w:rPr>
        <w:t>PEOPLE(</w:t>
      </w:r>
      <w:proofErr w:type="spellStart"/>
      <w:proofErr w:type="gramEnd"/>
      <w:r w:rsidRPr="00193128">
        <w:rPr>
          <w:szCs w:val="22"/>
        </w:rPr>
        <w:t>net_id</w:t>
      </w:r>
      <w:proofErr w:type="spellEnd"/>
      <w:r w:rsidRPr="00193128">
        <w:rPr>
          <w:szCs w:val="22"/>
        </w:rPr>
        <w:t xml:space="preserve"> ,</w:t>
      </w:r>
      <w:proofErr w:type="spellStart"/>
      <w:r w:rsidRPr="00193128">
        <w:rPr>
          <w:szCs w:val="22"/>
        </w:rPr>
        <w:t>phone_number</w:t>
      </w:r>
      <w:proofErr w:type="spellEnd"/>
      <w:r w:rsidRPr="00193128">
        <w:rPr>
          <w:szCs w:val="22"/>
        </w:rPr>
        <w:t xml:space="preserve">, DOB, email, </w:t>
      </w:r>
      <w:proofErr w:type="spellStart"/>
      <w:r w:rsidRPr="00193128">
        <w:rPr>
          <w:szCs w:val="22"/>
        </w:rPr>
        <w:t>last_name</w:t>
      </w:r>
      <w:proofErr w:type="spellEnd"/>
      <w:r w:rsidRPr="00193128">
        <w:rPr>
          <w:szCs w:val="22"/>
        </w:rPr>
        <w:t xml:space="preserve">, </w:t>
      </w:r>
      <w:proofErr w:type="spellStart"/>
      <w:r w:rsidRPr="00193128">
        <w:rPr>
          <w:szCs w:val="22"/>
        </w:rPr>
        <w:t>middle_name</w:t>
      </w:r>
      <w:proofErr w:type="spellEnd"/>
      <w:r w:rsidRPr="00193128">
        <w:rPr>
          <w:szCs w:val="22"/>
        </w:rPr>
        <w:t xml:space="preserve">, </w:t>
      </w:r>
      <w:proofErr w:type="spellStart"/>
      <w:r w:rsidRPr="00193128">
        <w:rPr>
          <w:szCs w:val="22"/>
        </w:rPr>
        <w:t>first_name</w:t>
      </w:r>
      <w:proofErr w:type="spellEnd"/>
      <w:r w:rsidRPr="00193128">
        <w:rPr>
          <w:szCs w:val="22"/>
        </w:rPr>
        <w:t xml:space="preserve">, </w:t>
      </w:r>
      <w:proofErr w:type="spellStart"/>
      <w:r w:rsidRPr="00193128">
        <w:rPr>
          <w:szCs w:val="22"/>
        </w:rPr>
        <w:t>zip_code</w:t>
      </w:r>
      <w:proofErr w:type="spellEnd"/>
      <w:r w:rsidRPr="00193128">
        <w:rPr>
          <w:szCs w:val="22"/>
        </w:rPr>
        <w:t>, state, city, street)</w:t>
      </w:r>
    </w:p>
    <w:p w14:paraId="2E58AA38" w14:textId="77777777" w:rsidR="00193128" w:rsidRPr="00193128" w:rsidRDefault="00193128" w:rsidP="00DD2F95">
      <w:pPr>
        <w:spacing w:after="0" w:line="240" w:lineRule="auto"/>
        <w:rPr>
          <w:szCs w:val="22"/>
        </w:rPr>
      </w:pPr>
      <w:r w:rsidRPr="00193128">
        <w:rPr>
          <w:szCs w:val="22"/>
        </w:rPr>
        <w:t xml:space="preserve"> */</w:t>
      </w:r>
    </w:p>
    <w:p w14:paraId="1A86F2D9" w14:textId="77777777" w:rsidR="00193128" w:rsidRPr="00193128" w:rsidRDefault="00193128" w:rsidP="00DD2F95">
      <w:pPr>
        <w:spacing w:after="0" w:line="240" w:lineRule="auto"/>
        <w:rPr>
          <w:szCs w:val="22"/>
        </w:rPr>
      </w:pPr>
      <w:r w:rsidRPr="00193128">
        <w:rPr>
          <w:szCs w:val="22"/>
        </w:rPr>
        <w:t>CREATE TABLE PEOPLE</w:t>
      </w:r>
    </w:p>
    <w:p w14:paraId="461F33C4" w14:textId="77777777" w:rsidR="00193128" w:rsidRPr="00193128" w:rsidRDefault="00193128" w:rsidP="00DD2F95">
      <w:pPr>
        <w:spacing w:after="0" w:line="240" w:lineRule="auto"/>
        <w:rPr>
          <w:szCs w:val="22"/>
        </w:rPr>
      </w:pPr>
      <w:r w:rsidRPr="00193128">
        <w:rPr>
          <w:szCs w:val="22"/>
        </w:rPr>
        <w:t>(</w:t>
      </w:r>
    </w:p>
    <w:p w14:paraId="3611C43D"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net</w:t>
      </w:r>
      <w:proofErr w:type="gramEnd"/>
      <w:r w:rsidRPr="00193128">
        <w:rPr>
          <w:szCs w:val="22"/>
        </w:rPr>
        <w:t>_id</w:t>
      </w:r>
      <w:proofErr w:type="spellEnd"/>
      <w:r w:rsidRPr="00193128">
        <w:rPr>
          <w:szCs w:val="22"/>
        </w:rPr>
        <w:t xml:space="preserve"> VARCHAR(24) NOT NULL,</w:t>
      </w:r>
    </w:p>
    <w:p w14:paraId="62A2306D"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phone</w:t>
      </w:r>
      <w:proofErr w:type="gramEnd"/>
      <w:r w:rsidRPr="00193128">
        <w:rPr>
          <w:szCs w:val="22"/>
        </w:rPr>
        <w:t>_number</w:t>
      </w:r>
      <w:proofErr w:type="spellEnd"/>
      <w:r w:rsidRPr="00193128">
        <w:rPr>
          <w:szCs w:val="22"/>
        </w:rPr>
        <w:t xml:space="preserve"> INTEGER NOT NULL,</w:t>
      </w:r>
    </w:p>
    <w:p w14:paraId="03289E64" w14:textId="77777777" w:rsidR="00193128" w:rsidRPr="00193128" w:rsidRDefault="00193128" w:rsidP="00DD2F95">
      <w:pPr>
        <w:spacing w:after="0" w:line="240" w:lineRule="auto"/>
        <w:rPr>
          <w:szCs w:val="22"/>
        </w:rPr>
      </w:pPr>
      <w:r w:rsidRPr="00193128">
        <w:rPr>
          <w:szCs w:val="22"/>
        </w:rPr>
        <w:tab/>
        <w:t>DOB DATE NOT NULL,</w:t>
      </w:r>
    </w:p>
    <w:p w14:paraId="48511F2B" w14:textId="77777777" w:rsidR="00193128" w:rsidRPr="00193128" w:rsidRDefault="00193128" w:rsidP="00DD2F95">
      <w:pPr>
        <w:spacing w:after="0" w:line="240" w:lineRule="auto"/>
        <w:rPr>
          <w:szCs w:val="22"/>
        </w:rPr>
      </w:pPr>
      <w:r w:rsidRPr="00193128">
        <w:rPr>
          <w:szCs w:val="22"/>
        </w:rPr>
        <w:tab/>
      </w:r>
      <w:proofErr w:type="gramStart"/>
      <w:r w:rsidRPr="00193128">
        <w:rPr>
          <w:szCs w:val="22"/>
        </w:rPr>
        <w:t>email</w:t>
      </w:r>
      <w:proofErr w:type="gramEnd"/>
      <w:r w:rsidRPr="00193128">
        <w:rPr>
          <w:szCs w:val="22"/>
        </w:rPr>
        <w:t xml:space="preserve"> VARCHAR(128),</w:t>
      </w:r>
    </w:p>
    <w:p w14:paraId="6B25A158"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last</w:t>
      </w:r>
      <w:proofErr w:type="gramEnd"/>
      <w:r w:rsidRPr="00193128">
        <w:rPr>
          <w:szCs w:val="22"/>
        </w:rPr>
        <w:t>_name</w:t>
      </w:r>
      <w:proofErr w:type="spellEnd"/>
      <w:r w:rsidRPr="00193128">
        <w:rPr>
          <w:szCs w:val="22"/>
        </w:rPr>
        <w:t xml:space="preserve"> VARCHAR(32)  NOT NULL,</w:t>
      </w:r>
    </w:p>
    <w:p w14:paraId="1DAB8CF4"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middle</w:t>
      </w:r>
      <w:proofErr w:type="gramEnd"/>
      <w:r w:rsidRPr="00193128">
        <w:rPr>
          <w:szCs w:val="22"/>
        </w:rPr>
        <w:t>_name</w:t>
      </w:r>
      <w:proofErr w:type="spellEnd"/>
      <w:r w:rsidRPr="00193128">
        <w:rPr>
          <w:szCs w:val="22"/>
        </w:rPr>
        <w:t xml:space="preserve"> VARCHAR(32),</w:t>
      </w:r>
    </w:p>
    <w:p w14:paraId="594B3A57"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first</w:t>
      </w:r>
      <w:proofErr w:type="gramEnd"/>
      <w:r w:rsidRPr="00193128">
        <w:rPr>
          <w:szCs w:val="22"/>
        </w:rPr>
        <w:t>_name</w:t>
      </w:r>
      <w:proofErr w:type="spellEnd"/>
      <w:r w:rsidRPr="00193128">
        <w:rPr>
          <w:szCs w:val="22"/>
        </w:rPr>
        <w:t xml:space="preserve"> VARCHAR(32)  NOT NULL,</w:t>
      </w:r>
    </w:p>
    <w:p w14:paraId="360A034F"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zip</w:t>
      </w:r>
      <w:proofErr w:type="gramEnd"/>
      <w:r w:rsidRPr="00193128">
        <w:rPr>
          <w:szCs w:val="22"/>
        </w:rPr>
        <w:t>_code</w:t>
      </w:r>
      <w:proofErr w:type="spellEnd"/>
      <w:r w:rsidRPr="00193128">
        <w:rPr>
          <w:szCs w:val="22"/>
        </w:rPr>
        <w:t xml:space="preserve"> INTEGER NOT NULL,</w:t>
      </w:r>
    </w:p>
    <w:p w14:paraId="392DB029" w14:textId="77777777" w:rsidR="00193128" w:rsidRPr="00193128" w:rsidRDefault="00193128" w:rsidP="00DD2F95">
      <w:pPr>
        <w:spacing w:after="0" w:line="240" w:lineRule="auto"/>
        <w:rPr>
          <w:szCs w:val="22"/>
        </w:rPr>
      </w:pPr>
      <w:r w:rsidRPr="00193128">
        <w:rPr>
          <w:szCs w:val="22"/>
        </w:rPr>
        <w:tab/>
      </w:r>
      <w:proofErr w:type="gramStart"/>
      <w:r w:rsidRPr="00193128">
        <w:rPr>
          <w:szCs w:val="22"/>
        </w:rPr>
        <w:t>state</w:t>
      </w:r>
      <w:proofErr w:type="gramEnd"/>
      <w:r w:rsidRPr="00193128">
        <w:rPr>
          <w:szCs w:val="22"/>
        </w:rPr>
        <w:t xml:space="preserve"> VARCHAR(24)  NOT NULL,</w:t>
      </w:r>
    </w:p>
    <w:p w14:paraId="28CBF328" w14:textId="77777777" w:rsidR="00193128" w:rsidRPr="00193128" w:rsidRDefault="00193128" w:rsidP="00DD2F95">
      <w:pPr>
        <w:spacing w:after="0" w:line="240" w:lineRule="auto"/>
        <w:rPr>
          <w:szCs w:val="22"/>
        </w:rPr>
      </w:pPr>
      <w:r w:rsidRPr="00193128">
        <w:rPr>
          <w:szCs w:val="22"/>
        </w:rPr>
        <w:tab/>
      </w:r>
      <w:proofErr w:type="gramStart"/>
      <w:r w:rsidRPr="00193128">
        <w:rPr>
          <w:szCs w:val="22"/>
        </w:rPr>
        <w:t>city</w:t>
      </w:r>
      <w:proofErr w:type="gramEnd"/>
      <w:r w:rsidRPr="00193128">
        <w:rPr>
          <w:szCs w:val="22"/>
        </w:rPr>
        <w:t xml:space="preserve"> VARCHAR(24)  NOT NULL,</w:t>
      </w:r>
    </w:p>
    <w:p w14:paraId="333C0C57" w14:textId="77777777" w:rsidR="00193128" w:rsidRPr="00193128" w:rsidRDefault="00193128" w:rsidP="00DD2F95">
      <w:pPr>
        <w:spacing w:after="0" w:line="240" w:lineRule="auto"/>
        <w:rPr>
          <w:szCs w:val="22"/>
        </w:rPr>
      </w:pPr>
      <w:r w:rsidRPr="00193128">
        <w:rPr>
          <w:szCs w:val="22"/>
        </w:rPr>
        <w:tab/>
      </w:r>
      <w:proofErr w:type="gramStart"/>
      <w:r w:rsidRPr="00193128">
        <w:rPr>
          <w:szCs w:val="22"/>
        </w:rPr>
        <w:t>street</w:t>
      </w:r>
      <w:proofErr w:type="gramEnd"/>
      <w:r w:rsidRPr="00193128">
        <w:rPr>
          <w:szCs w:val="22"/>
        </w:rPr>
        <w:t xml:space="preserve"> VARCHAR(128)  NOT NULL,</w:t>
      </w:r>
    </w:p>
    <w:p w14:paraId="21B23209"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pk_people</w:t>
      </w:r>
      <w:proofErr w:type="spellEnd"/>
      <w:r w:rsidRPr="00193128">
        <w:rPr>
          <w:szCs w:val="22"/>
        </w:rPr>
        <w:t xml:space="preserve"> PRIMARY KEY (</w:t>
      </w:r>
      <w:proofErr w:type="spellStart"/>
      <w:r w:rsidRPr="00193128">
        <w:rPr>
          <w:szCs w:val="22"/>
        </w:rPr>
        <w:t>net_id</w:t>
      </w:r>
      <w:proofErr w:type="spellEnd"/>
      <w:r w:rsidRPr="00193128">
        <w:rPr>
          <w:szCs w:val="22"/>
        </w:rPr>
        <w:t>),</w:t>
      </w:r>
    </w:p>
    <w:p w14:paraId="4C36413C"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chk_people_phonenumber</w:t>
      </w:r>
      <w:proofErr w:type="spellEnd"/>
      <w:r w:rsidRPr="00193128">
        <w:rPr>
          <w:szCs w:val="22"/>
        </w:rPr>
        <w:t xml:space="preserve"> CHECK (</w:t>
      </w:r>
      <w:proofErr w:type="spellStart"/>
      <w:r w:rsidRPr="00193128">
        <w:rPr>
          <w:szCs w:val="22"/>
        </w:rPr>
        <w:t>phone_number</w:t>
      </w:r>
      <w:proofErr w:type="spellEnd"/>
      <w:r w:rsidRPr="00193128">
        <w:rPr>
          <w:szCs w:val="22"/>
        </w:rPr>
        <w:t xml:space="preserve">&gt;=1000000000 AND </w:t>
      </w:r>
      <w:proofErr w:type="spellStart"/>
      <w:r w:rsidRPr="00193128">
        <w:rPr>
          <w:szCs w:val="22"/>
        </w:rPr>
        <w:t>phone_number</w:t>
      </w:r>
      <w:proofErr w:type="spellEnd"/>
      <w:r w:rsidRPr="00193128">
        <w:rPr>
          <w:szCs w:val="22"/>
        </w:rPr>
        <w:t>&lt;=9999999999),</w:t>
      </w:r>
    </w:p>
    <w:p w14:paraId="58717CF4"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chk_people_zipcode</w:t>
      </w:r>
      <w:proofErr w:type="spellEnd"/>
      <w:r w:rsidRPr="00193128">
        <w:rPr>
          <w:szCs w:val="22"/>
        </w:rPr>
        <w:t xml:space="preserve"> CHECK (</w:t>
      </w:r>
      <w:proofErr w:type="spellStart"/>
      <w:r w:rsidRPr="00193128">
        <w:rPr>
          <w:szCs w:val="22"/>
        </w:rPr>
        <w:t>zip_code</w:t>
      </w:r>
      <w:proofErr w:type="spellEnd"/>
      <w:r w:rsidRPr="00193128">
        <w:rPr>
          <w:szCs w:val="22"/>
        </w:rPr>
        <w:t xml:space="preserve">&gt;=10000 AND </w:t>
      </w:r>
      <w:proofErr w:type="spellStart"/>
      <w:r w:rsidRPr="00193128">
        <w:rPr>
          <w:szCs w:val="22"/>
        </w:rPr>
        <w:t>zip_code</w:t>
      </w:r>
      <w:proofErr w:type="spellEnd"/>
      <w:r w:rsidRPr="00193128">
        <w:rPr>
          <w:szCs w:val="22"/>
        </w:rPr>
        <w:t>&lt;=99999)</w:t>
      </w:r>
    </w:p>
    <w:p w14:paraId="14D37489" w14:textId="77777777" w:rsidR="00193128" w:rsidRPr="00193128" w:rsidRDefault="00193128" w:rsidP="00DD2F95">
      <w:pPr>
        <w:spacing w:after="0" w:line="240" w:lineRule="auto"/>
        <w:rPr>
          <w:szCs w:val="22"/>
        </w:rPr>
      </w:pPr>
      <w:r w:rsidRPr="00193128">
        <w:rPr>
          <w:szCs w:val="22"/>
        </w:rPr>
        <w:t>);</w:t>
      </w:r>
    </w:p>
    <w:p w14:paraId="0F2A61B9" w14:textId="77777777" w:rsidR="00193128" w:rsidRPr="00193128" w:rsidRDefault="00193128" w:rsidP="00DD2F95">
      <w:pPr>
        <w:spacing w:after="0" w:line="240" w:lineRule="auto"/>
        <w:rPr>
          <w:szCs w:val="22"/>
        </w:rPr>
      </w:pPr>
    </w:p>
    <w:p w14:paraId="67F3A14A" w14:textId="77777777" w:rsidR="00193128" w:rsidRPr="00193128" w:rsidRDefault="00193128" w:rsidP="00DD2F95">
      <w:pPr>
        <w:spacing w:after="0" w:line="240" w:lineRule="auto"/>
        <w:rPr>
          <w:szCs w:val="22"/>
        </w:rPr>
      </w:pPr>
      <w:r w:rsidRPr="00193128">
        <w:rPr>
          <w:szCs w:val="22"/>
        </w:rPr>
        <w:t>/**</w:t>
      </w:r>
    </w:p>
    <w:p w14:paraId="087F7EBC" w14:textId="77777777" w:rsidR="00193128" w:rsidRPr="00193128" w:rsidRDefault="00193128" w:rsidP="00DD2F95">
      <w:pPr>
        <w:spacing w:after="0" w:line="240" w:lineRule="auto"/>
        <w:rPr>
          <w:szCs w:val="22"/>
        </w:rPr>
      </w:pPr>
      <w:r w:rsidRPr="00193128">
        <w:rPr>
          <w:szCs w:val="22"/>
        </w:rPr>
        <w:t xml:space="preserve"> * </w:t>
      </w:r>
      <w:proofErr w:type="gramStart"/>
      <w:r w:rsidRPr="00193128">
        <w:rPr>
          <w:szCs w:val="22"/>
        </w:rPr>
        <w:t>STUDENT(</w:t>
      </w:r>
      <w:proofErr w:type="spellStart"/>
      <w:proofErr w:type="gramEnd"/>
      <w:r w:rsidRPr="00193128">
        <w:rPr>
          <w:szCs w:val="22"/>
        </w:rPr>
        <w:t>net_id</w:t>
      </w:r>
      <w:proofErr w:type="spellEnd"/>
      <w:r w:rsidRPr="00193128">
        <w:rPr>
          <w:szCs w:val="22"/>
        </w:rPr>
        <w:t xml:space="preserve"> , </w:t>
      </w:r>
      <w:proofErr w:type="spellStart"/>
      <w:r w:rsidRPr="00193128">
        <w:rPr>
          <w:szCs w:val="22"/>
        </w:rPr>
        <w:t>track_name</w:t>
      </w:r>
      <w:proofErr w:type="spellEnd"/>
      <w:r w:rsidRPr="00193128">
        <w:rPr>
          <w:szCs w:val="22"/>
        </w:rPr>
        <w:t>)</w:t>
      </w:r>
    </w:p>
    <w:p w14:paraId="1E2DA686" w14:textId="77777777" w:rsidR="00193128" w:rsidRPr="00193128" w:rsidRDefault="00193128" w:rsidP="00DD2F95">
      <w:pPr>
        <w:spacing w:after="0" w:line="240" w:lineRule="auto"/>
        <w:rPr>
          <w:szCs w:val="22"/>
        </w:rPr>
      </w:pPr>
      <w:r w:rsidRPr="00193128">
        <w:rPr>
          <w:szCs w:val="22"/>
        </w:rPr>
        <w:t xml:space="preserve"> */</w:t>
      </w:r>
    </w:p>
    <w:p w14:paraId="585A2D4F" w14:textId="77777777" w:rsidR="00193128" w:rsidRPr="00193128" w:rsidRDefault="00193128" w:rsidP="00DD2F95">
      <w:pPr>
        <w:spacing w:after="0" w:line="240" w:lineRule="auto"/>
        <w:rPr>
          <w:szCs w:val="22"/>
        </w:rPr>
      </w:pPr>
      <w:r w:rsidRPr="00193128">
        <w:rPr>
          <w:szCs w:val="22"/>
        </w:rPr>
        <w:t>CREATE TABLE STUDENT</w:t>
      </w:r>
    </w:p>
    <w:p w14:paraId="1689063F" w14:textId="77777777" w:rsidR="00193128" w:rsidRPr="00193128" w:rsidRDefault="00193128" w:rsidP="00DD2F95">
      <w:pPr>
        <w:spacing w:after="0" w:line="240" w:lineRule="auto"/>
        <w:rPr>
          <w:szCs w:val="22"/>
        </w:rPr>
      </w:pPr>
      <w:r w:rsidRPr="00193128">
        <w:rPr>
          <w:szCs w:val="22"/>
        </w:rPr>
        <w:t>(</w:t>
      </w:r>
    </w:p>
    <w:p w14:paraId="21C14A7F"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net</w:t>
      </w:r>
      <w:proofErr w:type="gramEnd"/>
      <w:r w:rsidRPr="00193128">
        <w:rPr>
          <w:szCs w:val="22"/>
        </w:rPr>
        <w:t>_id</w:t>
      </w:r>
      <w:proofErr w:type="spellEnd"/>
      <w:r w:rsidRPr="00193128">
        <w:rPr>
          <w:szCs w:val="22"/>
        </w:rPr>
        <w:t xml:space="preserve"> VARCHAR(24)  NOT NULL,</w:t>
      </w:r>
    </w:p>
    <w:p w14:paraId="0F53B90A"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track</w:t>
      </w:r>
      <w:proofErr w:type="gramEnd"/>
      <w:r w:rsidRPr="00193128">
        <w:rPr>
          <w:szCs w:val="22"/>
        </w:rPr>
        <w:t>_name</w:t>
      </w:r>
      <w:proofErr w:type="spellEnd"/>
      <w:r w:rsidRPr="00193128">
        <w:rPr>
          <w:szCs w:val="22"/>
        </w:rPr>
        <w:t xml:space="preserve"> VARCHAR(64) NOT NULL,</w:t>
      </w:r>
    </w:p>
    <w:p w14:paraId="19EE7260"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pk_student</w:t>
      </w:r>
      <w:proofErr w:type="spellEnd"/>
      <w:r w:rsidRPr="00193128">
        <w:rPr>
          <w:szCs w:val="22"/>
        </w:rPr>
        <w:t xml:space="preserve"> PRIMARY KEY (</w:t>
      </w:r>
      <w:proofErr w:type="spellStart"/>
      <w:r w:rsidRPr="00193128">
        <w:rPr>
          <w:szCs w:val="22"/>
        </w:rPr>
        <w:t>net_id</w:t>
      </w:r>
      <w:proofErr w:type="spellEnd"/>
      <w:r w:rsidRPr="00193128">
        <w:rPr>
          <w:szCs w:val="22"/>
        </w:rPr>
        <w:t>),</w:t>
      </w:r>
    </w:p>
    <w:p w14:paraId="6BA69A20" w14:textId="77777777" w:rsidR="00193128" w:rsidRPr="00193128" w:rsidRDefault="00193128" w:rsidP="00DD2F95">
      <w:pPr>
        <w:spacing w:after="0" w:line="240" w:lineRule="auto"/>
        <w:rPr>
          <w:szCs w:val="22"/>
        </w:rPr>
      </w:pPr>
      <w:r w:rsidRPr="00193128">
        <w:rPr>
          <w:szCs w:val="22"/>
        </w:rPr>
        <w:tab/>
        <w:t>CONSTRAINT fk_student_1 FOREIGN KEY (</w:t>
      </w:r>
      <w:proofErr w:type="spellStart"/>
      <w:r w:rsidRPr="00193128">
        <w:rPr>
          <w:szCs w:val="22"/>
        </w:rPr>
        <w:t>net_id</w:t>
      </w:r>
      <w:proofErr w:type="spellEnd"/>
      <w:r w:rsidRPr="00193128">
        <w:rPr>
          <w:szCs w:val="22"/>
        </w:rPr>
        <w:t xml:space="preserve">) REFERENCES </w:t>
      </w:r>
      <w:proofErr w:type="gramStart"/>
      <w:r w:rsidRPr="00193128">
        <w:rPr>
          <w:szCs w:val="22"/>
        </w:rPr>
        <w:t>PEOPLE(</w:t>
      </w:r>
      <w:proofErr w:type="spellStart"/>
      <w:proofErr w:type="gramEnd"/>
      <w:r w:rsidRPr="00193128">
        <w:rPr>
          <w:szCs w:val="22"/>
        </w:rPr>
        <w:t>net_id</w:t>
      </w:r>
      <w:proofErr w:type="spellEnd"/>
      <w:r w:rsidRPr="00193128">
        <w:rPr>
          <w:szCs w:val="22"/>
        </w:rPr>
        <w:t>)/*,</w:t>
      </w:r>
    </w:p>
    <w:p w14:paraId="7173A1E0" w14:textId="77777777" w:rsidR="00193128" w:rsidRPr="00193128" w:rsidRDefault="00193128" w:rsidP="00DD2F95">
      <w:pPr>
        <w:spacing w:after="0" w:line="240" w:lineRule="auto"/>
        <w:rPr>
          <w:szCs w:val="22"/>
        </w:rPr>
      </w:pPr>
      <w:r w:rsidRPr="00193128">
        <w:rPr>
          <w:szCs w:val="22"/>
        </w:rPr>
        <w:tab/>
        <w:t>CONSTRAINT fk_student_2 FOREIGN KEY (</w:t>
      </w:r>
      <w:proofErr w:type="spellStart"/>
      <w:r w:rsidRPr="00193128">
        <w:rPr>
          <w:szCs w:val="22"/>
        </w:rPr>
        <w:t>track_name</w:t>
      </w:r>
      <w:proofErr w:type="spellEnd"/>
      <w:r w:rsidRPr="00193128">
        <w:rPr>
          <w:szCs w:val="22"/>
        </w:rPr>
        <w:t xml:space="preserve">) REFERENCES </w:t>
      </w:r>
      <w:proofErr w:type="gramStart"/>
      <w:r w:rsidRPr="00193128">
        <w:rPr>
          <w:szCs w:val="22"/>
        </w:rPr>
        <w:t>TRACK(</w:t>
      </w:r>
      <w:proofErr w:type="gramEnd"/>
      <w:r w:rsidRPr="00193128">
        <w:rPr>
          <w:szCs w:val="22"/>
        </w:rPr>
        <w:t>name)     This Constraint will add later on*/</w:t>
      </w:r>
    </w:p>
    <w:p w14:paraId="7C161013" w14:textId="77777777" w:rsidR="00193128" w:rsidRPr="00193128" w:rsidRDefault="00193128" w:rsidP="00DD2F95">
      <w:pPr>
        <w:spacing w:after="0" w:line="240" w:lineRule="auto"/>
        <w:rPr>
          <w:szCs w:val="22"/>
        </w:rPr>
      </w:pPr>
      <w:r w:rsidRPr="00193128">
        <w:rPr>
          <w:szCs w:val="22"/>
        </w:rPr>
        <w:t>);</w:t>
      </w:r>
    </w:p>
    <w:p w14:paraId="757392EC" w14:textId="77777777" w:rsidR="00193128" w:rsidRPr="00193128" w:rsidRDefault="00193128" w:rsidP="00DD2F95">
      <w:pPr>
        <w:spacing w:after="0" w:line="240" w:lineRule="auto"/>
        <w:rPr>
          <w:szCs w:val="22"/>
        </w:rPr>
      </w:pPr>
    </w:p>
    <w:p w14:paraId="6DD868D5" w14:textId="77777777" w:rsidR="00193128" w:rsidRPr="00193128" w:rsidRDefault="00193128" w:rsidP="00DD2F95">
      <w:pPr>
        <w:spacing w:after="0" w:line="240" w:lineRule="auto"/>
        <w:rPr>
          <w:szCs w:val="22"/>
        </w:rPr>
      </w:pPr>
      <w:r w:rsidRPr="00193128">
        <w:rPr>
          <w:szCs w:val="22"/>
        </w:rPr>
        <w:t>/**</w:t>
      </w:r>
    </w:p>
    <w:p w14:paraId="223AB262" w14:textId="77777777" w:rsidR="00193128" w:rsidRPr="00193128" w:rsidRDefault="00193128" w:rsidP="00DD2F95">
      <w:pPr>
        <w:spacing w:after="0" w:line="240" w:lineRule="auto"/>
        <w:rPr>
          <w:szCs w:val="22"/>
        </w:rPr>
      </w:pPr>
      <w:r w:rsidRPr="00193128">
        <w:rPr>
          <w:szCs w:val="22"/>
        </w:rPr>
        <w:t xml:space="preserve"> * EMPLOYEE (</w:t>
      </w:r>
      <w:proofErr w:type="spellStart"/>
      <w:r w:rsidRPr="00193128">
        <w:rPr>
          <w:szCs w:val="22"/>
        </w:rPr>
        <w:t>ssn</w:t>
      </w:r>
      <w:proofErr w:type="spellEnd"/>
      <w:r w:rsidRPr="00193128">
        <w:rPr>
          <w:szCs w:val="22"/>
        </w:rPr>
        <w:t xml:space="preserve">, </w:t>
      </w:r>
      <w:proofErr w:type="spellStart"/>
      <w:r w:rsidRPr="00193128">
        <w:rPr>
          <w:szCs w:val="22"/>
        </w:rPr>
        <w:t>net_id</w:t>
      </w:r>
      <w:proofErr w:type="spellEnd"/>
      <w:r w:rsidRPr="00193128">
        <w:rPr>
          <w:szCs w:val="22"/>
        </w:rPr>
        <w:t>, salary)</w:t>
      </w:r>
    </w:p>
    <w:p w14:paraId="40DA2EF2" w14:textId="77777777" w:rsidR="00193128" w:rsidRPr="00193128" w:rsidRDefault="00193128" w:rsidP="00DD2F95">
      <w:pPr>
        <w:spacing w:after="0" w:line="240" w:lineRule="auto"/>
        <w:rPr>
          <w:szCs w:val="22"/>
        </w:rPr>
      </w:pPr>
      <w:r w:rsidRPr="00193128">
        <w:rPr>
          <w:szCs w:val="22"/>
        </w:rPr>
        <w:t xml:space="preserve"> */</w:t>
      </w:r>
    </w:p>
    <w:p w14:paraId="0D47CF7C" w14:textId="77777777" w:rsidR="00193128" w:rsidRPr="00193128" w:rsidRDefault="00193128" w:rsidP="00DD2F95">
      <w:pPr>
        <w:spacing w:after="0" w:line="240" w:lineRule="auto"/>
        <w:rPr>
          <w:szCs w:val="22"/>
        </w:rPr>
      </w:pPr>
      <w:r w:rsidRPr="00193128">
        <w:rPr>
          <w:szCs w:val="22"/>
        </w:rPr>
        <w:t>CREATE TABLE EMPLOYEE</w:t>
      </w:r>
    </w:p>
    <w:p w14:paraId="16EF8C29" w14:textId="77777777" w:rsidR="00193128" w:rsidRPr="00193128" w:rsidRDefault="00193128" w:rsidP="00DD2F95">
      <w:pPr>
        <w:spacing w:after="0" w:line="240" w:lineRule="auto"/>
        <w:rPr>
          <w:szCs w:val="22"/>
        </w:rPr>
      </w:pPr>
      <w:r w:rsidRPr="00193128">
        <w:rPr>
          <w:szCs w:val="22"/>
        </w:rPr>
        <w:lastRenderedPageBreak/>
        <w:t>(</w:t>
      </w:r>
    </w:p>
    <w:p w14:paraId="7EE0B8A3"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ssn</w:t>
      </w:r>
      <w:proofErr w:type="spellEnd"/>
      <w:proofErr w:type="gramEnd"/>
      <w:r w:rsidRPr="00193128">
        <w:rPr>
          <w:szCs w:val="22"/>
        </w:rPr>
        <w:t xml:space="preserve"> INTEGER NOT NULL,</w:t>
      </w:r>
    </w:p>
    <w:p w14:paraId="0E184AD1"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net</w:t>
      </w:r>
      <w:proofErr w:type="gramEnd"/>
      <w:r w:rsidRPr="00193128">
        <w:rPr>
          <w:szCs w:val="22"/>
        </w:rPr>
        <w:t>_id</w:t>
      </w:r>
      <w:proofErr w:type="spellEnd"/>
      <w:r w:rsidRPr="00193128">
        <w:rPr>
          <w:szCs w:val="22"/>
        </w:rPr>
        <w:t xml:space="preserve"> VARCHAR(24) NOT NULL,</w:t>
      </w:r>
    </w:p>
    <w:p w14:paraId="54FAE24E" w14:textId="77777777" w:rsidR="00193128" w:rsidRPr="00193128" w:rsidRDefault="00193128" w:rsidP="00DD2F95">
      <w:pPr>
        <w:spacing w:after="0" w:line="240" w:lineRule="auto"/>
        <w:rPr>
          <w:szCs w:val="22"/>
        </w:rPr>
      </w:pPr>
      <w:r w:rsidRPr="00193128">
        <w:rPr>
          <w:szCs w:val="22"/>
        </w:rPr>
        <w:tab/>
      </w:r>
      <w:proofErr w:type="gramStart"/>
      <w:r w:rsidRPr="00193128">
        <w:rPr>
          <w:szCs w:val="22"/>
        </w:rPr>
        <w:t>salary</w:t>
      </w:r>
      <w:proofErr w:type="gramEnd"/>
      <w:r w:rsidRPr="00193128">
        <w:rPr>
          <w:szCs w:val="22"/>
        </w:rPr>
        <w:t xml:space="preserve"> DECIMAL(18,2) NOT NULL,</w:t>
      </w:r>
    </w:p>
    <w:p w14:paraId="37C8B4E3"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pk_employee</w:t>
      </w:r>
      <w:proofErr w:type="spellEnd"/>
      <w:r w:rsidRPr="00193128">
        <w:rPr>
          <w:szCs w:val="22"/>
        </w:rPr>
        <w:t xml:space="preserve"> PRIMARY KEY (</w:t>
      </w:r>
      <w:proofErr w:type="spellStart"/>
      <w:r w:rsidRPr="00193128">
        <w:rPr>
          <w:szCs w:val="22"/>
        </w:rPr>
        <w:t>net_id</w:t>
      </w:r>
      <w:proofErr w:type="spellEnd"/>
      <w:r w:rsidRPr="00193128">
        <w:rPr>
          <w:szCs w:val="22"/>
        </w:rPr>
        <w:t>),</w:t>
      </w:r>
    </w:p>
    <w:p w14:paraId="29D0272E"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fk_employee</w:t>
      </w:r>
      <w:proofErr w:type="spellEnd"/>
      <w:r w:rsidRPr="00193128">
        <w:rPr>
          <w:szCs w:val="22"/>
        </w:rPr>
        <w:t xml:space="preserve"> FOREIGN KEY (</w:t>
      </w:r>
      <w:proofErr w:type="spellStart"/>
      <w:r w:rsidRPr="00193128">
        <w:rPr>
          <w:szCs w:val="22"/>
        </w:rPr>
        <w:t>net_id</w:t>
      </w:r>
      <w:proofErr w:type="spellEnd"/>
      <w:r w:rsidRPr="00193128">
        <w:rPr>
          <w:szCs w:val="22"/>
        </w:rPr>
        <w:t xml:space="preserve">) REFERENCES </w:t>
      </w:r>
      <w:proofErr w:type="gramStart"/>
      <w:r w:rsidRPr="00193128">
        <w:rPr>
          <w:szCs w:val="22"/>
        </w:rPr>
        <w:t>PEOPLE(</w:t>
      </w:r>
      <w:proofErr w:type="spellStart"/>
      <w:proofErr w:type="gramEnd"/>
      <w:r w:rsidRPr="00193128">
        <w:rPr>
          <w:szCs w:val="22"/>
        </w:rPr>
        <w:t>net_id</w:t>
      </w:r>
      <w:proofErr w:type="spellEnd"/>
      <w:r w:rsidRPr="00193128">
        <w:rPr>
          <w:szCs w:val="22"/>
        </w:rPr>
        <w:t>)</w:t>
      </w:r>
    </w:p>
    <w:p w14:paraId="317BEAD3" w14:textId="77777777" w:rsidR="00193128" w:rsidRPr="00193128" w:rsidRDefault="00193128" w:rsidP="00DD2F95">
      <w:pPr>
        <w:spacing w:after="0" w:line="240" w:lineRule="auto"/>
        <w:rPr>
          <w:szCs w:val="22"/>
        </w:rPr>
      </w:pPr>
      <w:r w:rsidRPr="00193128">
        <w:rPr>
          <w:szCs w:val="22"/>
        </w:rPr>
        <w:t>);</w:t>
      </w:r>
    </w:p>
    <w:p w14:paraId="79EC75B1" w14:textId="77777777" w:rsidR="00193128" w:rsidRPr="00193128" w:rsidRDefault="00193128" w:rsidP="00DD2F95">
      <w:pPr>
        <w:spacing w:after="0" w:line="240" w:lineRule="auto"/>
        <w:rPr>
          <w:szCs w:val="22"/>
        </w:rPr>
      </w:pPr>
    </w:p>
    <w:p w14:paraId="7F6C0DB8" w14:textId="77777777" w:rsidR="00193128" w:rsidRPr="00193128" w:rsidRDefault="00193128" w:rsidP="00DD2F95">
      <w:pPr>
        <w:spacing w:after="0" w:line="240" w:lineRule="auto"/>
        <w:rPr>
          <w:szCs w:val="22"/>
        </w:rPr>
      </w:pPr>
      <w:r w:rsidRPr="00193128">
        <w:rPr>
          <w:szCs w:val="22"/>
        </w:rPr>
        <w:t>/**</w:t>
      </w:r>
    </w:p>
    <w:p w14:paraId="6F5746F3" w14:textId="77777777" w:rsidR="00193128" w:rsidRPr="00193128" w:rsidRDefault="00193128" w:rsidP="00DD2F95">
      <w:pPr>
        <w:spacing w:after="0" w:line="240" w:lineRule="auto"/>
        <w:rPr>
          <w:szCs w:val="22"/>
        </w:rPr>
      </w:pPr>
      <w:r w:rsidRPr="00193128">
        <w:rPr>
          <w:szCs w:val="22"/>
        </w:rPr>
        <w:t xml:space="preserve"> * </w:t>
      </w:r>
      <w:proofErr w:type="gramStart"/>
      <w:r w:rsidRPr="00193128">
        <w:rPr>
          <w:szCs w:val="22"/>
        </w:rPr>
        <w:t>RA(</w:t>
      </w:r>
      <w:proofErr w:type="spellStart"/>
      <w:proofErr w:type="gramEnd"/>
      <w:r w:rsidRPr="00193128">
        <w:rPr>
          <w:szCs w:val="22"/>
        </w:rPr>
        <w:t>net_id</w:t>
      </w:r>
      <w:proofErr w:type="spellEnd"/>
      <w:r w:rsidRPr="00193128">
        <w:rPr>
          <w:szCs w:val="22"/>
        </w:rPr>
        <w:t>)</w:t>
      </w:r>
    </w:p>
    <w:p w14:paraId="0249C2E8" w14:textId="77777777" w:rsidR="00193128" w:rsidRPr="00193128" w:rsidRDefault="00193128" w:rsidP="00DD2F95">
      <w:pPr>
        <w:spacing w:after="0" w:line="240" w:lineRule="auto"/>
        <w:rPr>
          <w:szCs w:val="22"/>
        </w:rPr>
      </w:pPr>
      <w:r w:rsidRPr="00193128">
        <w:rPr>
          <w:szCs w:val="22"/>
        </w:rPr>
        <w:t xml:space="preserve"> */</w:t>
      </w:r>
    </w:p>
    <w:p w14:paraId="62C6DDAD" w14:textId="77777777" w:rsidR="00193128" w:rsidRPr="00193128" w:rsidRDefault="00193128" w:rsidP="00DD2F95">
      <w:pPr>
        <w:spacing w:after="0" w:line="240" w:lineRule="auto"/>
        <w:rPr>
          <w:szCs w:val="22"/>
        </w:rPr>
      </w:pPr>
      <w:r w:rsidRPr="00193128">
        <w:rPr>
          <w:szCs w:val="22"/>
        </w:rPr>
        <w:t>CREATE TABLE RA</w:t>
      </w:r>
    </w:p>
    <w:p w14:paraId="023313D0" w14:textId="77777777" w:rsidR="00193128" w:rsidRPr="00193128" w:rsidRDefault="00193128" w:rsidP="00DD2F95">
      <w:pPr>
        <w:spacing w:after="0" w:line="240" w:lineRule="auto"/>
        <w:rPr>
          <w:szCs w:val="22"/>
        </w:rPr>
      </w:pPr>
      <w:r w:rsidRPr="00193128">
        <w:rPr>
          <w:szCs w:val="22"/>
        </w:rPr>
        <w:t>(</w:t>
      </w:r>
    </w:p>
    <w:p w14:paraId="7C8BD47F"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net</w:t>
      </w:r>
      <w:proofErr w:type="gramEnd"/>
      <w:r w:rsidRPr="00193128">
        <w:rPr>
          <w:szCs w:val="22"/>
        </w:rPr>
        <w:t>_id</w:t>
      </w:r>
      <w:proofErr w:type="spellEnd"/>
      <w:r w:rsidRPr="00193128">
        <w:rPr>
          <w:szCs w:val="22"/>
        </w:rPr>
        <w:t xml:space="preserve"> VARCHAR(24) NOT NULL,</w:t>
      </w:r>
    </w:p>
    <w:p w14:paraId="1B64065A"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pk_ra</w:t>
      </w:r>
      <w:proofErr w:type="spellEnd"/>
      <w:r w:rsidRPr="00193128">
        <w:rPr>
          <w:szCs w:val="22"/>
        </w:rPr>
        <w:t xml:space="preserve"> PRIMARY KEY (</w:t>
      </w:r>
      <w:proofErr w:type="spellStart"/>
      <w:r w:rsidRPr="00193128">
        <w:rPr>
          <w:szCs w:val="22"/>
        </w:rPr>
        <w:t>net_id</w:t>
      </w:r>
      <w:proofErr w:type="spellEnd"/>
      <w:r w:rsidRPr="00193128">
        <w:rPr>
          <w:szCs w:val="22"/>
        </w:rPr>
        <w:t>),</w:t>
      </w:r>
    </w:p>
    <w:p w14:paraId="675458A0" w14:textId="77777777" w:rsidR="00193128" w:rsidRPr="00193128" w:rsidRDefault="00193128" w:rsidP="00DD2F95">
      <w:pPr>
        <w:spacing w:after="0" w:line="240" w:lineRule="auto"/>
        <w:rPr>
          <w:szCs w:val="22"/>
        </w:rPr>
      </w:pPr>
      <w:r w:rsidRPr="00193128">
        <w:rPr>
          <w:szCs w:val="22"/>
        </w:rPr>
        <w:tab/>
        <w:t>CONSTRAINT fk_ra_1 FOREIGN KEY (</w:t>
      </w:r>
      <w:proofErr w:type="spellStart"/>
      <w:r w:rsidRPr="00193128">
        <w:rPr>
          <w:szCs w:val="22"/>
        </w:rPr>
        <w:t>net_id</w:t>
      </w:r>
      <w:proofErr w:type="spellEnd"/>
      <w:r w:rsidRPr="00193128">
        <w:rPr>
          <w:szCs w:val="22"/>
        </w:rPr>
        <w:t>) REFERENCES STUDENT (</w:t>
      </w:r>
      <w:proofErr w:type="spellStart"/>
      <w:r w:rsidRPr="00193128">
        <w:rPr>
          <w:szCs w:val="22"/>
        </w:rPr>
        <w:t>net_id</w:t>
      </w:r>
      <w:proofErr w:type="spellEnd"/>
      <w:r w:rsidRPr="00193128">
        <w:rPr>
          <w:szCs w:val="22"/>
        </w:rPr>
        <w:t>),</w:t>
      </w:r>
    </w:p>
    <w:p w14:paraId="29D8D93A" w14:textId="77777777" w:rsidR="00193128" w:rsidRPr="00193128" w:rsidRDefault="00193128" w:rsidP="00DD2F95">
      <w:pPr>
        <w:spacing w:after="0" w:line="240" w:lineRule="auto"/>
        <w:rPr>
          <w:szCs w:val="22"/>
        </w:rPr>
      </w:pPr>
      <w:r w:rsidRPr="00193128">
        <w:rPr>
          <w:szCs w:val="22"/>
        </w:rPr>
        <w:tab/>
        <w:t>CONSTRAINT fk_ra_2 FOREIGN KEY (</w:t>
      </w:r>
      <w:proofErr w:type="spellStart"/>
      <w:r w:rsidRPr="00193128">
        <w:rPr>
          <w:szCs w:val="22"/>
        </w:rPr>
        <w:t>net_id</w:t>
      </w:r>
      <w:proofErr w:type="spellEnd"/>
      <w:r w:rsidRPr="00193128">
        <w:rPr>
          <w:szCs w:val="22"/>
        </w:rPr>
        <w:t>) REFERENCES EMPLOYEE (</w:t>
      </w:r>
      <w:proofErr w:type="spellStart"/>
      <w:r w:rsidRPr="00193128">
        <w:rPr>
          <w:szCs w:val="22"/>
        </w:rPr>
        <w:t>net_id</w:t>
      </w:r>
      <w:proofErr w:type="spellEnd"/>
      <w:r w:rsidRPr="00193128">
        <w:rPr>
          <w:szCs w:val="22"/>
        </w:rPr>
        <w:t>)</w:t>
      </w:r>
    </w:p>
    <w:p w14:paraId="7F125D82" w14:textId="77777777" w:rsidR="00193128" w:rsidRPr="00193128" w:rsidRDefault="00193128" w:rsidP="00DD2F95">
      <w:pPr>
        <w:spacing w:after="0" w:line="240" w:lineRule="auto"/>
        <w:rPr>
          <w:szCs w:val="22"/>
        </w:rPr>
      </w:pPr>
      <w:r w:rsidRPr="00193128">
        <w:rPr>
          <w:szCs w:val="22"/>
        </w:rPr>
        <w:t>);</w:t>
      </w:r>
    </w:p>
    <w:p w14:paraId="7E9A4374" w14:textId="77777777" w:rsidR="00193128" w:rsidRPr="00193128" w:rsidRDefault="00193128" w:rsidP="00DD2F95">
      <w:pPr>
        <w:spacing w:after="0" w:line="240" w:lineRule="auto"/>
        <w:rPr>
          <w:szCs w:val="22"/>
        </w:rPr>
      </w:pPr>
    </w:p>
    <w:p w14:paraId="7F1AA376" w14:textId="77777777" w:rsidR="00193128" w:rsidRPr="00193128" w:rsidRDefault="00193128" w:rsidP="00DD2F95">
      <w:pPr>
        <w:spacing w:after="0" w:line="240" w:lineRule="auto"/>
        <w:rPr>
          <w:szCs w:val="22"/>
        </w:rPr>
      </w:pPr>
      <w:r w:rsidRPr="00193128">
        <w:rPr>
          <w:szCs w:val="22"/>
        </w:rPr>
        <w:t>/**</w:t>
      </w:r>
    </w:p>
    <w:p w14:paraId="3BFDDC7B" w14:textId="77777777" w:rsidR="00193128" w:rsidRPr="00193128" w:rsidRDefault="00193128" w:rsidP="00DD2F95">
      <w:pPr>
        <w:spacing w:after="0" w:line="240" w:lineRule="auto"/>
        <w:rPr>
          <w:szCs w:val="22"/>
        </w:rPr>
      </w:pPr>
      <w:r w:rsidRPr="00193128">
        <w:rPr>
          <w:szCs w:val="22"/>
        </w:rPr>
        <w:t xml:space="preserve"> * DEPARTMENT (abbreviation, </w:t>
      </w:r>
      <w:proofErr w:type="spellStart"/>
      <w:r w:rsidRPr="00193128">
        <w:rPr>
          <w:szCs w:val="22"/>
        </w:rPr>
        <w:t>website_address</w:t>
      </w:r>
      <w:proofErr w:type="spellEnd"/>
      <w:r w:rsidRPr="00193128">
        <w:rPr>
          <w:szCs w:val="22"/>
        </w:rPr>
        <w:t xml:space="preserve">, </w:t>
      </w:r>
      <w:proofErr w:type="spellStart"/>
      <w:r w:rsidRPr="00193128">
        <w:rPr>
          <w:szCs w:val="22"/>
        </w:rPr>
        <w:t>full_name</w:t>
      </w:r>
      <w:proofErr w:type="spellEnd"/>
      <w:r w:rsidRPr="00193128">
        <w:rPr>
          <w:szCs w:val="22"/>
        </w:rPr>
        <w:t xml:space="preserve">, </w:t>
      </w:r>
      <w:proofErr w:type="spellStart"/>
      <w:r w:rsidRPr="00193128">
        <w:rPr>
          <w:szCs w:val="22"/>
        </w:rPr>
        <w:t>head_prof_net_id</w:t>
      </w:r>
      <w:proofErr w:type="spellEnd"/>
      <w:r w:rsidRPr="00193128">
        <w:rPr>
          <w:szCs w:val="22"/>
        </w:rPr>
        <w:t>)</w:t>
      </w:r>
    </w:p>
    <w:p w14:paraId="150022D8" w14:textId="77777777" w:rsidR="00193128" w:rsidRPr="00193128" w:rsidRDefault="00193128" w:rsidP="00DD2F95">
      <w:pPr>
        <w:spacing w:after="0" w:line="240" w:lineRule="auto"/>
        <w:rPr>
          <w:szCs w:val="22"/>
        </w:rPr>
      </w:pPr>
      <w:r w:rsidRPr="00193128">
        <w:rPr>
          <w:szCs w:val="22"/>
        </w:rPr>
        <w:t xml:space="preserve"> */</w:t>
      </w:r>
    </w:p>
    <w:p w14:paraId="414568DF" w14:textId="77777777" w:rsidR="00193128" w:rsidRPr="00193128" w:rsidRDefault="00193128" w:rsidP="00DD2F95">
      <w:pPr>
        <w:spacing w:after="0" w:line="240" w:lineRule="auto"/>
        <w:rPr>
          <w:szCs w:val="22"/>
        </w:rPr>
      </w:pPr>
      <w:r w:rsidRPr="00193128">
        <w:rPr>
          <w:szCs w:val="22"/>
        </w:rPr>
        <w:t>CREATE TABLE DEPARTMENT</w:t>
      </w:r>
    </w:p>
    <w:p w14:paraId="1ED519E4" w14:textId="77777777" w:rsidR="00193128" w:rsidRPr="00193128" w:rsidRDefault="00193128" w:rsidP="00DD2F95">
      <w:pPr>
        <w:spacing w:after="0" w:line="240" w:lineRule="auto"/>
        <w:rPr>
          <w:szCs w:val="22"/>
        </w:rPr>
      </w:pPr>
      <w:r w:rsidRPr="00193128">
        <w:rPr>
          <w:szCs w:val="22"/>
        </w:rPr>
        <w:t>(</w:t>
      </w:r>
    </w:p>
    <w:p w14:paraId="704F025D" w14:textId="77777777" w:rsidR="00193128" w:rsidRPr="00193128" w:rsidRDefault="00193128" w:rsidP="00DD2F95">
      <w:pPr>
        <w:spacing w:after="0" w:line="240" w:lineRule="auto"/>
        <w:rPr>
          <w:szCs w:val="22"/>
        </w:rPr>
      </w:pPr>
      <w:r w:rsidRPr="00193128">
        <w:rPr>
          <w:szCs w:val="22"/>
        </w:rPr>
        <w:tab/>
      </w:r>
      <w:proofErr w:type="gramStart"/>
      <w:r w:rsidRPr="00193128">
        <w:rPr>
          <w:szCs w:val="22"/>
        </w:rPr>
        <w:t>abbreviation</w:t>
      </w:r>
      <w:proofErr w:type="gramEnd"/>
      <w:r w:rsidRPr="00193128">
        <w:rPr>
          <w:szCs w:val="22"/>
        </w:rPr>
        <w:t xml:space="preserve"> VARCHAR(10) NOT NULL,</w:t>
      </w:r>
    </w:p>
    <w:p w14:paraId="221A8F04"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website</w:t>
      </w:r>
      <w:proofErr w:type="gramEnd"/>
      <w:r w:rsidRPr="00193128">
        <w:rPr>
          <w:szCs w:val="22"/>
        </w:rPr>
        <w:t>_address</w:t>
      </w:r>
      <w:proofErr w:type="spellEnd"/>
      <w:r w:rsidRPr="00193128">
        <w:rPr>
          <w:szCs w:val="22"/>
        </w:rPr>
        <w:t xml:space="preserve"> VARCHAR(255),</w:t>
      </w:r>
    </w:p>
    <w:p w14:paraId="6FED4F36"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full</w:t>
      </w:r>
      <w:proofErr w:type="gramEnd"/>
      <w:r w:rsidRPr="00193128">
        <w:rPr>
          <w:szCs w:val="22"/>
        </w:rPr>
        <w:t>_name</w:t>
      </w:r>
      <w:proofErr w:type="spellEnd"/>
      <w:r w:rsidRPr="00193128">
        <w:rPr>
          <w:szCs w:val="22"/>
        </w:rPr>
        <w:t xml:space="preserve"> VARCHAR(128) NOT NULL,</w:t>
      </w:r>
    </w:p>
    <w:p w14:paraId="7E04C4BF"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head</w:t>
      </w:r>
      <w:proofErr w:type="gramEnd"/>
      <w:r w:rsidRPr="00193128">
        <w:rPr>
          <w:szCs w:val="22"/>
        </w:rPr>
        <w:t>_prof_net_id</w:t>
      </w:r>
      <w:proofErr w:type="spellEnd"/>
      <w:r w:rsidRPr="00193128">
        <w:rPr>
          <w:szCs w:val="22"/>
        </w:rPr>
        <w:t xml:space="preserve"> VARCHAR(24) NOT NULL,</w:t>
      </w:r>
    </w:p>
    <w:p w14:paraId="17FCD697"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pk_department</w:t>
      </w:r>
      <w:proofErr w:type="spellEnd"/>
      <w:r w:rsidRPr="00193128">
        <w:rPr>
          <w:szCs w:val="22"/>
        </w:rPr>
        <w:t xml:space="preserve"> PRIMARY KEY (abbreviation)/*,</w:t>
      </w:r>
    </w:p>
    <w:p w14:paraId="59C1146E"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fk_department</w:t>
      </w:r>
      <w:proofErr w:type="spellEnd"/>
      <w:r w:rsidRPr="00193128">
        <w:rPr>
          <w:szCs w:val="22"/>
        </w:rPr>
        <w:t xml:space="preserve"> FOREIGN KEY (</w:t>
      </w:r>
      <w:proofErr w:type="spellStart"/>
      <w:r w:rsidRPr="00193128">
        <w:rPr>
          <w:szCs w:val="22"/>
        </w:rPr>
        <w:t>head_prof_net_id</w:t>
      </w:r>
      <w:proofErr w:type="spellEnd"/>
      <w:r w:rsidRPr="00193128">
        <w:rPr>
          <w:szCs w:val="22"/>
        </w:rPr>
        <w:t xml:space="preserve">) REFERENCES </w:t>
      </w:r>
      <w:proofErr w:type="gramStart"/>
      <w:r w:rsidRPr="00193128">
        <w:rPr>
          <w:szCs w:val="22"/>
        </w:rPr>
        <w:t>PROFESSOR(</w:t>
      </w:r>
      <w:proofErr w:type="spellStart"/>
      <w:proofErr w:type="gramEnd"/>
      <w:r w:rsidRPr="00193128">
        <w:rPr>
          <w:szCs w:val="22"/>
        </w:rPr>
        <w:t>net_id</w:t>
      </w:r>
      <w:proofErr w:type="spellEnd"/>
      <w:r w:rsidRPr="00193128">
        <w:rPr>
          <w:szCs w:val="22"/>
        </w:rPr>
        <w:t xml:space="preserve">)          This </w:t>
      </w:r>
      <w:proofErr w:type="spellStart"/>
      <w:r w:rsidRPr="00193128">
        <w:rPr>
          <w:szCs w:val="22"/>
        </w:rPr>
        <w:t>constaint</w:t>
      </w:r>
      <w:proofErr w:type="spellEnd"/>
      <w:r w:rsidRPr="00193128">
        <w:rPr>
          <w:szCs w:val="22"/>
        </w:rPr>
        <w:t xml:space="preserve"> will added later*/</w:t>
      </w:r>
    </w:p>
    <w:p w14:paraId="5F3994EE" w14:textId="77777777" w:rsidR="00193128" w:rsidRPr="00193128" w:rsidRDefault="00193128" w:rsidP="00DD2F95">
      <w:pPr>
        <w:spacing w:after="0" w:line="240" w:lineRule="auto"/>
        <w:rPr>
          <w:szCs w:val="22"/>
        </w:rPr>
      </w:pPr>
      <w:r w:rsidRPr="00193128">
        <w:rPr>
          <w:szCs w:val="22"/>
        </w:rPr>
        <w:t>);</w:t>
      </w:r>
    </w:p>
    <w:p w14:paraId="3F13478D" w14:textId="77777777" w:rsidR="00193128" w:rsidRPr="00193128" w:rsidRDefault="00193128" w:rsidP="00DD2F95">
      <w:pPr>
        <w:spacing w:after="0" w:line="240" w:lineRule="auto"/>
        <w:rPr>
          <w:szCs w:val="22"/>
        </w:rPr>
      </w:pPr>
    </w:p>
    <w:p w14:paraId="61ACC4F0" w14:textId="77777777" w:rsidR="00193128" w:rsidRPr="00193128" w:rsidRDefault="00193128" w:rsidP="00DD2F95">
      <w:pPr>
        <w:spacing w:after="0" w:line="240" w:lineRule="auto"/>
        <w:rPr>
          <w:szCs w:val="22"/>
        </w:rPr>
      </w:pPr>
      <w:r w:rsidRPr="00193128">
        <w:rPr>
          <w:szCs w:val="22"/>
        </w:rPr>
        <w:t>/**</w:t>
      </w:r>
    </w:p>
    <w:p w14:paraId="3C0C076D" w14:textId="77777777" w:rsidR="00193128" w:rsidRPr="00193128" w:rsidRDefault="00193128" w:rsidP="00DD2F95">
      <w:pPr>
        <w:spacing w:after="0" w:line="240" w:lineRule="auto"/>
        <w:rPr>
          <w:szCs w:val="22"/>
        </w:rPr>
      </w:pPr>
      <w:r w:rsidRPr="00193128">
        <w:rPr>
          <w:szCs w:val="22"/>
        </w:rPr>
        <w:t xml:space="preserve"> * BUILDING (abbreviation, </w:t>
      </w:r>
      <w:proofErr w:type="spellStart"/>
      <w:r w:rsidRPr="00193128">
        <w:rPr>
          <w:szCs w:val="22"/>
        </w:rPr>
        <w:t>full_name</w:t>
      </w:r>
      <w:proofErr w:type="spellEnd"/>
      <w:r w:rsidRPr="00193128">
        <w:rPr>
          <w:szCs w:val="22"/>
        </w:rPr>
        <w:t xml:space="preserve">, </w:t>
      </w:r>
      <w:proofErr w:type="spellStart"/>
      <w:r w:rsidRPr="00193128">
        <w:rPr>
          <w:szCs w:val="22"/>
        </w:rPr>
        <w:t>dept_abbreviation</w:t>
      </w:r>
      <w:proofErr w:type="spellEnd"/>
      <w:r w:rsidRPr="00193128">
        <w:rPr>
          <w:szCs w:val="22"/>
        </w:rPr>
        <w:t>)</w:t>
      </w:r>
    </w:p>
    <w:p w14:paraId="3485AB14" w14:textId="77777777" w:rsidR="00193128" w:rsidRPr="00193128" w:rsidRDefault="00193128" w:rsidP="00DD2F95">
      <w:pPr>
        <w:spacing w:after="0" w:line="240" w:lineRule="auto"/>
        <w:rPr>
          <w:szCs w:val="22"/>
        </w:rPr>
      </w:pPr>
      <w:r w:rsidRPr="00193128">
        <w:rPr>
          <w:szCs w:val="22"/>
        </w:rPr>
        <w:t xml:space="preserve"> */</w:t>
      </w:r>
    </w:p>
    <w:p w14:paraId="0700E6E0" w14:textId="77777777" w:rsidR="00193128" w:rsidRPr="00193128" w:rsidRDefault="00193128" w:rsidP="00DD2F95">
      <w:pPr>
        <w:spacing w:after="0" w:line="240" w:lineRule="auto"/>
        <w:rPr>
          <w:szCs w:val="22"/>
        </w:rPr>
      </w:pPr>
      <w:r w:rsidRPr="00193128">
        <w:rPr>
          <w:szCs w:val="22"/>
        </w:rPr>
        <w:t>CREATE TABLE BUILDING</w:t>
      </w:r>
    </w:p>
    <w:p w14:paraId="48A5D33A" w14:textId="77777777" w:rsidR="00193128" w:rsidRPr="00193128" w:rsidRDefault="00193128" w:rsidP="00DD2F95">
      <w:pPr>
        <w:spacing w:after="0" w:line="240" w:lineRule="auto"/>
        <w:rPr>
          <w:szCs w:val="22"/>
        </w:rPr>
      </w:pPr>
      <w:r w:rsidRPr="00193128">
        <w:rPr>
          <w:szCs w:val="22"/>
        </w:rPr>
        <w:t>(</w:t>
      </w:r>
    </w:p>
    <w:p w14:paraId="1CA52639" w14:textId="77777777" w:rsidR="00193128" w:rsidRPr="00193128" w:rsidRDefault="00193128" w:rsidP="00DD2F95">
      <w:pPr>
        <w:spacing w:after="0" w:line="240" w:lineRule="auto"/>
        <w:rPr>
          <w:szCs w:val="22"/>
        </w:rPr>
      </w:pPr>
      <w:r w:rsidRPr="00193128">
        <w:rPr>
          <w:szCs w:val="22"/>
        </w:rPr>
        <w:tab/>
      </w:r>
      <w:proofErr w:type="gramStart"/>
      <w:r w:rsidRPr="00193128">
        <w:rPr>
          <w:szCs w:val="22"/>
        </w:rPr>
        <w:t>abbreviation</w:t>
      </w:r>
      <w:proofErr w:type="gramEnd"/>
      <w:r w:rsidRPr="00193128">
        <w:rPr>
          <w:szCs w:val="22"/>
        </w:rPr>
        <w:t xml:space="preserve"> VARCHAR(10) NOT NULL,</w:t>
      </w:r>
    </w:p>
    <w:p w14:paraId="06B81D7F"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full</w:t>
      </w:r>
      <w:proofErr w:type="gramEnd"/>
      <w:r w:rsidRPr="00193128">
        <w:rPr>
          <w:szCs w:val="22"/>
        </w:rPr>
        <w:t>_name</w:t>
      </w:r>
      <w:proofErr w:type="spellEnd"/>
      <w:r w:rsidRPr="00193128">
        <w:rPr>
          <w:szCs w:val="22"/>
        </w:rPr>
        <w:t xml:space="preserve"> VARCHAR(32) NOT NULL,</w:t>
      </w:r>
    </w:p>
    <w:p w14:paraId="60503ADF"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dept</w:t>
      </w:r>
      <w:proofErr w:type="gramEnd"/>
      <w:r w:rsidRPr="00193128">
        <w:rPr>
          <w:szCs w:val="22"/>
        </w:rPr>
        <w:t>_abbreviation</w:t>
      </w:r>
      <w:proofErr w:type="spellEnd"/>
      <w:r w:rsidRPr="00193128">
        <w:rPr>
          <w:szCs w:val="22"/>
        </w:rPr>
        <w:t xml:space="preserve"> VARCHAR(10) NOT NULL,</w:t>
      </w:r>
    </w:p>
    <w:p w14:paraId="00EF5D86"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pk_building</w:t>
      </w:r>
      <w:proofErr w:type="spellEnd"/>
      <w:r w:rsidRPr="00193128">
        <w:rPr>
          <w:szCs w:val="22"/>
        </w:rPr>
        <w:t xml:space="preserve"> PRIMARY KEY (abbreviation),</w:t>
      </w:r>
    </w:p>
    <w:p w14:paraId="79E38F5B"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fk_building</w:t>
      </w:r>
      <w:proofErr w:type="spellEnd"/>
      <w:r w:rsidRPr="00193128">
        <w:rPr>
          <w:szCs w:val="22"/>
        </w:rPr>
        <w:t xml:space="preserve"> FOREIGN KEY (</w:t>
      </w:r>
      <w:proofErr w:type="spellStart"/>
      <w:r w:rsidRPr="00193128">
        <w:rPr>
          <w:szCs w:val="22"/>
        </w:rPr>
        <w:t>dept_abbreviation</w:t>
      </w:r>
      <w:proofErr w:type="spellEnd"/>
      <w:r w:rsidRPr="00193128">
        <w:rPr>
          <w:szCs w:val="22"/>
        </w:rPr>
        <w:t xml:space="preserve">) REFERENCES </w:t>
      </w:r>
      <w:proofErr w:type="gramStart"/>
      <w:r w:rsidRPr="00193128">
        <w:rPr>
          <w:szCs w:val="22"/>
        </w:rPr>
        <w:t>DEPARTMENT(</w:t>
      </w:r>
      <w:proofErr w:type="gramEnd"/>
      <w:r w:rsidRPr="00193128">
        <w:rPr>
          <w:szCs w:val="22"/>
        </w:rPr>
        <w:t>abbreviation)</w:t>
      </w:r>
    </w:p>
    <w:p w14:paraId="29FF804F" w14:textId="77777777" w:rsidR="00193128" w:rsidRPr="00193128" w:rsidRDefault="00193128" w:rsidP="00DD2F95">
      <w:pPr>
        <w:spacing w:after="0" w:line="240" w:lineRule="auto"/>
        <w:rPr>
          <w:szCs w:val="22"/>
        </w:rPr>
      </w:pPr>
      <w:r w:rsidRPr="00193128">
        <w:rPr>
          <w:szCs w:val="22"/>
        </w:rPr>
        <w:t>);</w:t>
      </w:r>
    </w:p>
    <w:p w14:paraId="49EA2B71" w14:textId="77777777" w:rsidR="00193128" w:rsidRPr="00193128" w:rsidRDefault="00193128" w:rsidP="00DD2F95">
      <w:pPr>
        <w:spacing w:after="0" w:line="240" w:lineRule="auto"/>
        <w:rPr>
          <w:szCs w:val="22"/>
        </w:rPr>
      </w:pPr>
    </w:p>
    <w:p w14:paraId="3791789A" w14:textId="77777777" w:rsidR="00193128" w:rsidRPr="00193128" w:rsidRDefault="00193128" w:rsidP="00DD2F95">
      <w:pPr>
        <w:spacing w:after="0" w:line="240" w:lineRule="auto"/>
        <w:rPr>
          <w:szCs w:val="22"/>
        </w:rPr>
      </w:pPr>
      <w:r w:rsidRPr="00193128">
        <w:rPr>
          <w:szCs w:val="22"/>
        </w:rPr>
        <w:t>/**</w:t>
      </w:r>
    </w:p>
    <w:p w14:paraId="62CC6AA9" w14:textId="77777777" w:rsidR="00193128" w:rsidRPr="00193128" w:rsidRDefault="00193128" w:rsidP="00DD2F95">
      <w:pPr>
        <w:spacing w:after="0" w:line="240" w:lineRule="auto"/>
        <w:rPr>
          <w:szCs w:val="22"/>
        </w:rPr>
      </w:pPr>
      <w:r w:rsidRPr="00193128">
        <w:rPr>
          <w:szCs w:val="22"/>
        </w:rPr>
        <w:t xml:space="preserve"> * </w:t>
      </w:r>
      <w:proofErr w:type="gramStart"/>
      <w:r w:rsidRPr="00193128">
        <w:rPr>
          <w:szCs w:val="22"/>
        </w:rPr>
        <w:t>ROOM(</w:t>
      </w:r>
      <w:proofErr w:type="spellStart"/>
      <w:proofErr w:type="gramEnd"/>
      <w:r w:rsidRPr="00193128">
        <w:rPr>
          <w:szCs w:val="22"/>
        </w:rPr>
        <w:t>room_number</w:t>
      </w:r>
      <w:proofErr w:type="spellEnd"/>
      <w:r w:rsidRPr="00193128">
        <w:rPr>
          <w:szCs w:val="22"/>
        </w:rPr>
        <w:t xml:space="preserve">, </w:t>
      </w:r>
      <w:proofErr w:type="spellStart"/>
      <w:r w:rsidRPr="00193128">
        <w:rPr>
          <w:szCs w:val="22"/>
        </w:rPr>
        <w:t>building_abbreviation</w:t>
      </w:r>
      <w:proofErr w:type="spellEnd"/>
      <w:r w:rsidRPr="00193128">
        <w:rPr>
          <w:szCs w:val="22"/>
        </w:rPr>
        <w:t>)</w:t>
      </w:r>
    </w:p>
    <w:p w14:paraId="5724B082" w14:textId="77777777" w:rsidR="00193128" w:rsidRPr="00193128" w:rsidRDefault="00193128" w:rsidP="00DD2F95">
      <w:pPr>
        <w:spacing w:after="0" w:line="240" w:lineRule="auto"/>
        <w:rPr>
          <w:szCs w:val="22"/>
        </w:rPr>
      </w:pPr>
      <w:r w:rsidRPr="00193128">
        <w:rPr>
          <w:szCs w:val="22"/>
        </w:rPr>
        <w:t xml:space="preserve"> */</w:t>
      </w:r>
    </w:p>
    <w:p w14:paraId="35944045" w14:textId="77777777" w:rsidR="00193128" w:rsidRPr="00193128" w:rsidRDefault="00193128" w:rsidP="00DD2F95">
      <w:pPr>
        <w:spacing w:after="0" w:line="240" w:lineRule="auto"/>
        <w:rPr>
          <w:szCs w:val="22"/>
        </w:rPr>
      </w:pPr>
      <w:r w:rsidRPr="00193128">
        <w:rPr>
          <w:szCs w:val="22"/>
        </w:rPr>
        <w:t>CREATE TABLE ROOM</w:t>
      </w:r>
    </w:p>
    <w:p w14:paraId="13727721" w14:textId="77777777" w:rsidR="00193128" w:rsidRPr="00193128" w:rsidRDefault="00193128" w:rsidP="00DD2F95">
      <w:pPr>
        <w:spacing w:after="0" w:line="240" w:lineRule="auto"/>
        <w:rPr>
          <w:szCs w:val="22"/>
        </w:rPr>
      </w:pPr>
      <w:r w:rsidRPr="00193128">
        <w:rPr>
          <w:szCs w:val="22"/>
        </w:rPr>
        <w:lastRenderedPageBreak/>
        <w:t>(</w:t>
      </w:r>
    </w:p>
    <w:p w14:paraId="2950DB39"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room</w:t>
      </w:r>
      <w:proofErr w:type="gramEnd"/>
      <w:r w:rsidRPr="00193128">
        <w:rPr>
          <w:szCs w:val="22"/>
        </w:rPr>
        <w:t>_number</w:t>
      </w:r>
      <w:proofErr w:type="spellEnd"/>
      <w:r w:rsidRPr="00193128">
        <w:rPr>
          <w:szCs w:val="22"/>
        </w:rPr>
        <w:t xml:space="preserve"> INTEGER NOT NULL,</w:t>
      </w:r>
    </w:p>
    <w:p w14:paraId="1DF6CFF5"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building</w:t>
      </w:r>
      <w:proofErr w:type="gramEnd"/>
      <w:r w:rsidRPr="00193128">
        <w:rPr>
          <w:szCs w:val="22"/>
        </w:rPr>
        <w:t>_abbreviation</w:t>
      </w:r>
      <w:proofErr w:type="spellEnd"/>
      <w:r w:rsidRPr="00193128">
        <w:rPr>
          <w:szCs w:val="22"/>
        </w:rPr>
        <w:t xml:space="preserve"> VARCHAR(10),</w:t>
      </w:r>
    </w:p>
    <w:p w14:paraId="2094B0F7"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pk_room</w:t>
      </w:r>
      <w:proofErr w:type="spellEnd"/>
      <w:r w:rsidRPr="00193128">
        <w:rPr>
          <w:szCs w:val="22"/>
        </w:rPr>
        <w:t xml:space="preserve"> PRIMARY KEY (</w:t>
      </w:r>
      <w:proofErr w:type="spellStart"/>
      <w:r w:rsidRPr="00193128">
        <w:rPr>
          <w:szCs w:val="22"/>
        </w:rPr>
        <w:t>room_number</w:t>
      </w:r>
      <w:proofErr w:type="spellEnd"/>
      <w:r w:rsidRPr="00193128">
        <w:rPr>
          <w:szCs w:val="22"/>
        </w:rPr>
        <w:t xml:space="preserve">, </w:t>
      </w:r>
      <w:proofErr w:type="spellStart"/>
      <w:r w:rsidRPr="00193128">
        <w:rPr>
          <w:szCs w:val="22"/>
        </w:rPr>
        <w:t>building_abbreviation</w:t>
      </w:r>
      <w:proofErr w:type="spellEnd"/>
      <w:r w:rsidRPr="00193128">
        <w:rPr>
          <w:szCs w:val="22"/>
        </w:rPr>
        <w:t>),</w:t>
      </w:r>
    </w:p>
    <w:p w14:paraId="0355A7BC"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chk_room_roomnumber</w:t>
      </w:r>
      <w:proofErr w:type="spellEnd"/>
      <w:r w:rsidRPr="00193128">
        <w:rPr>
          <w:szCs w:val="22"/>
        </w:rPr>
        <w:t xml:space="preserve"> CHECK (</w:t>
      </w:r>
      <w:proofErr w:type="spellStart"/>
      <w:r w:rsidRPr="00193128">
        <w:rPr>
          <w:szCs w:val="22"/>
        </w:rPr>
        <w:t>room_number</w:t>
      </w:r>
      <w:proofErr w:type="spellEnd"/>
      <w:r w:rsidRPr="00193128">
        <w:rPr>
          <w:szCs w:val="22"/>
        </w:rPr>
        <w:t xml:space="preserve">&gt;=1000 AND </w:t>
      </w:r>
      <w:proofErr w:type="spellStart"/>
      <w:r w:rsidRPr="00193128">
        <w:rPr>
          <w:szCs w:val="22"/>
        </w:rPr>
        <w:t>room_number</w:t>
      </w:r>
      <w:proofErr w:type="spellEnd"/>
      <w:r w:rsidRPr="00193128">
        <w:rPr>
          <w:szCs w:val="22"/>
        </w:rPr>
        <w:t>&lt;=9999),</w:t>
      </w:r>
    </w:p>
    <w:p w14:paraId="08108D06"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fk_room</w:t>
      </w:r>
      <w:proofErr w:type="spellEnd"/>
      <w:r w:rsidRPr="00193128">
        <w:rPr>
          <w:szCs w:val="22"/>
        </w:rPr>
        <w:t xml:space="preserve"> FOREIGN KEY (</w:t>
      </w:r>
      <w:proofErr w:type="spellStart"/>
      <w:r w:rsidRPr="00193128">
        <w:rPr>
          <w:szCs w:val="22"/>
        </w:rPr>
        <w:t>building_abbreviation</w:t>
      </w:r>
      <w:proofErr w:type="spellEnd"/>
      <w:r w:rsidRPr="00193128">
        <w:rPr>
          <w:szCs w:val="22"/>
        </w:rPr>
        <w:t xml:space="preserve">) REFERENCES </w:t>
      </w:r>
      <w:proofErr w:type="gramStart"/>
      <w:r w:rsidRPr="00193128">
        <w:rPr>
          <w:szCs w:val="22"/>
        </w:rPr>
        <w:t>BUILDING(</w:t>
      </w:r>
      <w:proofErr w:type="gramEnd"/>
      <w:r w:rsidRPr="00193128">
        <w:rPr>
          <w:szCs w:val="22"/>
        </w:rPr>
        <w:t>abbreviation)</w:t>
      </w:r>
    </w:p>
    <w:p w14:paraId="7DFEDBB8" w14:textId="77777777" w:rsidR="00193128" w:rsidRPr="00193128" w:rsidRDefault="00193128" w:rsidP="00DD2F95">
      <w:pPr>
        <w:spacing w:after="0" w:line="240" w:lineRule="auto"/>
        <w:rPr>
          <w:szCs w:val="22"/>
        </w:rPr>
      </w:pPr>
      <w:r w:rsidRPr="00193128">
        <w:rPr>
          <w:szCs w:val="22"/>
        </w:rPr>
        <w:t>);</w:t>
      </w:r>
    </w:p>
    <w:p w14:paraId="3540190E" w14:textId="77777777" w:rsidR="00193128" w:rsidRPr="00193128" w:rsidRDefault="00193128" w:rsidP="00DD2F95">
      <w:pPr>
        <w:spacing w:after="0" w:line="240" w:lineRule="auto"/>
        <w:rPr>
          <w:szCs w:val="22"/>
        </w:rPr>
      </w:pPr>
    </w:p>
    <w:p w14:paraId="770E079F" w14:textId="77777777" w:rsidR="00193128" w:rsidRPr="00193128" w:rsidRDefault="00193128" w:rsidP="00DD2F95">
      <w:pPr>
        <w:spacing w:after="0" w:line="240" w:lineRule="auto"/>
        <w:rPr>
          <w:szCs w:val="22"/>
        </w:rPr>
      </w:pPr>
      <w:r w:rsidRPr="00193128">
        <w:rPr>
          <w:szCs w:val="22"/>
        </w:rPr>
        <w:t>/**</w:t>
      </w:r>
    </w:p>
    <w:p w14:paraId="70476149" w14:textId="77777777" w:rsidR="00193128" w:rsidRPr="00193128" w:rsidRDefault="00193128" w:rsidP="00DD2F95">
      <w:pPr>
        <w:spacing w:after="0" w:line="240" w:lineRule="auto"/>
        <w:rPr>
          <w:szCs w:val="22"/>
        </w:rPr>
      </w:pPr>
      <w:r w:rsidRPr="00193128">
        <w:rPr>
          <w:szCs w:val="22"/>
        </w:rPr>
        <w:t xml:space="preserve"> * LAB (</w:t>
      </w:r>
      <w:proofErr w:type="spellStart"/>
      <w:r w:rsidRPr="00193128">
        <w:rPr>
          <w:szCs w:val="22"/>
        </w:rPr>
        <w:t>room_number</w:t>
      </w:r>
      <w:proofErr w:type="spellEnd"/>
      <w:r w:rsidRPr="00193128">
        <w:rPr>
          <w:szCs w:val="22"/>
        </w:rPr>
        <w:t xml:space="preserve">, </w:t>
      </w:r>
      <w:proofErr w:type="spellStart"/>
      <w:r w:rsidRPr="00193128">
        <w:rPr>
          <w:szCs w:val="22"/>
        </w:rPr>
        <w:t>building_abbreviation</w:t>
      </w:r>
      <w:proofErr w:type="spellEnd"/>
      <w:r w:rsidRPr="00193128">
        <w:rPr>
          <w:szCs w:val="22"/>
        </w:rPr>
        <w:t>, name)</w:t>
      </w:r>
    </w:p>
    <w:p w14:paraId="7D6C178A" w14:textId="77777777" w:rsidR="00193128" w:rsidRPr="00193128" w:rsidRDefault="00193128" w:rsidP="00DD2F95">
      <w:pPr>
        <w:spacing w:after="0" w:line="240" w:lineRule="auto"/>
        <w:rPr>
          <w:szCs w:val="22"/>
        </w:rPr>
      </w:pPr>
      <w:r w:rsidRPr="00193128">
        <w:rPr>
          <w:szCs w:val="22"/>
        </w:rPr>
        <w:t xml:space="preserve"> */</w:t>
      </w:r>
    </w:p>
    <w:p w14:paraId="36D00A3C" w14:textId="77777777" w:rsidR="00193128" w:rsidRPr="00193128" w:rsidRDefault="00193128" w:rsidP="00DD2F95">
      <w:pPr>
        <w:spacing w:after="0" w:line="240" w:lineRule="auto"/>
        <w:rPr>
          <w:szCs w:val="22"/>
        </w:rPr>
      </w:pPr>
      <w:r w:rsidRPr="00193128">
        <w:rPr>
          <w:szCs w:val="22"/>
        </w:rPr>
        <w:t>CREATE TABLE LAB</w:t>
      </w:r>
    </w:p>
    <w:p w14:paraId="6625786F" w14:textId="77777777" w:rsidR="00193128" w:rsidRPr="00193128" w:rsidRDefault="00193128" w:rsidP="00DD2F95">
      <w:pPr>
        <w:spacing w:after="0" w:line="240" w:lineRule="auto"/>
        <w:rPr>
          <w:szCs w:val="22"/>
        </w:rPr>
      </w:pPr>
      <w:r w:rsidRPr="00193128">
        <w:rPr>
          <w:szCs w:val="22"/>
        </w:rPr>
        <w:t>(</w:t>
      </w:r>
    </w:p>
    <w:p w14:paraId="468A35F5"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room</w:t>
      </w:r>
      <w:proofErr w:type="gramEnd"/>
      <w:r w:rsidRPr="00193128">
        <w:rPr>
          <w:szCs w:val="22"/>
        </w:rPr>
        <w:t>_number</w:t>
      </w:r>
      <w:proofErr w:type="spellEnd"/>
      <w:r w:rsidRPr="00193128">
        <w:rPr>
          <w:szCs w:val="22"/>
        </w:rPr>
        <w:t xml:space="preserve"> INTEGER NOT NULL,</w:t>
      </w:r>
    </w:p>
    <w:p w14:paraId="3F44C69B"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building</w:t>
      </w:r>
      <w:proofErr w:type="gramEnd"/>
      <w:r w:rsidRPr="00193128">
        <w:rPr>
          <w:szCs w:val="22"/>
        </w:rPr>
        <w:t>_abbreviation</w:t>
      </w:r>
      <w:proofErr w:type="spellEnd"/>
      <w:r w:rsidRPr="00193128">
        <w:rPr>
          <w:szCs w:val="22"/>
        </w:rPr>
        <w:t xml:space="preserve"> VARCHAR(10) NOT NULL,</w:t>
      </w:r>
    </w:p>
    <w:p w14:paraId="4C83F08A" w14:textId="77777777" w:rsidR="00193128" w:rsidRPr="00193128" w:rsidRDefault="00193128" w:rsidP="00DD2F95">
      <w:pPr>
        <w:spacing w:after="0" w:line="240" w:lineRule="auto"/>
        <w:rPr>
          <w:szCs w:val="22"/>
        </w:rPr>
      </w:pPr>
      <w:r w:rsidRPr="00193128">
        <w:rPr>
          <w:szCs w:val="22"/>
        </w:rPr>
        <w:tab/>
      </w:r>
      <w:proofErr w:type="gramStart"/>
      <w:r w:rsidRPr="00193128">
        <w:rPr>
          <w:szCs w:val="22"/>
        </w:rPr>
        <w:t>name</w:t>
      </w:r>
      <w:proofErr w:type="gramEnd"/>
      <w:r w:rsidRPr="00193128">
        <w:rPr>
          <w:szCs w:val="22"/>
        </w:rPr>
        <w:t xml:space="preserve"> VARCHAR(64) NOT NULL,</w:t>
      </w:r>
    </w:p>
    <w:p w14:paraId="7CAFBBDD"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pk_lab</w:t>
      </w:r>
      <w:proofErr w:type="spellEnd"/>
      <w:r w:rsidRPr="00193128">
        <w:rPr>
          <w:szCs w:val="22"/>
        </w:rPr>
        <w:t xml:space="preserve"> PRIMARY KEY (</w:t>
      </w:r>
      <w:proofErr w:type="spellStart"/>
      <w:r w:rsidRPr="00193128">
        <w:rPr>
          <w:szCs w:val="22"/>
        </w:rPr>
        <w:t>room_number</w:t>
      </w:r>
      <w:proofErr w:type="spellEnd"/>
      <w:r w:rsidRPr="00193128">
        <w:rPr>
          <w:szCs w:val="22"/>
        </w:rPr>
        <w:t xml:space="preserve">, </w:t>
      </w:r>
      <w:proofErr w:type="spellStart"/>
      <w:r w:rsidRPr="00193128">
        <w:rPr>
          <w:szCs w:val="22"/>
        </w:rPr>
        <w:t>building_abbreviation</w:t>
      </w:r>
      <w:proofErr w:type="spellEnd"/>
      <w:r w:rsidRPr="00193128">
        <w:rPr>
          <w:szCs w:val="22"/>
        </w:rPr>
        <w:t>),</w:t>
      </w:r>
    </w:p>
    <w:p w14:paraId="7CC71667"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chk_lab_roomnumber</w:t>
      </w:r>
      <w:proofErr w:type="spellEnd"/>
      <w:r w:rsidRPr="00193128">
        <w:rPr>
          <w:szCs w:val="22"/>
        </w:rPr>
        <w:t xml:space="preserve"> CHECK (</w:t>
      </w:r>
      <w:proofErr w:type="spellStart"/>
      <w:r w:rsidRPr="00193128">
        <w:rPr>
          <w:szCs w:val="22"/>
        </w:rPr>
        <w:t>room_number</w:t>
      </w:r>
      <w:proofErr w:type="spellEnd"/>
      <w:r w:rsidRPr="00193128">
        <w:rPr>
          <w:szCs w:val="22"/>
        </w:rPr>
        <w:t xml:space="preserve">&gt;=1000 AND </w:t>
      </w:r>
      <w:proofErr w:type="spellStart"/>
      <w:r w:rsidRPr="00193128">
        <w:rPr>
          <w:szCs w:val="22"/>
        </w:rPr>
        <w:t>room_number</w:t>
      </w:r>
      <w:proofErr w:type="spellEnd"/>
      <w:r w:rsidRPr="00193128">
        <w:rPr>
          <w:szCs w:val="22"/>
        </w:rPr>
        <w:t>&lt;=9999),</w:t>
      </w:r>
    </w:p>
    <w:p w14:paraId="7CB356D7"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fk_lab</w:t>
      </w:r>
      <w:proofErr w:type="spellEnd"/>
      <w:r w:rsidRPr="00193128">
        <w:rPr>
          <w:szCs w:val="22"/>
        </w:rPr>
        <w:t xml:space="preserve"> FOREIGN KEY (</w:t>
      </w:r>
      <w:proofErr w:type="spellStart"/>
      <w:r w:rsidRPr="00193128">
        <w:rPr>
          <w:szCs w:val="22"/>
        </w:rPr>
        <w:t>room_number</w:t>
      </w:r>
      <w:proofErr w:type="gramStart"/>
      <w:r w:rsidRPr="00193128">
        <w:rPr>
          <w:szCs w:val="22"/>
        </w:rPr>
        <w:t>,building</w:t>
      </w:r>
      <w:proofErr w:type="gramEnd"/>
      <w:r w:rsidRPr="00193128">
        <w:rPr>
          <w:szCs w:val="22"/>
        </w:rPr>
        <w:t>_abbreviation</w:t>
      </w:r>
      <w:proofErr w:type="spellEnd"/>
      <w:r w:rsidRPr="00193128">
        <w:rPr>
          <w:szCs w:val="22"/>
        </w:rPr>
        <w:t>) REFERENCES ROOM (</w:t>
      </w:r>
      <w:proofErr w:type="spellStart"/>
      <w:r w:rsidRPr="00193128">
        <w:rPr>
          <w:szCs w:val="22"/>
        </w:rPr>
        <w:t>room_number,building_abbreviation</w:t>
      </w:r>
      <w:proofErr w:type="spellEnd"/>
      <w:r w:rsidRPr="00193128">
        <w:rPr>
          <w:szCs w:val="22"/>
        </w:rPr>
        <w:t>)</w:t>
      </w:r>
    </w:p>
    <w:p w14:paraId="071765D4" w14:textId="77777777" w:rsidR="00193128" w:rsidRPr="00193128" w:rsidRDefault="00193128" w:rsidP="00DD2F95">
      <w:pPr>
        <w:spacing w:after="0" w:line="240" w:lineRule="auto"/>
        <w:rPr>
          <w:szCs w:val="22"/>
        </w:rPr>
      </w:pPr>
      <w:r w:rsidRPr="00193128">
        <w:rPr>
          <w:szCs w:val="22"/>
        </w:rPr>
        <w:t>);</w:t>
      </w:r>
    </w:p>
    <w:p w14:paraId="27AA22E6" w14:textId="77777777" w:rsidR="00193128" w:rsidRPr="00193128" w:rsidRDefault="00193128" w:rsidP="00DD2F95">
      <w:pPr>
        <w:spacing w:after="0" w:line="240" w:lineRule="auto"/>
        <w:rPr>
          <w:szCs w:val="22"/>
        </w:rPr>
      </w:pPr>
    </w:p>
    <w:p w14:paraId="4509A3D3" w14:textId="77777777" w:rsidR="00193128" w:rsidRPr="00193128" w:rsidRDefault="00193128" w:rsidP="00DD2F95">
      <w:pPr>
        <w:spacing w:after="0" w:line="240" w:lineRule="auto"/>
        <w:rPr>
          <w:szCs w:val="22"/>
        </w:rPr>
      </w:pPr>
      <w:r w:rsidRPr="00193128">
        <w:rPr>
          <w:szCs w:val="22"/>
        </w:rPr>
        <w:t>/**</w:t>
      </w:r>
    </w:p>
    <w:p w14:paraId="1DDEC06D" w14:textId="77777777" w:rsidR="00193128" w:rsidRPr="00193128" w:rsidRDefault="00193128" w:rsidP="00DD2F95">
      <w:pPr>
        <w:spacing w:after="0" w:line="240" w:lineRule="auto"/>
        <w:rPr>
          <w:szCs w:val="22"/>
        </w:rPr>
      </w:pPr>
      <w:r w:rsidRPr="00193128">
        <w:rPr>
          <w:szCs w:val="22"/>
        </w:rPr>
        <w:t xml:space="preserve"> * CLASSROOM (</w:t>
      </w:r>
      <w:proofErr w:type="spellStart"/>
      <w:r w:rsidRPr="00193128">
        <w:rPr>
          <w:szCs w:val="22"/>
        </w:rPr>
        <w:t>building_abbreviation</w:t>
      </w:r>
      <w:proofErr w:type="spellEnd"/>
      <w:r w:rsidRPr="00193128">
        <w:rPr>
          <w:szCs w:val="22"/>
        </w:rPr>
        <w:t xml:space="preserve">, </w:t>
      </w:r>
      <w:proofErr w:type="spellStart"/>
      <w:r w:rsidRPr="00193128">
        <w:rPr>
          <w:szCs w:val="22"/>
        </w:rPr>
        <w:t>room_number</w:t>
      </w:r>
      <w:proofErr w:type="spellEnd"/>
      <w:r w:rsidRPr="00193128">
        <w:rPr>
          <w:szCs w:val="22"/>
        </w:rPr>
        <w:t xml:space="preserve">, capacity, </w:t>
      </w:r>
      <w:proofErr w:type="spellStart"/>
      <w:r w:rsidRPr="00193128">
        <w:rPr>
          <w:szCs w:val="22"/>
        </w:rPr>
        <w:t>computer_password</w:t>
      </w:r>
      <w:proofErr w:type="spellEnd"/>
      <w:r w:rsidRPr="00193128">
        <w:rPr>
          <w:szCs w:val="22"/>
        </w:rPr>
        <w:t>)</w:t>
      </w:r>
    </w:p>
    <w:p w14:paraId="0588E939" w14:textId="77777777" w:rsidR="00193128" w:rsidRPr="00193128" w:rsidRDefault="00193128" w:rsidP="00DD2F95">
      <w:pPr>
        <w:spacing w:after="0" w:line="240" w:lineRule="auto"/>
        <w:rPr>
          <w:szCs w:val="22"/>
        </w:rPr>
      </w:pPr>
      <w:r w:rsidRPr="00193128">
        <w:rPr>
          <w:szCs w:val="22"/>
        </w:rPr>
        <w:t xml:space="preserve"> */</w:t>
      </w:r>
    </w:p>
    <w:p w14:paraId="7067D817" w14:textId="77777777" w:rsidR="00193128" w:rsidRPr="00193128" w:rsidRDefault="00193128" w:rsidP="00DD2F95">
      <w:pPr>
        <w:spacing w:after="0" w:line="240" w:lineRule="auto"/>
        <w:rPr>
          <w:szCs w:val="22"/>
        </w:rPr>
      </w:pPr>
      <w:r w:rsidRPr="00193128">
        <w:rPr>
          <w:szCs w:val="22"/>
        </w:rPr>
        <w:t>CREATE TABLE CLASSROOM</w:t>
      </w:r>
    </w:p>
    <w:p w14:paraId="5AD9E6E3" w14:textId="77777777" w:rsidR="00193128" w:rsidRPr="00193128" w:rsidRDefault="00193128" w:rsidP="00DD2F95">
      <w:pPr>
        <w:spacing w:after="0" w:line="240" w:lineRule="auto"/>
        <w:rPr>
          <w:szCs w:val="22"/>
        </w:rPr>
      </w:pPr>
      <w:r w:rsidRPr="00193128">
        <w:rPr>
          <w:szCs w:val="22"/>
        </w:rPr>
        <w:t>(</w:t>
      </w:r>
    </w:p>
    <w:p w14:paraId="747B681B"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building</w:t>
      </w:r>
      <w:proofErr w:type="gramEnd"/>
      <w:r w:rsidRPr="00193128">
        <w:rPr>
          <w:szCs w:val="22"/>
        </w:rPr>
        <w:t>_abbreviation</w:t>
      </w:r>
      <w:proofErr w:type="spellEnd"/>
      <w:r w:rsidRPr="00193128">
        <w:rPr>
          <w:szCs w:val="22"/>
        </w:rPr>
        <w:t xml:space="preserve"> VARCHAR(10) NOT NULL,</w:t>
      </w:r>
    </w:p>
    <w:p w14:paraId="3D55C540"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room</w:t>
      </w:r>
      <w:proofErr w:type="gramEnd"/>
      <w:r w:rsidRPr="00193128">
        <w:rPr>
          <w:szCs w:val="22"/>
        </w:rPr>
        <w:t>_number</w:t>
      </w:r>
      <w:proofErr w:type="spellEnd"/>
      <w:r w:rsidRPr="00193128">
        <w:rPr>
          <w:szCs w:val="22"/>
        </w:rPr>
        <w:t xml:space="preserve"> INTEGER NOT NULL,</w:t>
      </w:r>
    </w:p>
    <w:p w14:paraId="1E7D0264" w14:textId="77777777" w:rsidR="00193128" w:rsidRPr="00193128" w:rsidRDefault="00193128" w:rsidP="00DD2F95">
      <w:pPr>
        <w:spacing w:after="0" w:line="240" w:lineRule="auto"/>
        <w:rPr>
          <w:szCs w:val="22"/>
        </w:rPr>
      </w:pPr>
      <w:r w:rsidRPr="00193128">
        <w:rPr>
          <w:szCs w:val="22"/>
        </w:rPr>
        <w:tab/>
      </w:r>
      <w:proofErr w:type="gramStart"/>
      <w:r w:rsidRPr="00193128">
        <w:rPr>
          <w:szCs w:val="22"/>
        </w:rPr>
        <w:t>capacity</w:t>
      </w:r>
      <w:proofErr w:type="gramEnd"/>
      <w:r w:rsidRPr="00193128">
        <w:rPr>
          <w:szCs w:val="22"/>
        </w:rPr>
        <w:t xml:space="preserve"> INTEGER NOT NULL ,</w:t>
      </w:r>
    </w:p>
    <w:p w14:paraId="3CD17D83"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computer</w:t>
      </w:r>
      <w:proofErr w:type="gramEnd"/>
      <w:r w:rsidRPr="00193128">
        <w:rPr>
          <w:szCs w:val="22"/>
        </w:rPr>
        <w:t>_password</w:t>
      </w:r>
      <w:proofErr w:type="spellEnd"/>
      <w:r w:rsidRPr="00193128">
        <w:rPr>
          <w:szCs w:val="22"/>
        </w:rPr>
        <w:t xml:space="preserve"> VARCHAR(64),</w:t>
      </w:r>
    </w:p>
    <w:p w14:paraId="4BC8D37F"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pk_classroom</w:t>
      </w:r>
      <w:proofErr w:type="spellEnd"/>
      <w:r w:rsidRPr="00193128">
        <w:rPr>
          <w:szCs w:val="22"/>
        </w:rPr>
        <w:t xml:space="preserve"> PRIMARY KEY (</w:t>
      </w:r>
      <w:proofErr w:type="spellStart"/>
      <w:r w:rsidRPr="00193128">
        <w:rPr>
          <w:szCs w:val="22"/>
        </w:rPr>
        <w:t>building_abbreviation</w:t>
      </w:r>
      <w:proofErr w:type="spellEnd"/>
      <w:r w:rsidRPr="00193128">
        <w:rPr>
          <w:szCs w:val="22"/>
        </w:rPr>
        <w:t xml:space="preserve">, </w:t>
      </w:r>
      <w:proofErr w:type="spellStart"/>
      <w:r w:rsidRPr="00193128">
        <w:rPr>
          <w:szCs w:val="22"/>
        </w:rPr>
        <w:t>room_number</w:t>
      </w:r>
      <w:proofErr w:type="spellEnd"/>
      <w:r w:rsidRPr="00193128">
        <w:rPr>
          <w:szCs w:val="22"/>
        </w:rPr>
        <w:t>),</w:t>
      </w:r>
    </w:p>
    <w:p w14:paraId="72667EDC"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chk_classroom_roomnumber</w:t>
      </w:r>
      <w:proofErr w:type="spellEnd"/>
      <w:r w:rsidRPr="00193128">
        <w:rPr>
          <w:szCs w:val="22"/>
        </w:rPr>
        <w:t xml:space="preserve"> CHECK (</w:t>
      </w:r>
      <w:proofErr w:type="spellStart"/>
      <w:r w:rsidRPr="00193128">
        <w:rPr>
          <w:szCs w:val="22"/>
        </w:rPr>
        <w:t>room_number</w:t>
      </w:r>
      <w:proofErr w:type="spellEnd"/>
      <w:r w:rsidRPr="00193128">
        <w:rPr>
          <w:szCs w:val="22"/>
        </w:rPr>
        <w:t xml:space="preserve">&gt;=1000 AND </w:t>
      </w:r>
      <w:proofErr w:type="spellStart"/>
      <w:r w:rsidRPr="00193128">
        <w:rPr>
          <w:szCs w:val="22"/>
        </w:rPr>
        <w:t>room_number</w:t>
      </w:r>
      <w:proofErr w:type="spellEnd"/>
      <w:r w:rsidRPr="00193128">
        <w:rPr>
          <w:szCs w:val="22"/>
        </w:rPr>
        <w:t>&lt;=9999),</w:t>
      </w:r>
    </w:p>
    <w:p w14:paraId="611DA1F3"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fk_classroom</w:t>
      </w:r>
      <w:proofErr w:type="spellEnd"/>
      <w:r w:rsidRPr="00193128">
        <w:rPr>
          <w:szCs w:val="22"/>
        </w:rPr>
        <w:t xml:space="preserve"> FOREIGN KEY (</w:t>
      </w:r>
      <w:proofErr w:type="spellStart"/>
      <w:r w:rsidRPr="00193128">
        <w:rPr>
          <w:szCs w:val="22"/>
        </w:rPr>
        <w:t>building_abbreviation</w:t>
      </w:r>
      <w:proofErr w:type="gramStart"/>
      <w:r w:rsidRPr="00193128">
        <w:rPr>
          <w:szCs w:val="22"/>
        </w:rPr>
        <w:t>,room</w:t>
      </w:r>
      <w:proofErr w:type="gramEnd"/>
      <w:r w:rsidRPr="00193128">
        <w:rPr>
          <w:szCs w:val="22"/>
        </w:rPr>
        <w:t>_number</w:t>
      </w:r>
      <w:proofErr w:type="spellEnd"/>
      <w:r w:rsidRPr="00193128">
        <w:rPr>
          <w:szCs w:val="22"/>
        </w:rPr>
        <w:t>) REFERENCES ROOM(</w:t>
      </w:r>
      <w:proofErr w:type="spellStart"/>
      <w:r w:rsidRPr="00193128">
        <w:rPr>
          <w:szCs w:val="22"/>
        </w:rPr>
        <w:t>building_abbreviation,room_number</w:t>
      </w:r>
      <w:proofErr w:type="spellEnd"/>
      <w:r w:rsidRPr="00193128">
        <w:rPr>
          <w:szCs w:val="22"/>
        </w:rPr>
        <w:t>)</w:t>
      </w:r>
    </w:p>
    <w:p w14:paraId="48DAD400" w14:textId="77777777" w:rsidR="00193128" w:rsidRPr="00193128" w:rsidRDefault="00193128" w:rsidP="00DD2F95">
      <w:pPr>
        <w:spacing w:after="0" w:line="240" w:lineRule="auto"/>
        <w:rPr>
          <w:szCs w:val="22"/>
        </w:rPr>
      </w:pPr>
      <w:r w:rsidRPr="00193128">
        <w:rPr>
          <w:szCs w:val="22"/>
        </w:rPr>
        <w:t>);</w:t>
      </w:r>
    </w:p>
    <w:p w14:paraId="0E03CCFC" w14:textId="77777777" w:rsidR="00193128" w:rsidRPr="00193128" w:rsidRDefault="00193128" w:rsidP="00DD2F95">
      <w:pPr>
        <w:spacing w:after="0" w:line="240" w:lineRule="auto"/>
        <w:rPr>
          <w:szCs w:val="22"/>
        </w:rPr>
      </w:pPr>
    </w:p>
    <w:p w14:paraId="42DB8FE0" w14:textId="77777777" w:rsidR="00193128" w:rsidRPr="00193128" w:rsidRDefault="00193128" w:rsidP="00DD2F95">
      <w:pPr>
        <w:spacing w:after="0" w:line="240" w:lineRule="auto"/>
        <w:rPr>
          <w:szCs w:val="22"/>
        </w:rPr>
      </w:pPr>
      <w:r w:rsidRPr="00193128">
        <w:rPr>
          <w:szCs w:val="22"/>
        </w:rPr>
        <w:t>/**</w:t>
      </w:r>
    </w:p>
    <w:p w14:paraId="7C2B6448" w14:textId="77777777" w:rsidR="00193128" w:rsidRPr="00193128" w:rsidRDefault="00193128" w:rsidP="00DD2F95">
      <w:pPr>
        <w:spacing w:after="0" w:line="240" w:lineRule="auto"/>
        <w:rPr>
          <w:szCs w:val="22"/>
        </w:rPr>
      </w:pPr>
      <w:r w:rsidRPr="00193128">
        <w:rPr>
          <w:szCs w:val="22"/>
        </w:rPr>
        <w:t xml:space="preserve"> * </w:t>
      </w:r>
      <w:proofErr w:type="gramStart"/>
      <w:r w:rsidRPr="00193128">
        <w:rPr>
          <w:szCs w:val="22"/>
        </w:rPr>
        <w:t>OFFICE(</w:t>
      </w:r>
      <w:proofErr w:type="spellStart"/>
      <w:proofErr w:type="gramEnd"/>
      <w:r w:rsidRPr="00193128">
        <w:rPr>
          <w:szCs w:val="22"/>
        </w:rPr>
        <w:t>room_number</w:t>
      </w:r>
      <w:proofErr w:type="spellEnd"/>
      <w:r w:rsidRPr="00193128">
        <w:rPr>
          <w:szCs w:val="22"/>
        </w:rPr>
        <w:t xml:space="preserve">, </w:t>
      </w:r>
      <w:proofErr w:type="spellStart"/>
      <w:r w:rsidRPr="00193128">
        <w:rPr>
          <w:szCs w:val="22"/>
        </w:rPr>
        <w:t>building_abbreviation</w:t>
      </w:r>
      <w:proofErr w:type="spellEnd"/>
      <w:r w:rsidRPr="00193128">
        <w:rPr>
          <w:szCs w:val="22"/>
        </w:rPr>
        <w:t>)</w:t>
      </w:r>
    </w:p>
    <w:p w14:paraId="27B30B2E" w14:textId="77777777" w:rsidR="00193128" w:rsidRPr="00193128" w:rsidRDefault="00193128" w:rsidP="00DD2F95">
      <w:pPr>
        <w:spacing w:after="0" w:line="240" w:lineRule="auto"/>
        <w:rPr>
          <w:szCs w:val="22"/>
        </w:rPr>
      </w:pPr>
      <w:r w:rsidRPr="00193128">
        <w:rPr>
          <w:szCs w:val="22"/>
        </w:rPr>
        <w:t xml:space="preserve"> */</w:t>
      </w:r>
    </w:p>
    <w:p w14:paraId="1AC0A247" w14:textId="77777777" w:rsidR="00193128" w:rsidRPr="00193128" w:rsidRDefault="00193128" w:rsidP="00DD2F95">
      <w:pPr>
        <w:spacing w:after="0" w:line="240" w:lineRule="auto"/>
        <w:rPr>
          <w:szCs w:val="22"/>
        </w:rPr>
      </w:pPr>
      <w:r w:rsidRPr="00193128">
        <w:rPr>
          <w:szCs w:val="22"/>
        </w:rPr>
        <w:t>CREATE TABLE OFFICE</w:t>
      </w:r>
    </w:p>
    <w:p w14:paraId="6B1E4AF8" w14:textId="77777777" w:rsidR="00193128" w:rsidRPr="00193128" w:rsidRDefault="00193128" w:rsidP="00DD2F95">
      <w:pPr>
        <w:spacing w:after="0" w:line="240" w:lineRule="auto"/>
        <w:rPr>
          <w:szCs w:val="22"/>
        </w:rPr>
      </w:pPr>
      <w:r w:rsidRPr="00193128">
        <w:rPr>
          <w:szCs w:val="22"/>
        </w:rPr>
        <w:t>(</w:t>
      </w:r>
    </w:p>
    <w:p w14:paraId="042EE962"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room</w:t>
      </w:r>
      <w:proofErr w:type="gramEnd"/>
      <w:r w:rsidRPr="00193128">
        <w:rPr>
          <w:szCs w:val="22"/>
        </w:rPr>
        <w:t>_number</w:t>
      </w:r>
      <w:proofErr w:type="spellEnd"/>
      <w:r w:rsidRPr="00193128">
        <w:rPr>
          <w:szCs w:val="22"/>
        </w:rPr>
        <w:t xml:space="preserve"> INTEGER NOT NULL,</w:t>
      </w:r>
    </w:p>
    <w:p w14:paraId="16BC0DA0"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building</w:t>
      </w:r>
      <w:proofErr w:type="gramEnd"/>
      <w:r w:rsidRPr="00193128">
        <w:rPr>
          <w:szCs w:val="22"/>
        </w:rPr>
        <w:t>_abbreviation</w:t>
      </w:r>
      <w:proofErr w:type="spellEnd"/>
      <w:r w:rsidRPr="00193128">
        <w:rPr>
          <w:szCs w:val="22"/>
        </w:rPr>
        <w:t xml:space="preserve"> VARCHAR(10) NOT NULL,</w:t>
      </w:r>
    </w:p>
    <w:p w14:paraId="47636F5E"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pk_office</w:t>
      </w:r>
      <w:proofErr w:type="spellEnd"/>
      <w:r w:rsidRPr="00193128">
        <w:rPr>
          <w:szCs w:val="22"/>
        </w:rPr>
        <w:t xml:space="preserve"> PRIMARY KEY (</w:t>
      </w:r>
      <w:proofErr w:type="spellStart"/>
      <w:r w:rsidRPr="00193128">
        <w:rPr>
          <w:szCs w:val="22"/>
        </w:rPr>
        <w:t>room_number</w:t>
      </w:r>
      <w:proofErr w:type="spellEnd"/>
      <w:r w:rsidRPr="00193128">
        <w:rPr>
          <w:szCs w:val="22"/>
        </w:rPr>
        <w:t xml:space="preserve">, </w:t>
      </w:r>
      <w:proofErr w:type="spellStart"/>
      <w:r w:rsidRPr="00193128">
        <w:rPr>
          <w:szCs w:val="22"/>
        </w:rPr>
        <w:t>building_abbreviation</w:t>
      </w:r>
      <w:proofErr w:type="spellEnd"/>
      <w:r w:rsidRPr="00193128">
        <w:rPr>
          <w:szCs w:val="22"/>
        </w:rPr>
        <w:t>),</w:t>
      </w:r>
    </w:p>
    <w:p w14:paraId="4CB4447C" w14:textId="77777777" w:rsidR="00193128" w:rsidRPr="00193128" w:rsidRDefault="00193128" w:rsidP="00DD2F95">
      <w:pPr>
        <w:spacing w:after="0" w:line="240" w:lineRule="auto"/>
        <w:rPr>
          <w:szCs w:val="22"/>
        </w:rPr>
      </w:pPr>
      <w:r w:rsidRPr="00193128">
        <w:rPr>
          <w:szCs w:val="22"/>
        </w:rPr>
        <w:lastRenderedPageBreak/>
        <w:tab/>
        <w:t xml:space="preserve">CONSTRAINT </w:t>
      </w:r>
      <w:proofErr w:type="spellStart"/>
      <w:r w:rsidRPr="00193128">
        <w:rPr>
          <w:szCs w:val="22"/>
        </w:rPr>
        <w:t>chk_office_roomnumber</w:t>
      </w:r>
      <w:proofErr w:type="spellEnd"/>
      <w:r w:rsidRPr="00193128">
        <w:rPr>
          <w:szCs w:val="22"/>
        </w:rPr>
        <w:t xml:space="preserve"> </w:t>
      </w:r>
      <w:proofErr w:type="gramStart"/>
      <w:r w:rsidRPr="00193128">
        <w:rPr>
          <w:szCs w:val="22"/>
        </w:rPr>
        <w:t>CHECK(</w:t>
      </w:r>
      <w:proofErr w:type="spellStart"/>
      <w:proofErr w:type="gramEnd"/>
      <w:r w:rsidRPr="00193128">
        <w:rPr>
          <w:szCs w:val="22"/>
        </w:rPr>
        <w:t>room_number</w:t>
      </w:r>
      <w:proofErr w:type="spellEnd"/>
      <w:r w:rsidRPr="00193128">
        <w:rPr>
          <w:szCs w:val="22"/>
        </w:rPr>
        <w:t xml:space="preserve">&gt;=1000 AND </w:t>
      </w:r>
      <w:proofErr w:type="spellStart"/>
      <w:r w:rsidRPr="00193128">
        <w:rPr>
          <w:szCs w:val="22"/>
        </w:rPr>
        <w:t>room_number</w:t>
      </w:r>
      <w:proofErr w:type="spellEnd"/>
      <w:r w:rsidRPr="00193128">
        <w:rPr>
          <w:szCs w:val="22"/>
        </w:rPr>
        <w:t>&lt;=9999),</w:t>
      </w:r>
    </w:p>
    <w:p w14:paraId="3AB432FF"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fk_office</w:t>
      </w:r>
      <w:proofErr w:type="spellEnd"/>
      <w:r w:rsidRPr="00193128">
        <w:rPr>
          <w:szCs w:val="22"/>
        </w:rPr>
        <w:t xml:space="preserve"> FOREIGN KEY (</w:t>
      </w:r>
      <w:proofErr w:type="spellStart"/>
      <w:r w:rsidRPr="00193128">
        <w:rPr>
          <w:szCs w:val="22"/>
        </w:rPr>
        <w:t>room_number</w:t>
      </w:r>
      <w:proofErr w:type="gramStart"/>
      <w:r w:rsidRPr="00193128">
        <w:rPr>
          <w:szCs w:val="22"/>
        </w:rPr>
        <w:t>,building</w:t>
      </w:r>
      <w:proofErr w:type="gramEnd"/>
      <w:r w:rsidRPr="00193128">
        <w:rPr>
          <w:szCs w:val="22"/>
        </w:rPr>
        <w:t>_abbreviation</w:t>
      </w:r>
      <w:proofErr w:type="spellEnd"/>
      <w:r w:rsidRPr="00193128">
        <w:rPr>
          <w:szCs w:val="22"/>
        </w:rPr>
        <w:t>) REFERENCES ROOM(</w:t>
      </w:r>
      <w:proofErr w:type="spellStart"/>
      <w:r w:rsidRPr="00193128">
        <w:rPr>
          <w:szCs w:val="22"/>
        </w:rPr>
        <w:t>room_number,building_abbreviation</w:t>
      </w:r>
      <w:proofErr w:type="spellEnd"/>
      <w:r w:rsidRPr="00193128">
        <w:rPr>
          <w:szCs w:val="22"/>
        </w:rPr>
        <w:t>)</w:t>
      </w:r>
    </w:p>
    <w:p w14:paraId="2E153455" w14:textId="77777777" w:rsidR="00193128" w:rsidRPr="00193128" w:rsidRDefault="00193128" w:rsidP="00DD2F95">
      <w:pPr>
        <w:spacing w:after="0" w:line="240" w:lineRule="auto"/>
        <w:rPr>
          <w:szCs w:val="22"/>
        </w:rPr>
      </w:pPr>
      <w:r w:rsidRPr="00193128">
        <w:rPr>
          <w:szCs w:val="22"/>
        </w:rPr>
        <w:t>);</w:t>
      </w:r>
    </w:p>
    <w:p w14:paraId="7E857698" w14:textId="77777777" w:rsidR="00193128" w:rsidRPr="00193128" w:rsidRDefault="00193128" w:rsidP="00DD2F95">
      <w:pPr>
        <w:spacing w:after="0" w:line="240" w:lineRule="auto"/>
        <w:rPr>
          <w:szCs w:val="22"/>
        </w:rPr>
      </w:pPr>
    </w:p>
    <w:p w14:paraId="61239DA0" w14:textId="77777777" w:rsidR="00193128" w:rsidRPr="00193128" w:rsidRDefault="00193128" w:rsidP="00DD2F95">
      <w:pPr>
        <w:spacing w:after="0" w:line="240" w:lineRule="auto"/>
        <w:rPr>
          <w:szCs w:val="22"/>
        </w:rPr>
      </w:pPr>
      <w:r w:rsidRPr="00193128">
        <w:rPr>
          <w:szCs w:val="22"/>
        </w:rPr>
        <w:t>/**</w:t>
      </w:r>
    </w:p>
    <w:p w14:paraId="2E62FF6F" w14:textId="77777777" w:rsidR="00193128" w:rsidRPr="00193128" w:rsidRDefault="00193128" w:rsidP="00DD2F95">
      <w:pPr>
        <w:spacing w:after="0" w:line="240" w:lineRule="auto"/>
        <w:rPr>
          <w:szCs w:val="22"/>
        </w:rPr>
      </w:pPr>
      <w:r w:rsidRPr="00193128">
        <w:rPr>
          <w:szCs w:val="22"/>
        </w:rPr>
        <w:t xml:space="preserve"> * </w:t>
      </w:r>
      <w:proofErr w:type="gramStart"/>
      <w:r w:rsidRPr="00193128">
        <w:rPr>
          <w:szCs w:val="22"/>
        </w:rPr>
        <w:t>TA(</w:t>
      </w:r>
      <w:proofErr w:type="spellStart"/>
      <w:proofErr w:type="gramEnd"/>
      <w:r w:rsidRPr="00193128">
        <w:rPr>
          <w:szCs w:val="22"/>
        </w:rPr>
        <w:t>net_id</w:t>
      </w:r>
      <w:proofErr w:type="spellEnd"/>
      <w:r w:rsidRPr="00193128">
        <w:rPr>
          <w:szCs w:val="22"/>
        </w:rPr>
        <w:t xml:space="preserve"> , </w:t>
      </w:r>
      <w:proofErr w:type="spellStart"/>
      <w:r w:rsidRPr="00193128">
        <w:rPr>
          <w:szCs w:val="22"/>
        </w:rPr>
        <w:t>office_roomnumber</w:t>
      </w:r>
      <w:proofErr w:type="spellEnd"/>
      <w:r w:rsidRPr="00193128">
        <w:rPr>
          <w:szCs w:val="22"/>
        </w:rPr>
        <w:t xml:space="preserve"> , </w:t>
      </w:r>
      <w:proofErr w:type="spellStart"/>
      <w:r w:rsidRPr="00193128">
        <w:rPr>
          <w:szCs w:val="22"/>
        </w:rPr>
        <w:t>office_building_abbreviation</w:t>
      </w:r>
      <w:proofErr w:type="spellEnd"/>
      <w:r w:rsidRPr="00193128">
        <w:rPr>
          <w:szCs w:val="22"/>
        </w:rPr>
        <w:t xml:space="preserve">, </w:t>
      </w:r>
      <w:proofErr w:type="spellStart"/>
      <w:r w:rsidRPr="00193128">
        <w:rPr>
          <w:szCs w:val="22"/>
        </w:rPr>
        <w:t>office_hour</w:t>
      </w:r>
      <w:proofErr w:type="spellEnd"/>
      <w:r w:rsidRPr="00193128">
        <w:rPr>
          <w:szCs w:val="22"/>
        </w:rPr>
        <w:t>)</w:t>
      </w:r>
    </w:p>
    <w:p w14:paraId="26EE05EA" w14:textId="77777777" w:rsidR="00193128" w:rsidRPr="00193128" w:rsidRDefault="00193128" w:rsidP="00DD2F95">
      <w:pPr>
        <w:spacing w:after="0" w:line="240" w:lineRule="auto"/>
        <w:rPr>
          <w:szCs w:val="22"/>
        </w:rPr>
      </w:pPr>
      <w:r w:rsidRPr="00193128">
        <w:rPr>
          <w:szCs w:val="22"/>
        </w:rPr>
        <w:t xml:space="preserve"> */</w:t>
      </w:r>
    </w:p>
    <w:p w14:paraId="1465AB84" w14:textId="77777777" w:rsidR="00193128" w:rsidRPr="00193128" w:rsidRDefault="00193128" w:rsidP="00DD2F95">
      <w:pPr>
        <w:spacing w:after="0" w:line="240" w:lineRule="auto"/>
        <w:rPr>
          <w:szCs w:val="22"/>
        </w:rPr>
      </w:pPr>
      <w:r w:rsidRPr="00193128">
        <w:rPr>
          <w:szCs w:val="22"/>
        </w:rPr>
        <w:t>CREATE TABLE TA</w:t>
      </w:r>
    </w:p>
    <w:p w14:paraId="1B71A1B3" w14:textId="77777777" w:rsidR="00193128" w:rsidRPr="00193128" w:rsidRDefault="00193128" w:rsidP="00DD2F95">
      <w:pPr>
        <w:spacing w:after="0" w:line="240" w:lineRule="auto"/>
        <w:rPr>
          <w:szCs w:val="22"/>
        </w:rPr>
      </w:pPr>
      <w:r w:rsidRPr="00193128">
        <w:rPr>
          <w:szCs w:val="22"/>
        </w:rPr>
        <w:t>(</w:t>
      </w:r>
    </w:p>
    <w:p w14:paraId="71551316"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net</w:t>
      </w:r>
      <w:proofErr w:type="gramEnd"/>
      <w:r w:rsidRPr="00193128">
        <w:rPr>
          <w:szCs w:val="22"/>
        </w:rPr>
        <w:t>_id</w:t>
      </w:r>
      <w:proofErr w:type="spellEnd"/>
      <w:r w:rsidRPr="00193128">
        <w:rPr>
          <w:szCs w:val="22"/>
        </w:rPr>
        <w:t xml:space="preserve"> VARCHAR(24) NOT NULL,</w:t>
      </w:r>
    </w:p>
    <w:p w14:paraId="67CA22A2"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office</w:t>
      </w:r>
      <w:proofErr w:type="gramEnd"/>
      <w:r w:rsidRPr="00193128">
        <w:rPr>
          <w:szCs w:val="22"/>
        </w:rPr>
        <w:t>_roomnumber</w:t>
      </w:r>
      <w:proofErr w:type="spellEnd"/>
      <w:r w:rsidRPr="00193128">
        <w:rPr>
          <w:szCs w:val="22"/>
        </w:rPr>
        <w:t xml:space="preserve"> INTEGER NOT NULL,</w:t>
      </w:r>
    </w:p>
    <w:p w14:paraId="509F9391"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office</w:t>
      </w:r>
      <w:proofErr w:type="gramEnd"/>
      <w:r w:rsidRPr="00193128">
        <w:rPr>
          <w:szCs w:val="22"/>
        </w:rPr>
        <w:t>_building_abbreviation</w:t>
      </w:r>
      <w:proofErr w:type="spellEnd"/>
      <w:r w:rsidRPr="00193128">
        <w:rPr>
          <w:szCs w:val="22"/>
        </w:rPr>
        <w:t xml:space="preserve"> VARCHAR(10) NOT NULL,</w:t>
      </w:r>
    </w:p>
    <w:p w14:paraId="14ECFF0A"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office</w:t>
      </w:r>
      <w:proofErr w:type="gramEnd"/>
      <w:r w:rsidRPr="00193128">
        <w:rPr>
          <w:szCs w:val="22"/>
        </w:rPr>
        <w:t>_hour</w:t>
      </w:r>
      <w:proofErr w:type="spellEnd"/>
      <w:r w:rsidRPr="00193128">
        <w:rPr>
          <w:szCs w:val="22"/>
        </w:rPr>
        <w:t xml:space="preserve"> DECIMAL(5,2) NOT NULL,</w:t>
      </w:r>
    </w:p>
    <w:p w14:paraId="6300E28B"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pk_ta</w:t>
      </w:r>
      <w:proofErr w:type="spellEnd"/>
      <w:r w:rsidRPr="00193128">
        <w:rPr>
          <w:szCs w:val="22"/>
        </w:rPr>
        <w:t xml:space="preserve"> PRIMARY KEY (</w:t>
      </w:r>
      <w:proofErr w:type="spellStart"/>
      <w:r w:rsidRPr="00193128">
        <w:rPr>
          <w:szCs w:val="22"/>
        </w:rPr>
        <w:t>net_id</w:t>
      </w:r>
      <w:proofErr w:type="spellEnd"/>
      <w:r w:rsidRPr="00193128">
        <w:rPr>
          <w:szCs w:val="22"/>
        </w:rPr>
        <w:t>),</w:t>
      </w:r>
    </w:p>
    <w:p w14:paraId="33FFEC60"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chk_ta_office_number</w:t>
      </w:r>
      <w:proofErr w:type="spellEnd"/>
      <w:r w:rsidRPr="00193128">
        <w:rPr>
          <w:szCs w:val="22"/>
        </w:rPr>
        <w:t xml:space="preserve"> CHECK (</w:t>
      </w:r>
      <w:proofErr w:type="spellStart"/>
      <w:r w:rsidRPr="00193128">
        <w:rPr>
          <w:szCs w:val="22"/>
        </w:rPr>
        <w:t>office_roomnumber</w:t>
      </w:r>
      <w:proofErr w:type="spellEnd"/>
      <w:r w:rsidRPr="00193128">
        <w:rPr>
          <w:szCs w:val="22"/>
        </w:rPr>
        <w:t xml:space="preserve">&gt;=1000 AND </w:t>
      </w:r>
      <w:proofErr w:type="spellStart"/>
      <w:r w:rsidRPr="00193128">
        <w:rPr>
          <w:szCs w:val="22"/>
        </w:rPr>
        <w:t>office_roomnumber</w:t>
      </w:r>
      <w:proofErr w:type="spellEnd"/>
      <w:r w:rsidRPr="00193128">
        <w:rPr>
          <w:szCs w:val="22"/>
        </w:rPr>
        <w:t>&lt;=9999),</w:t>
      </w:r>
    </w:p>
    <w:p w14:paraId="7C1BFEB4" w14:textId="77777777" w:rsidR="00193128" w:rsidRPr="00193128" w:rsidRDefault="00193128" w:rsidP="00DD2F95">
      <w:pPr>
        <w:spacing w:after="0" w:line="240" w:lineRule="auto"/>
        <w:rPr>
          <w:szCs w:val="22"/>
        </w:rPr>
      </w:pPr>
      <w:r w:rsidRPr="00193128">
        <w:rPr>
          <w:szCs w:val="22"/>
        </w:rPr>
        <w:tab/>
        <w:t>CONSTRAINT fk_ta_1 FOREIGN KEY (</w:t>
      </w:r>
      <w:proofErr w:type="spellStart"/>
      <w:r w:rsidRPr="00193128">
        <w:rPr>
          <w:szCs w:val="22"/>
        </w:rPr>
        <w:t>net_id</w:t>
      </w:r>
      <w:proofErr w:type="spellEnd"/>
      <w:r w:rsidRPr="00193128">
        <w:rPr>
          <w:szCs w:val="22"/>
        </w:rPr>
        <w:t>) REFERENCES STUDENT (</w:t>
      </w:r>
      <w:proofErr w:type="spellStart"/>
      <w:r w:rsidRPr="00193128">
        <w:rPr>
          <w:szCs w:val="22"/>
        </w:rPr>
        <w:t>net_id</w:t>
      </w:r>
      <w:proofErr w:type="spellEnd"/>
      <w:r w:rsidRPr="00193128">
        <w:rPr>
          <w:szCs w:val="22"/>
        </w:rPr>
        <w:t>),</w:t>
      </w:r>
    </w:p>
    <w:p w14:paraId="59074BCE" w14:textId="77777777" w:rsidR="00193128" w:rsidRPr="00193128" w:rsidRDefault="00193128" w:rsidP="00DD2F95">
      <w:pPr>
        <w:spacing w:after="0" w:line="240" w:lineRule="auto"/>
        <w:rPr>
          <w:szCs w:val="22"/>
        </w:rPr>
      </w:pPr>
      <w:r w:rsidRPr="00193128">
        <w:rPr>
          <w:szCs w:val="22"/>
        </w:rPr>
        <w:tab/>
        <w:t>CONSTRAINT fk_ta_2 FOREIGN KEY (</w:t>
      </w:r>
      <w:proofErr w:type="spellStart"/>
      <w:r w:rsidRPr="00193128">
        <w:rPr>
          <w:szCs w:val="22"/>
        </w:rPr>
        <w:t>net_id</w:t>
      </w:r>
      <w:proofErr w:type="spellEnd"/>
      <w:r w:rsidRPr="00193128">
        <w:rPr>
          <w:szCs w:val="22"/>
        </w:rPr>
        <w:t>) REFERENCES EMPLOYEE (</w:t>
      </w:r>
      <w:proofErr w:type="spellStart"/>
      <w:r w:rsidRPr="00193128">
        <w:rPr>
          <w:szCs w:val="22"/>
        </w:rPr>
        <w:t>net_id</w:t>
      </w:r>
      <w:proofErr w:type="spellEnd"/>
      <w:r w:rsidRPr="00193128">
        <w:rPr>
          <w:szCs w:val="22"/>
        </w:rPr>
        <w:t>),</w:t>
      </w:r>
    </w:p>
    <w:p w14:paraId="07F406F7" w14:textId="77777777" w:rsidR="00193128" w:rsidRPr="00193128" w:rsidRDefault="00193128" w:rsidP="00DD2F95">
      <w:pPr>
        <w:spacing w:after="0" w:line="240" w:lineRule="auto"/>
        <w:rPr>
          <w:szCs w:val="22"/>
        </w:rPr>
      </w:pPr>
      <w:r w:rsidRPr="00193128">
        <w:rPr>
          <w:szCs w:val="22"/>
        </w:rPr>
        <w:tab/>
        <w:t>CONSTRAINT fk_ta_3 FOREIGN KEY (</w:t>
      </w:r>
      <w:proofErr w:type="spellStart"/>
      <w:r w:rsidRPr="00193128">
        <w:rPr>
          <w:szCs w:val="22"/>
        </w:rPr>
        <w:t>office_roomnumber</w:t>
      </w:r>
      <w:proofErr w:type="gramStart"/>
      <w:r w:rsidRPr="00193128">
        <w:rPr>
          <w:szCs w:val="22"/>
        </w:rPr>
        <w:t>,office</w:t>
      </w:r>
      <w:proofErr w:type="gramEnd"/>
      <w:r w:rsidRPr="00193128">
        <w:rPr>
          <w:szCs w:val="22"/>
        </w:rPr>
        <w:t>_building_abbreviation</w:t>
      </w:r>
      <w:proofErr w:type="spellEnd"/>
      <w:r w:rsidRPr="00193128">
        <w:rPr>
          <w:szCs w:val="22"/>
        </w:rPr>
        <w:t>) REFERENCES OFFICE (</w:t>
      </w:r>
      <w:proofErr w:type="spellStart"/>
      <w:r w:rsidRPr="00193128">
        <w:rPr>
          <w:szCs w:val="22"/>
        </w:rPr>
        <w:t>room_number,building_abbreviation</w:t>
      </w:r>
      <w:proofErr w:type="spellEnd"/>
      <w:r w:rsidRPr="00193128">
        <w:rPr>
          <w:szCs w:val="22"/>
        </w:rPr>
        <w:t>)</w:t>
      </w:r>
    </w:p>
    <w:p w14:paraId="37BBDF23" w14:textId="77777777" w:rsidR="00193128" w:rsidRPr="00193128" w:rsidRDefault="00193128" w:rsidP="00DD2F95">
      <w:pPr>
        <w:spacing w:after="0" w:line="240" w:lineRule="auto"/>
        <w:rPr>
          <w:szCs w:val="22"/>
        </w:rPr>
      </w:pPr>
      <w:r w:rsidRPr="00193128">
        <w:rPr>
          <w:szCs w:val="22"/>
        </w:rPr>
        <w:t>);</w:t>
      </w:r>
    </w:p>
    <w:p w14:paraId="3D6C1E67" w14:textId="77777777" w:rsidR="00193128" w:rsidRPr="00193128" w:rsidRDefault="00193128" w:rsidP="00DD2F95">
      <w:pPr>
        <w:spacing w:after="0" w:line="240" w:lineRule="auto"/>
        <w:rPr>
          <w:szCs w:val="22"/>
        </w:rPr>
      </w:pPr>
    </w:p>
    <w:p w14:paraId="77D72357" w14:textId="77777777" w:rsidR="00193128" w:rsidRPr="00193128" w:rsidRDefault="00193128" w:rsidP="00DD2F95">
      <w:pPr>
        <w:spacing w:after="0" w:line="240" w:lineRule="auto"/>
        <w:rPr>
          <w:szCs w:val="22"/>
        </w:rPr>
      </w:pPr>
      <w:r w:rsidRPr="00193128">
        <w:rPr>
          <w:szCs w:val="22"/>
        </w:rPr>
        <w:t>/**</w:t>
      </w:r>
    </w:p>
    <w:p w14:paraId="1373BD37" w14:textId="77777777" w:rsidR="00193128" w:rsidRPr="00193128" w:rsidRDefault="00193128" w:rsidP="00DD2F95">
      <w:pPr>
        <w:spacing w:after="0" w:line="240" w:lineRule="auto"/>
        <w:rPr>
          <w:szCs w:val="22"/>
        </w:rPr>
      </w:pPr>
      <w:r w:rsidRPr="00193128">
        <w:rPr>
          <w:szCs w:val="22"/>
        </w:rPr>
        <w:t xml:space="preserve"> * </w:t>
      </w:r>
      <w:proofErr w:type="gramStart"/>
      <w:r w:rsidRPr="00193128">
        <w:rPr>
          <w:szCs w:val="22"/>
        </w:rPr>
        <w:t>PROFESSOR(</w:t>
      </w:r>
      <w:proofErr w:type="spellStart"/>
      <w:proofErr w:type="gramEnd"/>
      <w:r w:rsidRPr="00193128">
        <w:rPr>
          <w:szCs w:val="22"/>
        </w:rPr>
        <w:t>net_id</w:t>
      </w:r>
      <w:proofErr w:type="spellEnd"/>
      <w:r w:rsidRPr="00193128">
        <w:rPr>
          <w:szCs w:val="22"/>
        </w:rPr>
        <w:t xml:space="preserve"> , rank, </w:t>
      </w:r>
      <w:proofErr w:type="spellStart"/>
      <w:r w:rsidRPr="00193128">
        <w:rPr>
          <w:szCs w:val="22"/>
        </w:rPr>
        <w:t>office_roomnumber</w:t>
      </w:r>
      <w:proofErr w:type="spellEnd"/>
      <w:r w:rsidRPr="00193128">
        <w:rPr>
          <w:szCs w:val="22"/>
        </w:rPr>
        <w:t xml:space="preserve">, </w:t>
      </w:r>
      <w:proofErr w:type="spellStart"/>
      <w:r w:rsidRPr="00193128">
        <w:rPr>
          <w:szCs w:val="22"/>
        </w:rPr>
        <w:t>office_building_abbreviation</w:t>
      </w:r>
      <w:proofErr w:type="spellEnd"/>
      <w:r w:rsidRPr="00193128">
        <w:rPr>
          <w:szCs w:val="22"/>
        </w:rPr>
        <w:t xml:space="preserve"> , </w:t>
      </w:r>
      <w:proofErr w:type="spellStart"/>
      <w:r w:rsidRPr="00193128">
        <w:rPr>
          <w:szCs w:val="22"/>
        </w:rPr>
        <w:t>office_hour</w:t>
      </w:r>
      <w:proofErr w:type="spellEnd"/>
      <w:r w:rsidRPr="00193128">
        <w:rPr>
          <w:szCs w:val="22"/>
        </w:rPr>
        <w:t>)</w:t>
      </w:r>
    </w:p>
    <w:p w14:paraId="5A2E9D27" w14:textId="77777777" w:rsidR="00193128" w:rsidRPr="00193128" w:rsidRDefault="00193128" w:rsidP="00DD2F95">
      <w:pPr>
        <w:spacing w:after="0" w:line="240" w:lineRule="auto"/>
        <w:rPr>
          <w:szCs w:val="22"/>
        </w:rPr>
      </w:pPr>
      <w:r w:rsidRPr="00193128">
        <w:rPr>
          <w:szCs w:val="22"/>
        </w:rPr>
        <w:t xml:space="preserve"> */</w:t>
      </w:r>
    </w:p>
    <w:p w14:paraId="494FC785" w14:textId="77777777" w:rsidR="00193128" w:rsidRPr="00193128" w:rsidRDefault="00193128" w:rsidP="00DD2F95">
      <w:pPr>
        <w:spacing w:after="0" w:line="240" w:lineRule="auto"/>
        <w:rPr>
          <w:szCs w:val="22"/>
        </w:rPr>
      </w:pPr>
      <w:r w:rsidRPr="00193128">
        <w:rPr>
          <w:szCs w:val="22"/>
        </w:rPr>
        <w:t>CREATE TABLE PROFESSOR</w:t>
      </w:r>
    </w:p>
    <w:p w14:paraId="14A617CE" w14:textId="77777777" w:rsidR="00193128" w:rsidRPr="00193128" w:rsidRDefault="00193128" w:rsidP="00DD2F95">
      <w:pPr>
        <w:spacing w:after="0" w:line="240" w:lineRule="auto"/>
        <w:rPr>
          <w:szCs w:val="22"/>
        </w:rPr>
      </w:pPr>
      <w:r w:rsidRPr="00193128">
        <w:rPr>
          <w:szCs w:val="22"/>
        </w:rPr>
        <w:t>(</w:t>
      </w:r>
    </w:p>
    <w:p w14:paraId="42EBEF2F"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net</w:t>
      </w:r>
      <w:proofErr w:type="gramEnd"/>
      <w:r w:rsidRPr="00193128">
        <w:rPr>
          <w:szCs w:val="22"/>
        </w:rPr>
        <w:t>_id</w:t>
      </w:r>
      <w:proofErr w:type="spellEnd"/>
      <w:r w:rsidRPr="00193128">
        <w:rPr>
          <w:szCs w:val="22"/>
        </w:rPr>
        <w:t xml:space="preserve"> VARCHAR(24) NOT NULL,</w:t>
      </w:r>
    </w:p>
    <w:p w14:paraId="7043C480" w14:textId="77777777" w:rsidR="00193128" w:rsidRPr="00193128" w:rsidRDefault="00193128" w:rsidP="00DD2F95">
      <w:pPr>
        <w:spacing w:after="0" w:line="240" w:lineRule="auto"/>
        <w:rPr>
          <w:szCs w:val="22"/>
        </w:rPr>
      </w:pPr>
      <w:r w:rsidRPr="00193128">
        <w:rPr>
          <w:szCs w:val="22"/>
        </w:rPr>
        <w:tab/>
      </w:r>
      <w:proofErr w:type="gramStart"/>
      <w:r w:rsidRPr="00193128">
        <w:rPr>
          <w:szCs w:val="22"/>
        </w:rPr>
        <w:t>rank</w:t>
      </w:r>
      <w:proofErr w:type="gramEnd"/>
      <w:r w:rsidRPr="00193128">
        <w:rPr>
          <w:szCs w:val="22"/>
        </w:rPr>
        <w:t xml:space="preserve"> VARCHAR(10) NOT NULL,</w:t>
      </w:r>
    </w:p>
    <w:p w14:paraId="72D647F3"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office</w:t>
      </w:r>
      <w:proofErr w:type="gramEnd"/>
      <w:r w:rsidRPr="00193128">
        <w:rPr>
          <w:szCs w:val="22"/>
        </w:rPr>
        <w:t>_roomnumber</w:t>
      </w:r>
      <w:proofErr w:type="spellEnd"/>
      <w:r w:rsidRPr="00193128">
        <w:rPr>
          <w:szCs w:val="22"/>
        </w:rPr>
        <w:t xml:space="preserve"> INTEGER NOT NULL,</w:t>
      </w:r>
    </w:p>
    <w:p w14:paraId="21933362"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office</w:t>
      </w:r>
      <w:proofErr w:type="gramEnd"/>
      <w:r w:rsidRPr="00193128">
        <w:rPr>
          <w:szCs w:val="22"/>
        </w:rPr>
        <w:t>_building_abbreviation</w:t>
      </w:r>
      <w:proofErr w:type="spellEnd"/>
      <w:r w:rsidRPr="00193128">
        <w:rPr>
          <w:szCs w:val="22"/>
        </w:rPr>
        <w:t xml:space="preserve"> VARCHAR(10)  NOT NULL,</w:t>
      </w:r>
    </w:p>
    <w:p w14:paraId="2727050E"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office</w:t>
      </w:r>
      <w:proofErr w:type="gramEnd"/>
      <w:r w:rsidRPr="00193128">
        <w:rPr>
          <w:szCs w:val="22"/>
        </w:rPr>
        <w:t>_hour</w:t>
      </w:r>
      <w:proofErr w:type="spellEnd"/>
      <w:r w:rsidRPr="00193128">
        <w:rPr>
          <w:szCs w:val="22"/>
        </w:rPr>
        <w:t xml:space="preserve"> DECIMAL(5,2) NOT NULL,</w:t>
      </w:r>
    </w:p>
    <w:p w14:paraId="1EF9A462"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pk_professor</w:t>
      </w:r>
      <w:proofErr w:type="spellEnd"/>
      <w:r w:rsidRPr="00193128">
        <w:rPr>
          <w:szCs w:val="22"/>
        </w:rPr>
        <w:t xml:space="preserve"> PRIMARY KEY (</w:t>
      </w:r>
      <w:proofErr w:type="spellStart"/>
      <w:r w:rsidRPr="00193128">
        <w:rPr>
          <w:szCs w:val="22"/>
        </w:rPr>
        <w:t>net_id</w:t>
      </w:r>
      <w:proofErr w:type="spellEnd"/>
      <w:r w:rsidRPr="00193128">
        <w:rPr>
          <w:szCs w:val="22"/>
        </w:rPr>
        <w:t>),</w:t>
      </w:r>
    </w:p>
    <w:p w14:paraId="6A240337"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chk_professor_orn</w:t>
      </w:r>
      <w:proofErr w:type="spellEnd"/>
      <w:r w:rsidRPr="00193128">
        <w:rPr>
          <w:szCs w:val="22"/>
        </w:rPr>
        <w:t xml:space="preserve"> CHECK (</w:t>
      </w:r>
      <w:proofErr w:type="spellStart"/>
      <w:r w:rsidRPr="00193128">
        <w:rPr>
          <w:szCs w:val="22"/>
        </w:rPr>
        <w:t>office_roomnumber</w:t>
      </w:r>
      <w:proofErr w:type="spellEnd"/>
      <w:r w:rsidRPr="00193128">
        <w:rPr>
          <w:szCs w:val="22"/>
        </w:rPr>
        <w:t xml:space="preserve">&gt;=1000 AND </w:t>
      </w:r>
      <w:proofErr w:type="spellStart"/>
      <w:r w:rsidRPr="00193128">
        <w:rPr>
          <w:szCs w:val="22"/>
        </w:rPr>
        <w:t>office_roomnumber</w:t>
      </w:r>
      <w:proofErr w:type="spellEnd"/>
      <w:r w:rsidRPr="00193128">
        <w:rPr>
          <w:szCs w:val="22"/>
        </w:rPr>
        <w:t>&lt;=9999),</w:t>
      </w:r>
    </w:p>
    <w:p w14:paraId="029C36FE"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chk_professor_rank</w:t>
      </w:r>
      <w:proofErr w:type="spellEnd"/>
      <w:r w:rsidRPr="00193128">
        <w:rPr>
          <w:szCs w:val="22"/>
        </w:rPr>
        <w:t xml:space="preserve"> CHECK (rank IN ('</w:t>
      </w:r>
      <w:proofErr w:type="spellStart"/>
      <w:r w:rsidRPr="00193128">
        <w:rPr>
          <w:szCs w:val="22"/>
        </w:rPr>
        <w:t>assistant','associate','full</w:t>
      </w:r>
      <w:proofErr w:type="spellEnd"/>
      <w:r w:rsidRPr="00193128">
        <w:rPr>
          <w:szCs w:val="22"/>
        </w:rPr>
        <w:t>')),</w:t>
      </w:r>
    </w:p>
    <w:p w14:paraId="3DF651DD" w14:textId="77777777" w:rsidR="00193128" w:rsidRPr="00193128" w:rsidRDefault="00193128" w:rsidP="00DD2F95">
      <w:pPr>
        <w:spacing w:after="0" w:line="240" w:lineRule="auto"/>
        <w:rPr>
          <w:szCs w:val="22"/>
        </w:rPr>
      </w:pPr>
      <w:r w:rsidRPr="00193128">
        <w:rPr>
          <w:szCs w:val="22"/>
        </w:rPr>
        <w:tab/>
        <w:t>CONSTRAINT fk_professor_1 FOREIGN KEY (</w:t>
      </w:r>
      <w:proofErr w:type="spellStart"/>
      <w:r w:rsidRPr="00193128">
        <w:rPr>
          <w:szCs w:val="22"/>
        </w:rPr>
        <w:t>office_roomnumber</w:t>
      </w:r>
      <w:proofErr w:type="gramStart"/>
      <w:r w:rsidRPr="00193128">
        <w:rPr>
          <w:szCs w:val="22"/>
        </w:rPr>
        <w:t>,office</w:t>
      </w:r>
      <w:proofErr w:type="gramEnd"/>
      <w:r w:rsidRPr="00193128">
        <w:rPr>
          <w:szCs w:val="22"/>
        </w:rPr>
        <w:t>_building_abbreviation</w:t>
      </w:r>
      <w:proofErr w:type="spellEnd"/>
      <w:r w:rsidRPr="00193128">
        <w:rPr>
          <w:szCs w:val="22"/>
        </w:rPr>
        <w:t>) REFERENCES OFFICE(</w:t>
      </w:r>
      <w:proofErr w:type="spellStart"/>
      <w:r w:rsidRPr="00193128">
        <w:rPr>
          <w:szCs w:val="22"/>
        </w:rPr>
        <w:t>room_number,building_abbreviation</w:t>
      </w:r>
      <w:proofErr w:type="spellEnd"/>
      <w:r w:rsidRPr="00193128">
        <w:rPr>
          <w:szCs w:val="22"/>
        </w:rPr>
        <w:t>),</w:t>
      </w:r>
    </w:p>
    <w:p w14:paraId="2DAF6FD8" w14:textId="77777777" w:rsidR="00193128" w:rsidRPr="00193128" w:rsidRDefault="00193128" w:rsidP="00DD2F95">
      <w:pPr>
        <w:spacing w:after="0" w:line="240" w:lineRule="auto"/>
        <w:rPr>
          <w:szCs w:val="22"/>
        </w:rPr>
      </w:pPr>
      <w:r w:rsidRPr="00193128">
        <w:rPr>
          <w:szCs w:val="22"/>
        </w:rPr>
        <w:tab/>
        <w:t>CONSTRAINT fk_professor_2 FOREIGN KEY (</w:t>
      </w:r>
      <w:proofErr w:type="spellStart"/>
      <w:r w:rsidRPr="00193128">
        <w:rPr>
          <w:szCs w:val="22"/>
        </w:rPr>
        <w:t>net_id</w:t>
      </w:r>
      <w:proofErr w:type="spellEnd"/>
      <w:r w:rsidRPr="00193128">
        <w:rPr>
          <w:szCs w:val="22"/>
        </w:rPr>
        <w:t xml:space="preserve">) REFERENCES </w:t>
      </w:r>
      <w:proofErr w:type="gramStart"/>
      <w:r w:rsidRPr="00193128">
        <w:rPr>
          <w:szCs w:val="22"/>
        </w:rPr>
        <w:t>EMPLOYEE(</w:t>
      </w:r>
      <w:proofErr w:type="spellStart"/>
      <w:proofErr w:type="gramEnd"/>
      <w:r w:rsidRPr="00193128">
        <w:rPr>
          <w:szCs w:val="22"/>
        </w:rPr>
        <w:t>net_id</w:t>
      </w:r>
      <w:proofErr w:type="spellEnd"/>
      <w:r w:rsidRPr="00193128">
        <w:rPr>
          <w:szCs w:val="22"/>
        </w:rPr>
        <w:t>)</w:t>
      </w:r>
    </w:p>
    <w:p w14:paraId="3E6272CF" w14:textId="77777777" w:rsidR="00193128" w:rsidRPr="00193128" w:rsidRDefault="00193128" w:rsidP="00DD2F95">
      <w:pPr>
        <w:spacing w:after="0" w:line="240" w:lineRule="auto"/>
        <w:rPr>
          <w:szCs w:val="22"/>
        </w:rPr>
      </w:pPr>
      <w:r w:rsidRPr="00193128">
        <w:rPr>
          <w:szCs w:val="22"/>
        </w:rPr>
        <w:t>);</w:t>
      </w:r>
    </w:p>
    <w:p w14:paraId="61DB31A9" w14:textId="77777777" w:rsidR="00193128" w:rsidRPr="00193128" w:rsidRDefault="00193128" w:rsidP="00DD2F95">
      <w:pPr>
        <w:spacing w:after="0" w:line="240" w:lineRule="auto"/>
        <w:rPr>
          <w:szCs w:val="22"/>
        </w:rPr>
      </w:pPr>
    </w:p>
    <w:p w14:paraId="310CFEA8" w14:textId="77777777" w:rsidR="00193128" w:rsidRPr="00193128" w:rsidRDefault="00193128" w:rsidP="00DD2F95">
      <w:pPr>
        <w:spacing w:after="0" w:line="240" w:lineRule="auto"/>
        <w:rPr>
          <w:szCs w:val="22"/>
        </w:rPr>
      </w:pPr>
      <w:r w:rsidRPr="00193128">
        <w:rPr>
          <w:szCs w:val="22"/>
        </w:rPr>
        <w:t>/**</w:t>
      </w:r>
    </w:p>
    <w:p w14:paraId="5A9239D6" w14:textId="77777777" w:rsidR="00193128" w:rsidRPr="00193128" w:rsidRDefault="00193128" w:rsidP="00DD2F95">
      <w:pPr>
        <w:spacing w:after="0" w:line="240" w:lineRule="auto"/>
        <w:rPr>
          <w:szCs w:val="22"/>
        </w:rPr>
      </w:pPr>
      <w:r w:rsidRPr="00193128">
        <w:rPr>
          <w:szCs w:val="22"/>
        </w:rPr>
        <w:t xml:space="preserve"> * ADVICE (</w:t>
      </w:r>
      <w:proofErr w:type="spellStart"/>
      <w:r w:rsidRPr="00193128">
        <w:rPr>
          <w:szCs w:val="22"/>
        </w:rPr>
        <w:t>prof_net_id</w:t>
      </w:r>
      <w:proofErr w:type="spellEnd"/>
      <w:r w:rsidRPr="00193128">
        <w:rPr>
          <w:szCs w:val="22"/>
        </w:rPr>
        <w:t xml:space="preserve">, </w:t>
      </w:r>
      <w:proofErr w:type="spellStart"/>
      <w:r w:rsidRPr="00193128">
        <w:rPr>
          <w:szCs w:val="22"/>
        </w:rPr>
        <w:t>student_net_id</w:t>
      </w:r>
      <w:proofErr w:type="spellEnd"/>
      <w:r w:rsidRPr="00193128">
        <w:rPr>
          <w:szCs w:val="22"/>
        </w:rPr>
        <w:t>)</w:t>
      </w:r>
    </w:p>
    <w:p w14:paraId="36C1B989" w14:textId="77777777" w:rsidR="00193128" w:rsidRPr="00193128" w:rsidRDefault="00193128" w:rsidP="00DD2F95">
      <w:pPr>
        <w:spacing w:after="0" w:line="240" w:lineRule="auto"/>
        <w:rPr>
          <w:szCs w:val="22"/>
        </w:rPr>
      </w:pPr>
      <w:r w:rsidRPr="00193128">
        <w:rPr>
          <w:szCs w:val="22"/>
        </w:rPr>
        <w:t xml:space="preserve"> */</w:t>
      </w:r>
    </w:p>
    <w:p w14:paraId="40F77ABC" w14:textId="77777777" w:rsidR="00193128" w:rsidRPr="00193128" w:rsidRDefault="00193128" w:rsidP="00DD2F95">
      <w:pPr>
        <w:spacing w:after="0" w:line="240" w:lineRule="auto"/>
        <w:rPr>
          <w:szCs w:val="22"/>
        </w:rPr>
      </w:pPr>
      <w:r w:rsidRPr="00193128">
        <w:rPr>
          <w:szCs w:val="22"/>
        </w:rPr>
        <w:t>CREATE TABLE ADVICE</w:t>
      </w:r>
    </w:p>
    <w:p w14:paraId="712C6073" w14:textId="77777777" w:rsidR="00193128" w:rsidRPr="00193128" w:rsidRDefault="00193128" w:rsidP="00DD2F95">
      <w:pPr>
        <w:spacing w:after="0" w:line="240" w:lineRule="auto"/>
        <w:rPr>
          <w:szCs w:val="22"/>
        </w:rPr>
      </w:pPr>
      <w:r w:rsidRPr="00193128">
        <w:rPr>
          <w:szCs w:val="22"/>
        </w:rPr>
        <w:lastRenderedPageBreak/>
        <w:t>(</w:t>
      </w:r>
    </w:p>
    <w:p w14:paraId="4E7D1A08"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prof</w:t>
      </w:r>
      <w:proofErr w:type="gramEnd"/>
      <w:r w:rsidRPr="00193128">
        <w:rPr>
          <w:szCs w:val="22"/>
        </w:rPr>
        <w:t>_net_id</w:t>
      </w:r>
      <w:proofErr w:type="spellEnd"/>
      <w:r w:rsidRPr="00193128">
        <w:rPr>
          <w:szCs w:val="22"/>
        </w:rPr>
        <w:t xml:space="preserve"> VARCHAR(24) NOT NULL,</w:t>
      </w:r>
    </w:p>
    <w:p w14:paraId="305C814B"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student</w:t>
      </w:r>
      <w:proofErr w:type="gramEnd"/>
      <w:r w:rsidRPr="00193128">
        <w:rPr>
          <w:szCs w:val="22"/>
        </w:rPr>
        <w:t>_net_id</w:t>
      </w:r>
      <w:proofErr w:type="spellEnd"/>
      <w:r w:rsidRPr="00193128">
        <w:rPr>
          <w:szCs w:val="22"/>
        </w:rPr>
        <w:t xml:space="preserve"> VARCHAR(24) NOT NULL,</w:t>
      </w:r>
    </w:p>
    <w:p w14:paraId="67D8F2A9"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pk_advice</w:t>
      </w:r>
      <w:proofErr w:type="spellEnd"/>
      <w:r w:rsidRPr="00193128">
        <w:rPr>
          <w:szCs w:val="22"/>
        </w:rPr>
        <w:t xml:space="preserve"> PRIMARY KEY (</w:t>
      </w:r>
      <w:proofErr w:type="spellStart"/>
      <w:r w:rsidRPr="00193128">
        <w:rPr>
          <w:szCs w:val="22"/>
        </w:rPr>
        <w:t>prof_net_id</w:t>
      </w:r>
      <w:proofErr w:type="spellEnd"/>
      <w:r w:rsidRPr="00193128">
        <w:rPr>
          <w:szCs w:val="22"/>
        </w:rPr>
        <w:t xml:space="preserve">, </w:t>
      </w:r>
      <w:proofErr w:type="spellStart"/>
      <w:r w:rsidRPr="00193128">
        <w:rPr>
          <w:szCs w:val="22"/>
        </w:rPr>
        <w:t>student_net_id</w:t>
      </w:r>
      <w:proofErr w:type="spellEnd"/>
      <w:r w:rsidRPr="00193128">
        <w:rPr>
          <w:szCs w:val="22"/>
        </w:rPr>
        <w:t>),</w:t>
      </w:r>
    </w:p>
    <w:p w14:paraId="08E22420" w14:textId="77777777" w:rsidR="00193128" w:rsidRPr="00193128" w:rsidRDefault="00193128" w:rsidP="00DD2F95">
      <w:pPr>
        <w:spacing w:after="0" w:line="240" w:lineRule="auto"/>
        <w:rPr>
          <w:szCs w:val="22"/>
        </w:rPr>
      </w:pPr>
      <w:r w:rsidRPr="00193128">
        <w:rPr>
          <w:szCs w:val="22"/>
        </w:rPr>
        <w:tab/>
        <w:t>CONSTRAINT fk_advice_1 FOREIGN KEY (</w:t>
      </w:r>
      <w:proofErr w:type="spellStart"/>
      <w:r w:rsidRPr="00193128">
        <w:rPr>
          <w:szCs w:val="22"/>
        </w:rPr>
        <w:t>prof_net_id</w:t>
      </w:r>
      <w:proofErr w:type="spellEnd"/>
      <w:r w:rsidRPr="00193128">
        <w:rPr>
          <w:szCs w:val="22"/>
        </w:rPr>
        <w:t xml:space="preserve">) REFERENCES </w:t>
      </w:r>
      <w:proofErr w:type="gramStart"/>
      <w:r w:rsidRPr="00193128">
        <w:rPr>
          <w:szCs w:val="22"/>
        </w:rPr>
        <w:t>PROFESSOR(</w:t>
      </w:r>
      <w:proofErr w:type="spellStart"/>
      <w:proofErr w:type="gramEnd"/>
      <w:r w:rsidRPr="00193128">
        <w:rPr>
          <w:szCs w:val="22"/>
        </w:rPr>
        <w:t>net_id</w:t>
      </w:r>
      <w:proofErr w:type="spellEnd"/>
      <w:r w:rsidRPr="00193128">
        <w:rPr>
          <w:szCs w:val="22"/>
        </w:rPr>
        <w:t>),</w:t>
      </w:r>
    </w:p>
    <w:p w14:paraId="66909439" w14:textId="77777777" w:rsidR="00193128" w:rsidRPr="00193128" w:rsidRDefault="00193128" w:rsidP="00DD2F95">
      <w:pPr>
        <w:spacing w:after="0" w:line="240" w:lineRule="auto"/>
        <w:rPr>
          <w:szCs w:val="22"/>
        </w:rPr>
      </w:pPr>
      <w:r w:rsidRPr="00193128">
        <w:rPr>
          <w:szCs w:val="22"/>
        </w:rPr>
        <w:tab/>
        <w:t>CONSTRAINT fk_advice_2 FOREIGN KEY (</w:t>
      </w:r>
      <w:proofErr w:type="spellStart"/>
      <w:r w:rsidRPr="00193128">
        <w:rPr>
          <w:szCs w:val="22"/>
        </w:rPr>
        <w:t>student_net_id</w:t>
      </w:r>
      <w:proofErr w:type="spellEnd"/>
      <w:r w:rsidRPr="00193128">
        <w:rPr>
          <w:szCs w:val="22"/>
        </w:rPr>
        <w:t xml:space="preserve">) REFERENCES </w:t>
      </w:r>
      <w:proofErr w:type="gramStart"/>
      <w:r w:rsidRPr="00193128">
        <w:rPr>
          <w:szCs w:val="22"/>
        </w:rPr>
        <w:t>STUDENT(</w:t>
      </w:r>
      <w:proofErr w:type="spellStart"/>
      <w:proofErr w:type="gramEnd"/>
      <w:r w:rsidRPr="00193128">
        <w:rPr>
          <w:szCs w:val="22"/>
        </w:rPr>
        <w:t>net_id</w:t>
      </w:r>
      <w:proofErr w:type="spellEnd"/>
      <w:r w:rsidRPr="00193128">
        <w:rPr>
          <w:szCs w:val="22"/>
        </w:rPr>
        <w:t>)</w:t>
      </w:r>
    </w:p>
    <w:p w14:paraId="53933C2D" w14:textId="77777777" w:rsidR="00193128" w:rsidRPr="00193128" w:rsidRDefault="00193128" w:rsidP="00DD2F95">
      <w:pPr>
        <w:spacing w:after="0" w:line="240" w:lineRule="auto"/>
        <w:rPr>
          <w:szCs w:val="22"/>
        </w:rPr>
      </w:pPr>
      <w:r w:rsidRPr="00193128">
        <w:rPr>
          <w:szCs w:val="22"/>
        </w:rPr>
        <w:t>);</w:t>
      </w:r>
    </w:p>
    <w:p w14:paraId="527872A6" w14:textId="77777777" w:rsidR="00193128" w:rsidRPr="00193128" w:rsidRDefault="00193128" w:rsidP="00DD2F95">
      <w:pPr>
        <w:spacing w:after="0" w:line="240" w:lineRule="auto"/>
        <w:rPr>
          <w:szCs w:val="22"/>
        </w:rPr>
      </w:pPr>
    </w:p>
    <w:p w14:paraId="71D31E26" w14:textId="77777777" w:rsidR="00193128" w:rsidRPr="00193128" w:rsidRDefault="00193128" w:rsidP="00DD2F95">
      <w:pPr>
        <w:spacing w:after="0" w:line="240" w:lineRule="auto"/>
        <w:rPr>
          <w:szCs w:val="22"/>
        </w:rPr>
      </w:pPr>
      <w:r w:rsidRPr="00193128">
        <w:rPr>
          <w:szCs w:val="22"/>
        </w:rPr>
        <w:t>/**</w:t>
      </w:r>
    </w:p>
    <w:p w14:paraId="4B387B75" w14:textId="77777777" w:rsidR="00193128" w:rsidRPr="00193128" w:rsidRDefault="00193128" w:rsidP="00DD2F95">
      <w:pPr>
        <w:spacing w:after="0" w:line="240" w:lineRule="auto"/>
        <w:rPr>
          <w:szCs w:val="22"/>
        </w:rPr>
      </w:pPr>
      <w:r w:rsidRPr="00193128">
        <w:rPr>
          <w:szCs w:val="22"/>
        </w:rPr>
        <w:t xml:space="preserve"> * LECTURER (</w:t>
      </w:r>
      <w:proofErr w:type="spellStart"/>
      <w:r w:rsidRPr="00193128">
        <w:rPr>
          <w:szCs w:val="22"/>
        </w:rPr>
        <w:t>net_id</w:t>
      </w:r>
      <w:proofErr w:type="spellEnd"/>
      <w:r w:rsidRPr="00193128">
        <w:rPr>
          <w:szCs w:val="22"/>
        </w:rPr>
        <w:t xml:space="preserve">, </w:t>
      </w:r>
      <w:proofErr w:type="spellStart"/>
      <w:r w:rsidRPr="00193128">
        <w:rPr>
          <w:szCs w:val="22"/>
        </w:rPr>
        <w:t>office_roomnumber</w:t>
      </w:r>
      <w:proofErr w:type="spellEnd"/>
      <w:r w:rsidRPr="00193128">
        <w:rPr>
          <w:szCs w:val="22"/>
        </w:rPr>
        <w:t xml:space="preserve">, </w:t>
      </w:r>
      <w:proofErr w:type="spellStart"/>
      <w:r w:rsidRPr="00193128">
        <w:rPr>
          <w:szCs w:val="22"/>
        </w:rPr>
        <w:t>office_building_abbreviation</w:t>
      </w:r>
      <w:proofErr w:type="spellEnd"/>
      <w:r w:rsidRPr="00193128">
        <w:rPr>
          <w:szCs w:val="22"/>
        </w:rPr>
        <w:t xml:space="preserve">, </w:t>
      </w:r>
      <w:proofErr w:type="spellStart"/>
      <w:r w:rsidRPr="00193128">
        <w:rPr>
          <w:szCs w:val="22"/>
        </w:rPr>
        <w:t>office_hour</w:t>
      </w:r>
      <w:proofErr w:type="spellEnd"/>
      <w:r w:rsidRPr="00193128">
        <w:rPr>
          <w:szCs w:val="22"/>
        </w:rPr>
        <w:t>)</w:t>
      </w:r>
    </w:p>
    <w:p w14:paraId="50E527D2" w14:textId="77777777" w:rsidR="00193128" w:rsidRPr="00193128" w:rsidRDefault="00193128" w:rsidP="00DD2F95">
      <w:pPr>
        <w:spacing w:after="0" w:line="240" w:lineRule="auto"/>
        <w:rPr>
          <w:szCs w:val="22"/>
        </w:rPr>
      </w:pPr>
      <w:r w:rsidRPr="00193128">
        <w:rPr>
          <w:szCs w:val="22"/>
        </w:rPr>
        <w:t xml:space="preserve"> */</w:t>
      </w:r>
    </w:p>
    <w:p w14:paraId="023587D9" w14:textId="77777777" w:rsidR="00193128" w:rsidRPr="00193128" w:rsidRDefault="00193128" w:rsidP="00DD2F95">
      <w:pPr>
        <w:spacing w:after="0" w:line="240" w:lineRule="auto"/>
        <w:rPr>
          <w:szCs w:val="22"/>
        </w:rPr>
      </w:pPr>
      <w:r w:rsidRPr="00193128">
        <w:rPr>
          <w:szCs w:val="22"/>
        </w:rPr>
        <w:t>CREATE TABLE LECTURER</w:t>
      </w:r>
    </w:p>
    <w:p w14:paraId="5AA93A2A" w14:textId="77777777" w:rsidR="00193128" w:rsidRPr="00193128" w:rsidRDefault="00193128" w:rsidP="00DD2F95">
      <w:pPr>
        <w:spacing w:after="0" w:line="240" w:lineRule="auto"/>
        <w:rPr>
          <w:szCs w:val="22"/>
        </w:rPr>
      </w:pPr>
      <w:r w:rsidRPr="00193128">
        <w:rPr>
          <w:szCs w:val="22"/>
        </w:rPr>
        <w:t>(</w:t>
      </w:r>
    </w:p>
    <w:p w14:paraId="29294F27"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net</w:t>
      </w:r>
      <w:proofErr w:type="gramEnd"/>
      <w:r w:rsidRPr="00193128">
        <w:rPr>
          <w:szCs w:val="22"/>
        </w:rPr>
        <w:t>_id</w:t>
      </w:r>
      <w:proofErr w:type="spellEnd"/>
      <w:r w:rsidRPr="00193128">
        <w:rPr>
          <w:szCs w:val="22"/>
        </w:rPr>
        <w:t xml:space="preserve"> VARCHAR(24) NOT NULL,</w:t>
      </w:r>
    </w:p>
    <w:p w14:paraId="30CE593F"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office</w:t>
      </w:r>
      <w:proofErr w:type="gramEnd"/>
      <w:r w:rsidRPr="00193128">
        <w:rPr>
          <w:szCs w:val="22"/>
        </w:rPr>
        <w:t>_roomnumber</w:t>
      </w:r>
      <w:proofErr w:type="spellEnd"/>
      <w:r w:rsidRPr="00193128">
        <w:rPr>
          <w:szCs w:val="22"/>
        </w:rPr>
        <w:t xml:space="preserve"> INTEGER NOT NULL,</w:t>
      </w:r>
    </w:p>
    <w:p w14:paraId="774283B3"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office</w:t>
      </w:r>
      <w:proofErr w:type="gramEnd"/>
      <w:r w:rsidRPr="00193128">
        <w:rPr>
          <w:szCs w:val="22"/>
        </w:rPr>
        <w:t>_building_abbreviation</w:t>
      </w:r>
      <w:proofErr w:type="spellEnd"/>
      <w:r w:rsidRPr="00193128">
        <w:rPr>
          <w:szCs w:val="22"/>
        </w:rPr>
        <w:t xml:space="preserve"> VARCHAR(10) NOT NULL,</w:t>
      </w:r>
    </w:p>
    <w:p w14:paraId="4DC3649C"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office</w:t>
      </w:r>
      <w:proofErr w:type="gramEnd"/>
      <w:r w:rsidRPr="00193128">
        <w:rPr>
          <w:szCs w:val="22"/>
        </w:rPr>
        <w:t>_hour</w:t>
      </w:r>
      <w:proofErr w:type="spellEnd"/>
      <w:r w:rsidRPr="00193128">
        <w:rPr>
          <w:szCs w:val="22"/>
        </w:rPr>
        <w:t xml:space="preserve"> DECIMAL(5,2) NOT NULL,</w:t>
      </w:r>
    </w:p>
    <w:p w14:paraId="5BF794CE"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pk_lecturer</w:t>
      </w:r>
      <w:proofErr w:type="spellEnd"/>
      <w:r w:rsidRPr="00193128">
        <w:rPr>
          <w:szCs w:val="22"/>
        </w:rPr>
        <w:t xml:space="preserve"> PRIMARY KEY (</w:t>
      </w:r>
      <w:proofErr w:type="spellStart"/>
      <w:r w:rsidRPr="00193128">
        <w:rPr>
          <w:szCs w:val="22"/>
        </w:rPr>
        <w:t>net_id</w:t>
      </w:r>
      <w:proofErr w:type="spellEnd"/>
      <w:r w:rsidRPr="00193128">
        <w:rPr>
          <w:szCs w:val="22"/>
        </w:rPr>
        <w:t>),</w:t>
      </w:r>
    </w:p>
    <w:p w14:paraId="44147E66"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chk_lecturer_orn</w:t>
      </w:r>
      <w:proofErr w:type="spellEnd"/>
      <w:r w:rsidRPr="00193128">
        <w:rPr>
          <w:szCs w:val="22"/>
        </w:rPr>
        <w:t xml:space="preserve"> CHECK (</w:t>
      </w:r>
      <w:proofErr w:type="spellStart"/>
      <w:r w:rsidRPr="00193128">
        <w:rPr>
          <w:szCs w:val="22"/>
        </w:rPr>
        <w:t>office_roomnumber</w:t>
      </w:r>
      <w:proofErr w:type="spellEnd"/>
      <w:r w:rsidRPr="00193128">
        <w:rPr>
          <w:szCs w:val="22"/>
        </w:rPr>
        <w:t xml:space="preserve">&gt;=1000 AND </w:t>
      </w:r>
      <w:proofErr w:type="spellStart"/>
      <w:r w:rsidRPr="00193128">
        <w:rPr>
          <w:szCs w:val="22"/>
        </w:rPr>
        <w:t>office_roomnumber</w:t>
      </w:r>
      <w:proofErr w:type="spellEnd"/>
      <w:r w:rsidRPr="00193128">
        <w:rPr>
          <w:szCs w:val="22"/>
        </w:rPr>
        <w:t>&lt;=9999),</w:t>
      </w:r>
    </w:p>
    <w:p w14:paraId="6141E78B" w14:textId="77777777" w:rsidR="00193128" w:rsidRPr="00193128" w:rsidRDefault="00193128" w:rsidP="00DD2F95">
      <w:pPr>
        <w:spacing w:after="0" w:line="240" w:lineRule="auto"/>
        <w:rPr>
          <w:szCs w:val="22"/>
        </w:rPr>
      </w:pPr>
      <w:r w:rsidRPr="00193128">
        <w:rPr>
          <w:szCs w:val="22"/>
        </w:rPr>
        <w:tab/>
        <w:t>CONSTRAINT fk_lecturer_1 FOREIGN KEY (</w:t>
      </w:r>
      <w:proofErr w:type="spellStart"/>
      <w:r w:rsidRPr="00193128">
        <w:rPr>
          <w:szCs w:val="22"/>
        </w:rPr>
        <w:t>office_roomnumber</w:t>
      </w:r>
      <w:proofErr w:type="gramStart"/>
      <w:r w:rsidRPr="00193128">
        <w:rPr>
          <w:szCs w:val="22"/>
        </w:rPr>
        <w:t>,office</w:t>
      </w:r>
      <w:proofErr w:type="gramEnd"/>
      <w:r w:rsidRPr="00193128">
        <w:rPr>
          <w:szCs w:val="22"/>
        </w:rPr>
        <w:t>_building_abbreviation</w:t>
      </w:r>
      <w:proofErr w:type="spellEnd"/>
      <w:r w:rsidRPr="00193128">
        <w:rPr>
          <w:szCs w:val="22"/>
        </w:rPr>
        <w:t>) REFERENCES OFFICE(</w:t>
      </w:r>
      <w:proofErr w:type="spellStart"/>
      <w:r w:rsidRPr="00193128">
        <w:rPr>
          <w:szCs w:val="22"/>
        </w:rPr>
        <w:t>room_number,building_abbreviation</w:t>
      </w:r>
      <w:proofErr w:type="spellEnd"/>
      <w:r w:rsidRPr="00193128">
        <w:rPr>
          <w:szCs w:val="22"/>
        </w:rPr>
        <w:t>),</w:t>
      </w:r>
    </w:p>
    <w:p w14:paraId="385CAD31" w14:textId="77777777" w:rsidR="00193128" w:rsidRPr="00193128" w:rsidRDefault="00193128" w:rsidP="00DD2F95">
      <w:pPr>
        <w:spacing w:after="0" w:line="240" w:lineRule="auto"/>
        <w:rPr>
          <w:szCs w:val="22"/>
        </w:rPr>
      </w:pPr>
      <w:r w:rsidRPr="00193128">
        <w:rPr>
          <w:szCs w:val="22"/>
        </w:rPr>
        <w:tab/>
        <w:t>CONSTRAINT fk_lecturer_2 FOREIGN KEY (</w:t>
      </w:r>
      <w:proofErr w:type="spellStart"/>
      <w:r w:rsidRPr="00193128">
        <w:rPr>
          <w:szCs w:val="22"/>
        </w:rPr>
        <w:t>net_id</w:t>
      </w:r>
      <w:proofErr w:type="spellEnd"/>
      <w:r w:rsidRPr="00193128">
        <w:rPr>
          <w:szCs w:val="22"/>
        </w:rPr>
        <w:t xml:space="preserve">) REFERENCES </w:t>
      </w:r>
      <w:proofErr w:type="gramStart"/>
      <w:r w:rsidRPr="00193128">
        <w:rPr>
          <w:szCs w:val="22"/>
        </w:rPr>
        <w:t>EMPLOYEE(</w:t>
      </w:r>
      <w:proofErr w:type="spellStart"/>
      <w:proofErr w:type="gramEnd"/>
      <w:r w:rsidRPr="00193128">
        <w:rPr>
          <w:szCs w:val="22"/>
        </w:rPr>
        <w:t>net_id</w:t>
      </w:r>
      <w:proofErr w:type="spellEnd"/>
      <w:r w:rsidRPr="00193128">
        <w:rPr>
          <w:szCs w:val="22"/>
        </w:rPr>
        <w:t>)</w:t>
      </w:r>
    </w:p>
    <w:p w14:paraId="566D07A4" w14:textId="77777777" w:rsidR="00193128" w:rsidRPr="00193128" w:rsidRDefault="00193128" w:rsidP="00DD2F95">
      <w:pPr>
        <w:spacing w:after="0" w:line="240" w:lineRule="auto"/>
        <w:rPr>
          <w:szCs w:val="22"/>
        </w:rPr>
      </w:pPr>
      <w:r w:rsidRPr="00193128">
        <w:rPr>
          <w:szCs w:val="22"/>
        </w:rPr>
        <w:t>);</w:t>
      </w:r>
    </w:p>
    <w:p w14:paraId="2FCB0C6D" w14:textId="77777777" w:rsidR="00193128" w:rsidRPr="00193128" w:rsidRDefault="00193128" w:rsidP="00DD2F95">
      <w:pPr>
        <w:spacing w:after="0" w:line="240" w:lineRule="auto"/>
        <w:rPr>
          <w:szCs w:val="22"/>
        </w:rPr>
      </w:pPr>
    </w:p>
    <w:p w14:paraId="1BA87004" w14:textId="77777777" w:rsidR="00193128" w:rsidRPr="00193128" w:rsidRDefault="00193128" w:rsidP="00DD2F95">
      <w:pPr>
        <w:spacing w:after="0" w:line="240" w:lineRule="auto"/>
        <w:rPr>
          <w:szCs w:val="22"/>
        </w:rPr>
      </w:pPr>
      <w:r w:rsidRPr="00193128">
        <w:rPr>
          <w:szCs w:val="22"/>
        </w:rPr>
        <w:t>/**</w:t>
      </w:r>
    </w:p>
    <w:p w14:paraId="27DE08B2" w14:textId="77777777" w:rsidR="00193128" w:rsidRPr="00193128" w:rsidRDefault="00193128" w:rsidP="00DD2F95">
      <w:pPr>
        <w:spacing w:after="0" w:line="240" w:lineRule="auto"/>
        <w:rPr>
          <w:szCs w:val="22"/>
        </w:rPr>
      </w:pPr>
      <w:r w:rsidRPr="00193128">
        <w:rPr>
          <w:szCs w:val="22"/>
        </w:rPr>
        <w:t xml:space="preserve"> * INSTRUCTOR (</w:t>
      </w:r>
      <w:proofErr w:type="spellStart"/>
      <w:r w:rsidRPr="00193128">
        <w:rPr>
          <w:szCs w:val="22"/>
        </w:rPr>
        <w:t>net_id</w:t>
      </w:r>
      <w:proofErr w:type="spellEnd"/>
      <w:r w:rsidRPr="00193128">
        <w:rPr>
          <w:szCs w:val="22"/>
        </w:rPr>
        <w:t>)</w:t>
      </w:r>
    </w:p>
    <w:p w14:paraId="0C0053D5" w14:textId="77777777" w:rsidR="00193128" w:rsidRPr="00193128" w:rsidRDefault="00193128" w:rsidP="00DD2F95">
      <w:pPr>
        <w:spacing w:after="0" w:line="240" w:lineRule="auto"/>
        <w:rPr>
          <w:szCs w:val="22"/>
        </w:rPr>
      </w:pPr>
      <w:r w:rsidRPr="00193128">
        <w:rPr>
          <w:szCs w:val="22"/>
        </w:rPr>
        <w:t xml:space="preserve"> */</w:t>
      </w:r>
    </w:p>
    <w:p w14:paraId="039CCA94" w14:textId="77777777" w:rsidR="00193128" w:rsidRPr="00193128" w:rsidRDefault="00193128" w:rsidP="00DD2F95">
      <w:pPr>
        <w:spacing w:after="0" w:line="240" w:lineRule="auto"/>
        <w:rPr>
          <w:szCs w:val="22"/>
        </w:rPr>
      </w:pPr>
      <w:r w:rsidRPr="00193128">
        <w:rPr>
          <w:szCs w:val="22"/>
        </w:rPr>
        <w:t>CREATE TABLE INSTRUCTOR</w:t>
      </w:r>
    </w:p>
    <w:p w14:paraId="31144C16" w14:textId="77777777" w:rsidR="00193128" w:rsidRPr="00193128" w:rsidRDefault="00193128" w:rsidP="00DD2F95">
      <w:pPr>
        <w:spacing w:after="0" w:line="240" w:lineRule="auto"/>
        <w:rPr>
          <w:szCs w:val="22"/>
        </w:rPr>
      </w:pPr>
      <w:r w:rsidRPr="00193128">
        <w:rPr>
          <w:szCs w:val="22"/>
        </w:rPr>
        <w:t>(</w:t>
      </w:r>
    </w:p>
    <w:p w14:paraId="72B7A3EF"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net</w:t>
      </w:r>
      <w:proofErr w:type="gramEnd"/>
      <w:r w:rsidRPr="00193128">
        <w:rPr>
          <w:szCs w:val="22"/>
        </w:rPr>
        <w:t>_id</w:t>
      </w:r>
      <w:proofErr w:type="spellEnd"/>
      <w:r w:rsidRPr="00193128">
        <w:rPr>
          <w:szCs w:val="22"/>
        </w:rPr>
        <w:t xml:space="preserve"> VARCHAR(24) NOT NULL,</w:t>
      </w:r>
    </w:p>
    <w:p w14:paraId="0A18EDA8"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pk_instructor</w:t>
      </w:r>
      <w:proofErr w:type="spellEnd"/>
      <w:r w:rsidRPr="00193128">
        <w:rPr>
          <w:szCs w:val="22"/>
        </w:rPr>
        <w:t xml:space="preserve"> PRIMARY KEY (</w:t>
      </w:r>
      <w:proofErr w:type="spellStart"/>
      <w:r w:rsidRPr="00193128">
        <w:rPr>
          <w:szCs w:val="22"/>
        </w:rPr>
        <w:t>net_id</w:t>
      </w:r>
      <w:proofErr w:type="spellEnd"/>
      <w:r w:rsidRPr="00193128">
        <w:rPr>
          <w:szCs w:val="22"/>
        </w:rPr>
        <w:t>)/*,</w:t>
      </w:r>
    </w:p>
    <w:p w14:paraId="7961F3CF"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fk_instructor</w:t>
      </w:r>
      <w:proofErr w:type="spellEnd"/>
      <w:r w:rsidRPr="00193128">
        <w:rPr>
          <w:szCs w:val="22"/>
        </w:rPr>
        <w:t xml:space="preserve"> FOREIGN KEY </w:t>
      </w:r>
      <w:r w:rsidRPr="00193128">
        <w:rPr>
          <w:szCs w:val="22"/>
        </w:rPr>
        <w:tab/>
      </w:r>
      <w:r w:rsidRPr="00193128">
        <w:rPr>
          <w:szCs w:val="22"/>
        </w:rPr>
        <w:tab/>
      </w:r>
      <w:r w:rsidRPr="00193128">
        <w:rPr>
          <w:szCs w:val="22"/>
        </w:rPr>
        <w:tab/>
        <w:t>use trigger later*/</w:t>
      </w:r>
    </w:p>
    <w:p w14:paraId="3DD34BBA" w14:textId="77777777" w:rsidR="00193128" w:rsidRPr="00193128" w:rsidRDefault="00193128" w:rsidP="00DD2F95">
      <w:pPr>
        <w:spacing w:after="0" w:line="240" w:lineRule="auto"/>
        <w:rPr>
          <w:szCs w:val="22"/>
        </w:rPr>
      </w:pPr>
      <w:r w:rsidRPr="00193128">
        <w:rPr>
          <w:szCs w:val="22"/>
        </w:rPr>
        <w:t>);</w:t>
      </w:r>
    </w:p>
    <w:p w14:paraId="6E0CFE67" w14:textId="77777777" w:rsidR="00193128" w:rsidRPr="00193128" w:rsidRDefault="00193128" w:rsidP="00DD2F95">
      <w:pPr>
        <w:spacing w:after="0" w:line="240" w:lineRule="auto"/>
        <w:rPr>
          <w:szCs w:val="22"/>
        </w:rPr>
      </w:pPr>
    </w:p>
    <w:p w14:paraId="03889B79" w14:textId="77777777" w:rsidR="00193128" w:rsidRPr="00193128" w:rsidRDefault="00193128" w:rsidP="00DD2F95">
      <w:pPr>
        <w:spacing w:after="0" w:line="240" w:lineRule="auto"/>
        <w:rPr>
          <w:szCs w:val="22"/>
        </w:rPr>
      </w:pPr>
      <w:r w:rsidRPr="00193128">
        <w:rPr>
          <w:szCs w:val="22"/>
        </w:rPr>
        <w:t>/**</w:t>
      </w:r>
    </w:p>
    <w:p w14:paraId="2AC133B8" w14:textId="77777777" w:rsidR="00193128" w:rsidRPr="00193128" w:rsidRDefault="00193128" w:rsidP="00DD2F95">
      <w:pPr>
        <w:spacing w:after="0" w:line="240" w:lineRule="auto"/>
        <w:rPr>
          <w:szCs w:val="22"/>
        </w:rPr>
      </w:pPr>
      <w:r w:rsidRPr="00193128">
        <w:rPr>
          <w:szCs w:val="22"/>
        </w:rPr>
        <w:t xml:space="preserve"> * HIRE (</w:t>
      </w:r>
      <w:proofErr w:type="spellStart"/>
      <w:r w:rsidRPr="00193128">
        <w:rPr>
          <w:szCs w:val="22"/>
        </w:rPr>
        <w:t>dept_abbreviation</w:t>
      </w:r>
      <w:proofErr w:type="spellEnd"/>
      <w:r w:rsidRPr="00193128">
        <w:rPr>
          <w:szCs w:val="22"/>
        </w:rPr>
        <w:t xml:space="preserve">, </w:t>
      </w:r>
      <w:proofErr w:type="spellStart"/>
      <w:r w:rsidRPr="00193128">
        <w:rPr>
          <w:szCs w:val="22"/>
        </w:rPr>
        <w:t>net_id</w:t>
      </w:r>
      <w:proofErr w:type="spellEnd"/>
      <w:r w:rsidRPr="00193128">
        <w:rPr>
          <w:szCs w:val="22"/>
        </w:rPr>
        <w:t>)</w:t>
      </w:r>
    </w:p>
    <w:p w14:paraId="50E9ED9D" w14:textId="77777777" w:rsidR="00193128" w:rsidRPr="00193128" w:rsidRDefault="00193128" w:rsidP="00DD2F95">
      <w:pPr>
        <w:spacing w:after="0" w:line="240" w:lineRule="auto"/>
        <w:rPr>
          <w:szCs w:val="22"/>
        </w:rPr>
      </w:pPr>
      <w:r w:rsidRPr="00193128">
        <w:rPr>
          <w:szCs w:val="22"/>
        </w:rPr>
        <w:t xml:space="preserve"> */</w:t>
      </w:r>
    </w:p>
    <w:p w14:paraId="394D7CB9" w14:textId="77777777" w:rsidR="00193128" w:rsidRPr="00193128" w:rsidRDefault="00193128" w:rsidP="00DD2F95">
      <w:pPr>
        <w:spacing w:after="0" w:line="240" w:lineRule="auto"/>
        <w:rPr>
          <w:szCs w:val="22"/>
        </w:rPr>
      </w:pPr>
      <w:r w:rsidRPr="00193128">
        <w:rPr>
          <w:szCs w:val="22"/>
        </w:rPr>
        <w:t>CREATE TABLE HIRE</w:t>
      </w:r>
    </w:p>
    <w:p w14:paraId="6CB69321" w14:textId="77777777" w:rsidR="00193128" w:rsidRPr="00193128" w:rsidRDefault="00193128" w:rsidP="00DD2F95">
      <w:pPr>
        <w:spacing w:after="0" w:line="240" w:lineRule="auto"/>
        <w:rPr>
          <w:szCs w:val="22"/>
        </w:rPr>
      </w:pPr>
      <w:r w:rsidRPr="00193128">
        <w:rPr>
          <w:szCs w:val="22"/>
        </w:rPr>
        <w:t>(</w:t>
      </w:r>
    </w:p>
    <w:p w14:paraId="33375598"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dept</w:t>
      </w:r>
      <w:proofErr w:type="gramEnd"/>
      <w:r w:rsidRPr="00193128">
        <w:rPr>
          <w:szCs w:val="22"/>
        </w:rPr>
        <w:t>_abbreviation</w:t>
      </w:r>
      <w:proofErr w:type="spellEnd"/>
      <w:r w:rsidRPr="00193128">
        <w:rPr>
          <w:szCs w:val="22"/>
        </w:rPr>
        <w:t xml:space="preserve"> VARCHAR(10) NOT NULL,</w:t>
      </w:r>
    </w:p>
    <w:p w14:paraId="6CDB84C1"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net</w:t>
      </w:r>
      <w:proofErr w:type="gramEnd"/>
      <w:r w:rsidRPr="00193128">
        <w:rPr>
          <w:szCs w:val="22"/>
        </w:rPr>
        <w:t>_id</w:t>
      </w:r>
      <w:proofErr w:type="spellEnd"/>
      <w:r w:rsidRPr="00193128">
        <w:rPr>
          <w:szCs w:val="22"/>
        </w:rPr>
        <w:t xml:space="preserve"> VARCHAR(24) NOT NULL,</w:t>
      </w:r>
    </w:p>
    <w:p w14:paraId="3C80C677"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pk_hire</w:t>
      </w:r>
      <w:proofErr w:type="spellEnd"/>
      <w:r w:rsidRPr="00193128">
        <w:rPr>
          <w:szCs w:val="22"/>
        </w:rPr>
        <w:t xml:space="preserve"> PRIMARY KEY (</w:t>
      </w:r>
      <w:proofErr w:type="spellStart"/>
      <w:r w:rsidRPr="00193128">
        <w:rPr>
          <w:szCs w:val="22"/>
        </w:rPr>
        <w:t>dept_abbreviation</w:t>
      </w:r>
      <w:proofErr w:type="spellEnd"/>
      <w:r w:rsidRPr="00193128">
        <w:rPr>
          <w:szCs w:val="22"/>
        </w:rPr>
        <w:t xml:space="preserve">, </w:t>
      </w:r>
      <w:proofErr w:type="spellStart"/>
      <w:r w:rsidRPr="00193128">
        <w:rPr>
          <w:szCs w:val="22"/>
        </w:rPr>
        <w:t>net_id</w:t>
      </w:r>
      <w:proofErr w:type="spellEnd"/>
      <w:r w:rsidRPr="00193128">
        <w:rPr>
          <w:szCs w:val="22"/>
        </w:rPr>
        <w:t>),</w:t>
      </w:r>
    </w:p>
    <w:p w14:paraId="334AA1DE" w14:textId="77777777" w:rsidR="00193128" w:rsidRPr="00193128" w:rsidRDefault="00193128" w:rsidP="00DD2F95">
      <w:pPr>
        <w:spacing w:after="0" w:line="240" w:lineRule="auto"/>
        <w:rPr>
          <w:szCs w:val="22"/>
        </w:rPr>
      </w:pPr>
      <w:r w:rsidRPr="00193128">
        <w:rPr>
          <w:szCs w:val="22"/>
        </w:rPr>
        <w:tab/>
        <w:t>CONSTRAINT fk_hire_1 FOREIGN KEY (</w:t>
      </w:r>
      <w:proofErr w:type="spellStart"/>
      <w:r w:rsidRPr="00193128">
        <w:rPr>
          <w:szCs w:val="22"/>
        </w:rPr>
        <w:t>dept_abbreviation</w:t>
      </w:r>
      <w:proofErr w:type="spellEnd"/>
      <w:r w:rsidRPr="00193128">
        <w:rPr>
          <w:szCs w:val="22"/>
        </w:rPr>
        <w:t xml:space="preserve">) REFERENCES </w:t>
      </w:r>
      <w:proofErr w:type="gramStart"/>
      <w:r w:rsidRPr="00193128">
        <w:rPr>
          <w:szCs w:val="22"/>
        </w:rPr>
        <w:t>DEPARTMENT(</w:t>
      </w:r>
      <w:proofErr w:type="gramEnd"/>
      <w:r w:rsidRPr="00193128">
        <w:rPr>
          <w:szCs w:val="22"/>
        </w:rPr>
        <w:t>abbreviation),</w:t>
      </w:r>
    </w:p>
    <w:p w14:paraId="513084EF" w14:textId="77777777" w:rsidR="00193128" w:rsidRPr="00193128" w:rsidRDefault="00193128" w:rsidP="00DD2F95">
      <w:pPr>
        <w:spacing w:after="0" w:line="240" w:lineRule="auto"/>
        <w:rPr>
          <w:szCs w:val="22"/>
        </w:rPr>
      </w:pPr>
      <w:r w:rsidRPr="00193128">
        <w:rPr>
          <w:szCs w:val="22"/>
        </w:rPr>
        <w:tab/>
        <w:t>CONSTRAINT fk_hire_2 FOREIGN KEY (</w:t>
      </w:r>
      <w:proofErr w:type="spellStart"/>
      <w:r w:rsidRPr="00193128">
        <w:rPr>
          <w:szCs w:val="22"/>
        </w:rPr>
        <w:t>net_id</w:t>
      </w:r>
      <w:proofErr w:type="spellEnd"/>
      <w:r w:rsidRPr="00193128">
        <w:rPr>
          <w:szCs w:val="22"/>
        </w:rPr>
        <w:t xml:space="preserve">) REFERENCES </w:t>
      </w:r>
      <w:proofErr w:type="gramStart"/>
      <w:r w:rsidRPr="00193128">
        <w:rPr>
          <w:szCs w:val="22"/>
        </w:rPr>
        <w:t>EMPLOYEE(</w:t>
      </w:r>
      <w:proofErr w:type="spellStart"/>
      <w:proofErr w:type="gramEnd"/>
      <w:r w:rsidRPr="00193128">
        <w:rPr>
          <w:szCs w:val="22"/>
        </w:rPr>
        <w:t>net_id</w:t>
      </w:r>
      <w:proofErr w:type="spellEnd"/>
      <w:r w:rsidRPr="00193128">
        <w:rPr>
          <w:szCs w:val="22"/>
        </w:rPr>
        <w:t>)</w:t>
      </w:r>
    </w:p>
    <w:p w14:paraId="4D68A302" w14:textId="77777777" w:rsidR="00193128" w:rsidRPr="00193128" w:rsidRDefault="00193128" w:rsidP="00DD2F95">
      <w:pPr>
        <w:spacing w:after="0" w:line="240" w:lineRule="auto"/>
        <w:rPr>
          <w:szCs w:val="22"/>
        </w:rPr>
      </w:pPr>
      <w:r w:rsidRPr="00193128">
        <w:rPr>
          <w:szCs w:val="22"/>
        </w:rPr>
        <w:t>);</w:t>
      </w:r>
    </w:p>
    <w:p w14:paraId="424269EE" w14:textId="77777777" w:rsidR="00193128" w:rsidRPr="00193128" w:rsidRDefault="00193128" w:rsidP="00DD2F95">
      <w:pPr>
        <w:spacing w:after="0" w:line="240" w:lineRule="auto"/>
        <w:rPr>
          <w:szCs w:val="22"/>
        </w:rPr>
      </w:pPr>
    </w:p>
    <w:p w14:paraId="08E6A003" w14:textId="77777777" w:rsidR="00193128" w:rsidRPr="00193128" w:rsidRDefault="00193128" w:rsidP="00DD2F95">
      <w:pPr>
        <w:spacing w:after="0" w:line="240" w:lineRule="auto"/>
        <w:rPr>
          <w:szCs w:val="22"/>
        </w:rPr>
      </w:pPr>
      <w:r w:rsidRPr="00193128">
        <w:rPr>
          <w:szCs w:val="22"/>
        </w:rPr>
        <w:t>/**</w:t>
      </w:r>
    </w:p>
    <w:p w14:paraId="129550AF" w14:textId="77777777" w:rsidR="00193128" w:rsidRPr="00193128" w:rsidRDefault="00193128" w:rsidP="00DD2F95">
      <w:pPr>
        <w:spacing w:after="0" w:line="240" w:lineRule="auto"/>
        <w:rPr>
          <w:szCs w:val="22"/>
        </w:rPr>
      </w:pPr>
      <w:r w:rsidRPr="00193128">
        <w:rPr>
          <w:szCs w:val="22"/>
        </w:rPr>
        <w:t xml:space="preserve"> * TRACK (name, </w:t>
      </w:r>
      <w:proofErr w:type="spellStart"/>
      <w:r w:rsidRPr="00193128">
        <w:rPr>
          <w:szCs w:val="22"/>
        </w:rPr>
        <w:t>dept_abbreviation</w:t>
      </w:r>
      <w:proofErr w:type="spellEnd"/>
      <w:r w:rsidRPr="00193128">
        <w:rPr>
          <w:szCs w:val="22"/>
        </w:rPr>
        <w:t>)</w:t>
      </w:r>
    </w:p>
    <w:p w14:paraId="054508E4" w14:textId="77777777" w:rsidR="00193128" w:rsidRPr="00193128" w:rsidRDefault="00193128" w:rsidP="00DD2F95">
      <w:pPr>
        <w:spacing w:after="0" w:line="240" w:lineRule="auto"/>
        <w:rPr>
          <w:szCs w:val="22"/>
        </w:rPr>
      </w:pPr>
      <w:r w:rsidRPr="00193128">
        <w:rPr>
          <w:szCs w:val="22"/>
        </w:rPr>
        <w:t xml:space="preserve"> */</w:t>
      </w:r>
    </w:p>
    <w:p w14:paraId="4472D8F6" w14:textId="77777777" w:rsidR="00193128" w:rsidRPr="00193128" w:rsidRDefault="00193128" w:rsidP="00DD2F95">
      <w:pPr>
        <w:spacing w:after="0" w:line="240" w:lineRule="auto"/>
        <w:rPr>
          <w:szCs w:val="22"/>
        </w:rPr>
      </w:pPr>
      <w:r w:rsidRPr="00193128">
        <w:rPr>
          <w:szCs w:val="22"/>
        </w:rPr>
        <w:t>CREATE TABLE TRACK</w:t>
      </w:r>
    </w:p>
    <w:p w14:paraId="04FA2FCF" w14:textId="77777777" w:rsidR="00193128" w:rsidRPr="00193128" w:rsidRDefault="00193128" w:rsidP="00DD2F95">
      <w:pPr>
        <w:spacing w:after="0" w:line="240" w:lineRule="auto"/>
        <w:rPr>
          <w:szCs w:val="22"/>
        </w:rPr>
      </w:pPr>
      <w:r w:rsidRPr="00193128">
        <w:rPr>
          <w:szCs w:val="22"/>
        </w:rPr>
        <w:t>(</w:t>
      </w:r>
    </w:p>
    <w:p w14:paraId="0D08D4E5" w14:textId="77777777" w:rsidR="00193128" w:rsidRPr="00193128" w:rsidRDefault="00193128" w:rsidP="00DD2F95">
      <w:pPr>
        <w:spacing w:after="0" w:line="240" w:lineRule="auto"/>
        <w:rPr>
          <w:szCs w:val="22"/>
        </w:rPr>
      </w:pPr>
      <w:r w:rsidRPr="00193128">
        <w:rPr>
          <w:szCs w:val="22"/>
        </w:rPr>
        <w:tab/>
      </w:r>
      <w:proofErr w:type="gramStart"/>
      <w:r w:rsidRPr="00193128">
        <w:rPr>
          <w:szCs w:val="22"/>
        </w:rPr>
        <w:t>name</w:t>
      </w:r>
      <w:proofErr w:type="gramEnd"/>
      <w:r w:rsidRPr="00193128">
        <w:rPr>
          <w:szCs w:val="22"/>
        </w:rPr>
        <w:t xml:space="preserve"> VARCHAR(64) NOT NULL,</w:t>
      </w:r>
    </w:p>
    <w:p w14:paraId="26DC0D9D"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dept</w:t>
      </w:r>
      <w:proofErr w:type="gramEnd"/>
      <w:r w:rsidRPr="00193128">
        <w:rPr>
          <w:szCs w:val="22"/>
        </w:rPr>
        <w:t>_abbreviation</w:t>
      </w:r>
      <w:proofErr w:type="spellEnd"/>
      <w:r w:rsidRPr="00193128">
        <w:rPr>
          <w:szCs w:val="22"/>
        </w:rPr>
        <w:t xml:space="preserve"> VARCHAR(10) NOT NULL,</w:t>
      </w:r>
    </w:p>
    <w:p w14:paraId="63031141"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pk_track</w:t>
      </w:r>
      <w:proofErr w:type="spellEnd"/>
      <w:r w:rsidRPr="00193128">
        <w:rPr>
          <w:szCs w:val="22"/>
        </w:rPr>
        <w:t xml:space="preserve"> PRIMARY KEY (name),</w:t>
      </w:r>
    </w:p>
    <w:p w14:paraId="07B9E6EC"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fk_track</w:t>
      </w:r>
      <w:proofErr w:type="spellEnd"/>
      <w:r w:rsidRPr="00193128">
        <w:rPr>
          <w:szCs w:val="22"/>
        </w:rPr>
        <w:t xml:space="preserve"> FOREIGN KEY (</w:t>
      </w:r>
      <w:proofErr w:type="spellStart"/>
      <w:r w:rsidRPr="00193128">
        <w:rPr>
          <w:szCs w:val="22"/>
        </w:rPr>
        <w:t>dept_abbreviation</w:t>
      </w:r>
      <w:proofErr w:type="spellEnd"/>
      <w:r w:rsidRPr="00193128">
        <w:rPr>
          <w:szCs w:val="22"/>
        </w:rPr>
        <w:t xml:space="preserve">) REFERENCES </w:t>
      </w:r>
      <w:proofErr w:type="gramStart"/>
      <w:r w:rsidRPr="00193128">
        <w:rPr>
          <w:szCs w:val="22"/>
        </w:rPr>
        <w:t>DEPARTMENT(</w:t>
      </w:r>
      <w:proofErr w:type="gramEnd"/>
      <w:r w:rsidRPr="00193128">
        <w:rPr>
          <w:szCs w:val="22"/>
        </w:rPr>
        <w:t>abbreviation)</w:t>
      </w:r>
    </w:p>
    <w:p w14:paraId="01DCAC54" w14:textId="77777777" w:rsidR="00193128" w:rsidRPr="00193128" w:rsidRDefault="00193128" w:rsidP="00DD2F95">
      <w:pPr>
        <w:spacing w:after="0" w:line="240" w:lineRule="auto"/>
        <w:rPr>
          <w:szCs w:val="22"/>
        </w:rPr>
      </w:pPr>
      <w:r w:rsidRPr="00193128">
        <w:rPr>
          <w:szCs w:val="22"/>
        </w:rPr>
        <w:t>);</w:t>
      </w:r>
    </w:p>
    <w:p w14:paraId="09CBB5A9" w14:textId="77777777" w:rsidR="00193128" w:rsidRPr="00193128" w:rsidRDefault="00193128" w:rsidP="00DD2F95">
      <w:pPr>
        <w:spacing w:after="0" w:line="240" w:lineRule="auto"/>
        <w:rPr>
          <w:szCs w:val="22"/>
        </w:rPr>
      </w:pPr>
    </w:p>
    <w:p w14:paraId="6704CF23" w14:textId="77777777" w:rsidR="00193128" w:rsidRPr="00193128" w:rsidRDefault="00193128" w:rsidP="00DD2F95">
      <w:pPr>
        <w:spacing w:after="0" w:line="240" w:lineRule="auto"/>
        <w:rPr>
          <w:szCs w:val="22"/>
        </w:rPr>
      </w:pPr>
      <w:r w:rsidRPr="00193128">
        <w:rPr>
          <w:szCs w:val="22"/>
        </w:rPr>
        <w:t>/**</w:t>
      </w:r>
    </w:p>
    <w:p w14:paraId="3E8B7222" w14:textId="77777777" w:rsidR="00193128" w:rsidRPr="00193128" w:rsidRDefault="00193128" w:rsidP="00DD2F95">
      <w:pPr>
        <w:spacing w:after="0" w:line="240" w:lineRule="auto"/>
        <w:rPr>
          <w:szCs w:val="22"/>
        </w:rPr>
      </w:pPr>
      <w:r w:rsidRPr="00193128">
        <w:rPr>
          <w:szCs w:val="22"/>
        </w:rPr>
        <w:t xml:space="preserve"> * COURSE (</w:t>
      </w:r>
      <w:proofErr w:type="spellStart"/>
      <w:r w:rsidRPr="00193128">
        <w:rPr>
          <w:szCs w:val="22"/>
        </w:rPr>
        <w:t>course_number</w:t>
      </w:r>
      <w:proofErr w:type="spellEnd"/>
      <w:r w:rsidRPr="00193128">
        <w:rPr>
          <w:szCs w:val="22"/>
        </w:rPr>
        <w:t xml:space="preserve">, name, </w:t>
      </w:r>
      <w:proofErr w:type="spellStart"/>
      <w:r w:rsidRPr="00193128">
        <w:rPr>
          <w:szCs w:val="22"/>
        </w:rPr>
        <w:t>credit_hour</w:t>
      </w:r>
      <w:proofErr w:type="spellEnd"/>
      <w:r w:rsidRPr="00193128">
        <w:rPr>
          <w:szCs w:val="22"/>
        </w:rPr>
        <w:t xml:space="preserve">, </w:t>
      </w:r>
      <w:proofErr w:type="spellStart"/>
      <w:r w:rsidRPr="00193128">
        <w:rPr>
          <w:szCs w:val="22"/>
        </w:rPr>
        <w:t>dept_abbreviation</w:t>
      </w:r>
      <w:proofErr w:type="spellEnd"/>
      <w:r w:rsidRPr="00193128">
        <w:rPr>
          <w:szCs w:val="22"/>
        </w:rPr>
        <w:t>)</w:t>
      </w:r>
    </w:p>
    <w:p w14:paraId="06A659A6" w14:textId="77777777" w:rsidR="00193128" w:rsidRPr="00193128" w:rsidRDefault="00193128" w:rsidP="00DD2F95">
      <w:pPr>
        <w:spacing w:after="0" w:line="240" w:lineRule="auto"/>
        <w:rPr>
          <w:szCs w:val="22"/>
        </w:rPr>
      </w:pPr>
      <w:r w:rsidRPr="00193128">
        <w:rPr>
          <w:szCs w:val="22"/>
        </w:rPr>
        <w:t xml:space="preserve"> */</w:t>
      </w:r>
    </w:p>
    <w:p w14:paraId="36C9D9DF" w14:textId="77777777" w:rsidR="00193128" w:rsidRPr="00193128" w:rsidRDefault="00193128" w:rsidP="00DD2F95">
      <w:pPr>
        <w:spacing w:after="0" w:line="240" w:lineRule="auto"/>
        <w:rPr>
          <w:szCs w:val="22"/>
        </w:rPr>
      </w:pPr>
      <w:r w:rsidRPr="00193128">
        <w:rPr>
          <w:szCs w:val="22"/>
        </w:rPr>
        <w:t>CREATE TABLE COURSE</w:t>
      </w:r>
    </w:p>
    <w:p w14:paraId="78B80C10" w14:textId="77777777" w:rsidR="00193128" w:rsidRPr="00193128" w:rsidRDefault="00193128" w:rsidP="00DD2F95">
      <w:pPr>
        <w:spacing w:after="0" w:line="240" w:lineRule="auto"/>
        <w:rPr>
          <w:szCs w:val="22"/>
        </w:rPr>
      </w:pPr>
      <w:r w:rsidRPr="00193128">
        <w:rPr>
          <w:szCs w:val="22"/>
        </w:rPr>
        <w:t>(</w:t>
      </w:r>
    </w:p>
    <w:p w14:paraId="47B3A9AA"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course</w:t>
      </w:r>
      <w:proofErr w:type="gramEnd"/>
      <w:r w:rsidRPr="00193128">
        <w:rPr>
          <w:szCs w:val="22"/>
        </w:rPr>
        <w:t>_number</w:t>
      </w:r>
      <w:proofErr w:type="spellEnd"/>
      <w:r w:rsidRPr="00193128">
        <w:rPr>
          <w:szCs w:val="22"/>
        </w:rPr>
        <w:t xml:space="preserve"> INTEGER NOT NULL,</w:t>
      </w:r>
    </w:p>
    <w:p w14:paraId="5280AF4E" w14:textId="77777777" w:rsidR="00193128" w:rsidRPr="00193128" w:rsidRDefault="00193128" w:rsidP="00DD2F95">
      <w:pPr>
        <w:spacing w:after="0" w:line="240" w:lineRule="auto"/>
        <w:rPr>
          <w:szCs w:val="22"/>
        </w:rPr>
      </w:pPr>
      <w:r w:rsidRPr="00193128">
        <w:rPr>
          <w:szCs w:val="22"/>
        </w:rPr>
        <w:tab/>
      </w:r>
      <w:proofErr w:type="gramStart"/>
      <w:r w:rsidRPr="00193128">
        <w:rPr>
          <w:szCs w:val="22"/>
        </w:rPr>
        <w:t>name</w:t>
      </w:r>
      <w:proofErr w:type="gramEnd"/>
      <w:r w:rsidRPr="00193128">
        <w:rPr>
          <w:szCs w:val="22"/>
        </w:rPr>
        <w:t xml:space="preserve"> VARCHAR(64) NOT NULL,</w:t>
      </w:r>
    </w:p>
    <w:p w14:paraId="2DD2274B"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credit</w:t>
      </w:r>
      <w:proofErr w:type="gramEnd"/>
      <w:r w:rsidRPr="00193128">
        <w:rPr>
          <w:szCs w:val="22"/>
        </w:rPr>
        <w:t>_hour</w:t>
      </w:r>
      <w:proofErr w:type="spellEnd"/>
      <w:r w:rsidRPr="00193128">
        <w:rPr>
          <w:szCs w:val="22"/>
        </w:rPr>
        <w:t xml:space="preserve"> INTEGER NOT NULL,</w:t>
      </w:r>
    </w:p>
    <w:p w14:paraId="723A278F"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dept</w:t>
      </w:r>
      <w:proofErr w:type="gramEnd"/>
      <w:r w:rsidRPr="00193128">
        <w:rPr>
          <w:szCs w:val="22"/>
        </w:rPr>
        <w:t>_abbreviation</w:t>
      </w:r>
      <w:proofErr w:type="spellEnd"/>
      <w:r w:rsidRPr="00193128">
        <w:rPr>
          <w:szCs w:val="22"/>
        </w:rPr>
        <w:t xml:space="preserve"> VARCHAR(10) NOT NULL,</w:t>
      </w:r>
    </w:p>
    <w:p w14:paraId="3C0C8572"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pk_course</w:t>
      </w:r>
      <w:proofErr w:type="spellEnd"/>
      <w:r w:rsidRPr="00193128">
        <w:rPr>
          <w:szCs w:val="22"/>
        </w:rPr>
        <w:t xml:space="preserve"> PRIMARY KEY (</w:t>
      </w:r>
      <w:proofErr w:type="spellStart"/>
      <w:r w:rsidRPr="00193128">
        <w:rPr>
          <w:szCs w:val="22"/>
        </w:rPr>
        <w:t>course_number</w:t>
      </w:r>
      <w:proofErr w:type="spellEnd"/>
      <w:r w:rsidRPr="00193128">
        <w:rPr>
          <w:szCs w:val="22"/>
        </w:rPr>
        <w:t>),</w:t>
      </w:r>
    </w:p>
    <w:p w14:paraId="476840DA"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chk_course_credithour</w:t>
      </w:r>
      <w:proofErr w:type="spellEnd"/>
      <w:r w:rsidRPr="00193128">
        <w:rPr>
          <w:szCs w:val="22"/>
        </w:rPr>
        <w:t xml:space="preserve"> CHECK (</w:t>
      </w:r>
      <w:proofErr w:type="spellStart"/>
      <w:r w:rsidRPr="00193128">
        <w:rPr>
          <w:szCs w:val="22"/>
        </w:rPr>
        <w:t>credit_hour</w:t>
      </w:r>
      <w:proofErr w:type="spellEnd"/>
      <w:r w:rsidRPr="00193128">
        <w:rPr>
          <w:szCs w:val="22"/>
        </w:rPr>
        <w:t xml:space="preserve">&gt;=1 AND </w:t>
      </w:r>
      <w:proofErr w:type="spellStart"/>
      <w:r w:rsidRPr="00193128">
        <w:rPr>
          <w:szCs w:val="22"/>
        </w:rPr>
        <w:t>credit_hour</w:t>
      </w:r>
      <w:proofErr w:type="spellEnd"/>
      <w:r w:rsidRPr="00193128">
        <w:rPr>
          <w:szCs w:val="22"/>
        </w:rPr>
        <w:t>&lt;=6),</w:t>
      </w:r>
    </w:p>
    <w:p w14:paraId="058CCE41"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chk_course_coursenumber</w:t>
      </w:r>
      <w:proofErr w:type="spellEnd"/>
      <w:r w:rsidRPr="00193128">
        <w:rPr>
          <w:szCs w:val="22"/>
        </w:rPr>
        <w:t xml:space="preserve"> CHECK (</w:t>
      </w:r>
      <w:proofErr w:type="spellStart"/>
      <w:r w:rsidRPr="00193128">
        <w:rPr>
          <w:szCs w:val="22"/>
        </w:rPr>
        <w:t>course_number</w:t>
      </w:r>
      <w:proofErr w:type="spellEnd"/>
      <w:r w:rsidRPr="00193128">
        <w:rPr>
          <w:szCs w:val="22"/>
        </w:rPr>
        <w:t xml:space="preserve">&gt;=1000 AND </w:t>
      </w:r>
      <w:proofErr w:type="spellStart"/>
      <w:r w:rsidRPr="00193128">
        <w:rPr>
          <w:szCs w:val="22"/>
        </w:rPr>
        <w:t>course_number</w:t>
      </w:r>
      <w:proofErr w:type="spellEnd"/>
      <w:r w:rsidRPr="00193128">
        <w:rPr>
          <w:szCs w:val="22"/>
        </w:rPr>
        <w:t>&lt;=9999),</w:t>
      </w:r>
    </w:p>
    <w:p w14:paraId="05D14C0A"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fk_course</w:t>
      </w:r>
      <w:proofErr w:type="spellEnd"/>
      <w:r w:rsidRPr="00193128">
        <w:rPr>
          <w:szCs w:val="22"/>
        </w:rPr>
        <w:t xml:space="preserve"> FOREIGN KEY (</w:t>
      </w:r>
      <w:proofErr w:type="spellStart"/>
      <w:r w:rsidRPr="00193128">
        <w:rPr>
          <w:szCs w:val="22"/>
        </w:rPr>
        <w:t>dept_abbreviation</w:t>
      </w:r>
      <w:proofErr w:type="spellEnd"/>
      <w:r w:rsidRPr="00193128">
        <w:rPr>
          <w:szCs w:val="22"/>
        </w:rPr>
        <w:t xml:space="preserve">) REFERENCES </w:t>
      </w:r>
      <w:proofErr w:type="gramStart"/>
      <w:r w:rsidRPr="00193128">
        <w:rPr>
          <w:szCs w:val="22"/>
        </w:rPr>
        <w:t>DEPARTMENT(</w:t>
      </w:r>
      <w:proofErr w:type="gramEnd"/>
      <w:r w:rsidRPr="00193128">
        <w:rPr>
          <w:szCs w:val="22"/>
        </w:rPr>
        <w:t>abbreviation)</w:t>
      </w:r>
    </w:p>
    <w:p w14:paraId="495EC67E" w14:textId="77777777" w:rsidR="00193128" w:rsidRPr="00193128" w:rsidRDefault="00193128" w:rsidP="00DD2F95">
      <w:pPr>
        <w:spacing w:after="0" w:line="240" w:lineRule="auto"/>
        <w:rPr>
          <w:szCs w:val="22"/>
        </w:rPr>
      </w:pPr>
      <w:r w:rsidRPr="00193128">
        <w:rPr>
          <w:szCs w:val="22"/>
        </w:rPr>
        <w:t>);</w:t>
      </w:r>
    </w:p>
    <w:p w14:paraId="53F1A5B7" w14:textId="77777777" w:rsidR="00193128" w:rsidRPr="00193128" w:rsidRDefault="00193128" w:rsidP="00DD2F95">
      <w:pPr>
        <w:spacing w:after="0" w:line="240" w:lineRule="auto"/>
        <w:rPr>
          <w:szCs w:val="22"/>
        </w:rPr>
      </w:pPr>
    </w:p>
    <w:p w14:paraId="786F446E" w14:textId="77777777" w:rsidR="00193128" w:rsidRPr="00193128" w:rsidRDefault="00193128" w:rsidP="00DD2F95">
      <w:pPr>
        <w:spacing w:after="0" w:line="240" w:lineRule="auto"/>
        <w:rPr>
          <w:szCs w:val="22"/>
        </w:rPr>
      </w:pPr>
      <w:r w:rsidRPr="00193128">
        <w:rPr>
          <w:szCs w:val="22"/>
        </w:rPr>
        <w:t>/**</w:t>
      </w:r>
    </w:p>
    <w:p w14:paraId="5FA11FD4" w14:textId="77777777" w:rsidR="00193128" w:rsidRPr="00193128" w:rsidRDefault="00193128" w:rsidP="00DD2F95">
      <w:pPr>
        <w:spacing w:after="0" w:line="240" w:lineRule="auto"/>
        <w:rPr>
          <w:szCs w:val="22"/>
        </w:rPr>
      </w:pPr>
      <w:r w:rsidRPr="00193128">
        <w:rPr>
          <w:szCs w:val="22"/>
        </w:rPr>
        <w:t xml:space="preserve"> * STUDENT_PREREQUISITE (</w:t>
      </w:r>
      <w:proofErr w:type="spellStart"/>
      <w:r w:rsidRPr="00193128">
        <w:rPr>
          <w:szCs w:val="22"/>
        </w:rPr>
        <w:t>student_net_id</w:t>
      </w:r>
      <w:proofErr w:type="spellEnd"/>
      <w:r w:rsidRPr="00193128">
        <w:rPr>
          <w:szCs w:val="22"/>
        </w:rPr>
        <w:t xml:space="preserve">, </w:t>
      </w:r>
      <w:proofErr w:type="spellStart"/>
      <w:r w:rsidRPr="00193128">
        <w:rPr>
          <w:szCs w:val="22"/>
        </w:rPr>
        <w:t>course_number</w:t>
      </w:r>
      <w:proofErr w:type="spellEnd"/>
      <w:r w:rsidRPr="00193128">
        <w:rPr>
          <w:szCs w:val="22"/>
        </w:rPr>
        <w:t>)</w:t>
      </w:r>
    </w:p>
    <w:p w14:paraId="434EE933" w14:textId="77777777" w:rsidR="00193128" w:rsidRPr="00193128" w:rsidRDefault="00193128" w:rsidP="00DD2F95">
      <w:pPr>
        <w:spacing w:after="0" w:line="240" w:lineRule="auto"/>
        <w:rPr>
          <w:szCs w:val="22"/>
        </w:rPr>
      </w:pPr>
      <w:r w:rsidRPr="00193128">
        <w:rPr>
          <w:szCs w:val="22"/>
        </w:rPr>
        <w:t xml:space="preserve"> */</w:t>
      </w:r>
    </w:p>
    <w:p w14:paraId="4555138E" w14:textId="77777777" w:rsidR="00193128" w:rsidRPr="00193128" w:rsidRDefault="00193128" w:rsidP="00DD2F95">
      <w:pPr>
        <w:spacing w:after="0" w:line="240" w:lineRule="auto"/>
        <w:rPr>
          <w:szCs w:val="22"/>
        </w:rPr>
      </w:pPr>
      <w:r w:rsidRPr="00193128">
        <w:rPr>
          <w:szCs w:val="22"/>
        </w:rPr>
        <w:t>CREATE TABLE STUDENT_PREREQUISITE</w:t>
      </w:r>
    </w:p>
    <w:p w14:paraId="6BDC1A1B" w14:textId="77777777" w:rsidR="00193128" w:rsidRPr="00193128" w:rsidRDefault="00193128" w:rsidP="00DD2F95">
      <w:pPr>
        <w:spacing w:after="0" w:line="240" w:lineRule="auto"/>
        <w:rPr>
          <w:szCs w:val="22"/>
        </w:rPr>
      </w:pPr>
      <w:r w:rsidRPr="00193128">
        <w:rPr>
          <w:szCs w:val="22"/>
        </w:rPr>
        <w:t>(</w:t>
      </w:r>
    </w:p>
    <w:p w14:paraId="75E270BF"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student</w:t>
      </w:r>
      <w:proofErr w:type="gramEnd"/>
      <w:r w:rsidRPr="00193128">
        <w:rPr>
          <w:szCs w:val="22"/>
        </w:rPr>
        <w:t>_net_id</w:t>
      </w:r>
      <w:proofErr w:type="spellEnd"/>
      <w:r w:rsidRPr="00193128">
        <w:rPr>
          <w:szCs w:val="22"/>
        </w:rPr>
        <w:t xml:space="preserve"> VARCHAR(24) NOT NULL,</w:t>
      </w:r>
    </w:p>
    <w:p w14:paraId="0B0C41CE"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course</w:t>
      </w:r>
      <w:proofErr w:type="gramEnd"/>
      <w:r w:rsidRPr="00193128">
        <w:rPr>
          <w:szCs w:val="22"/>
        </w:rPr>
        <w:t>_number</w:t>
      </w:r>
      <w:proofErr w:type="spellEnd"/>
      <w:r w:rsidRPr="00193128">
        <w:rPr>
          <w:szCs w:val="22"/>
        </w:rPr>
        <w:t xml:space="preserve"> INTEGER NOT NULL,</w:t>
      </w:r>
    </w:p>
    <w:p w14:paraId="70453D65"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pk_sp</w:t>
      </w:r>
      <w:proofErr w:type="spellEnd"/>
      <w:r w:rsidRPr="00193128">
        <w:rPr>
          <w:szCs w:val="22"/>
        </w:rPr>
        <w:t xml:space="preserve"> PRIMARY KEY (</w:t>
      </w:r>
      <w:proofErr w:type="spellStart"/>
      <w:r w:rsidRPr="00193128">
        <w:rPr>
          <w:szCs w:val="22"/>
        </w:rPr>
        <w:t>student_net_id</w:t>
      </w:r>
      <w:proofErr w:type="spellEnd"/>
      <w:r w:rsidRPr="00193128">
        <w:rPr>
          <w:szCs w:val="22"/>
        </w:rPr>
        <w:t xml:space="preserve">, </w:t>
      </w:r>
      <w:proofErr w:type="spellStart"/>
      <w:r w:rsidRPr="00193128">
        <w:rPr>
          <w:szCs w:val="22"/>
        </w:rPr>
        <w:t>course_number</w:t>
      </w:r>
      <w:proofErr w:type="spellEnd"/>
      <w:r w:rsidRPr="00193128">
        <w:rPr>
          <w:szCs w:val="22"/>
        </w:rPr>
        <w:t>),</w:t>
      </w:r>
    </w:p>
    <w:p w14:paraId="2B51496C"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chk_sp_coursenumber</w:t>
      </w:r>
      <w:proofErr w:type="spellEnd"/>
      <w:r w:rsidRPr="00193128">
        <w:rPr>
          <w:szCs w:val="22"/>
        </w:rPr>
        <w:t xml:space="preserve"> CHECK (</w:t>
      </w:r>
      <w:proofErr w:type="spellStart"/>
      <w:r w:rsidRPr="00193128">
        <w:rPr>
          <w:szCs w:val="22"/>
        </w:rPr>
        <w:t>course_number</w:t>
      </w:r>
      <w:proofErr w:type="spellEnd"/>
      <w:r w:rsidRPr="00193128">
        <w:rPr>
          <w:szCs w:val="22"/>
        </w:rPr>
        <w:t xml:space="preserve">&gt;=1000 AND </w:t>
      </w:r>
      <w:proofErr w:type="spellStart"/>
      <w:r w:rsidRPr="00193128">
        <w:rPr>
          <w:szCs w:val="22"/>
        </w:rPr>
        <w:t>course_number</w:t>
      </w:r>
      <w:proofErr w:type="spellEnd"/>
      <w:r w:rsidRPr="00193128">
        <w:rPr>
          <w:szCs w:val="22"/>
        </w:rPr>
        <w:t>&lt;=9999),</w:t>
      </w:r>
    </w:p>
    <w:p w14:paraId="687A8647" w14:textId="77777777" w:rsidR="00193128" w:rsidRPr="00193128" w:rsidRDefault="00193128" w:rsidP="00DD2F95">
      <w:pPr>
        <w:spacing w:after="0" w:line="240" w:lineRule="auto"/>
        <w:rPr>
          <w:szCs w:val="22"/>
        </w:rPr>
      </w:pPr>
      <w:r w:rsidRPr="00193128">
        <w:rPr>
          <w:szCs w:val="22"/>
        </w:rPr>
        <w:tab/>
        <w:t>CONSTRAINT fk_sp_1 FOREIGN KEY (</w:t>
      </w:r>
      <w:proofErr w:type="spellStart"/>
      <w:r w:rsidRPr="00193128">
        <w:rPr>
          <w:szCs w:val="22"/>
        </w:rPr>
        <w:t>student_net_id</w:t>
      </w:r>
      <w:proofErr w:type="spellEnd"/>
      <w:r w:rsidRPr="00193128">
        <w:rPr>
          <w:szCs w:val="22"/>
        </w:rPr>
        <w:t xml:space="preserve">) REFERENCES </w:t>
      </w:r>
      <w:proofErr w:type="gramStart"/>
      <w:r w:rsidRPr="00193128">
        <w:rPr>
          <w:szCs w:val="22"/>
        </w:rPr>
        <w:t>STUDENT(</w:t>
      </w:r>
      <w:proofErr w:type="spellStart"/>
      <w:proofErr w:type="gramEnd"/>
      <w:r w:rsidRPr="00193128">
        <w:rPr>
          <w:szCs w:val="22"/>
        </w:rPr>
        <w:t>net_id</w:t>
      </w:r>
      <w:proofErr w:type="spellEnd"/>
      <w:r w:rsidRPr="00193128">
        <w:rPr>
          <w:szCs w:val="22"/>
        </w:rPr>
        <w:t>),</w:t>
      </w:r>
    </w:p>
    <w:p w14:paraId="3F7E4E06" w14:textId="77777777" w:rsidR="00193128" w:rsidRPr="00193128" w:rsidRDefault="00193128" w:rsidP="00DD2F95">
      <w:pPr>
        <w:spacing w:after="0" w:line="240" w:lineRule="auto"/>
        <w:rPr>
          <w:szCs w:val="22"/>
        </w:rPr>
      </w:pPr>
      <w:r w:rsidRPr="00193128">
        <w:rPr>
          <w:szCs w:val="22"/>
        </w:rPr>
        <w:tab/>
        <w:t>CONSTRAINT fk_sp_2 FOREIGN KEY (</w:t>
      </w:r>
      <w:proofErr w:type="spellStart"/>
      <w:r w:rsidRPr="00193128">
        <w:rPr>
          <w:szCs w:val="22"/>
        </w:rPr>
        <w:t>course_number</w:t>
      </w:r>
      <w:proofErr w:type="spellEnd"/>
      <w:r w:rsidRPr="00193128">
        <w:rPr>
          <w:szCs w:val="22"/>
        </w:rPr>
        <w:t xml:space="preserve">) REFERENCES </w:t>
      </w:r>
      <w:proofErr w:type="gramStart"/>
      <w:r w:rsidRPr="00193128">
        <w:rPr>
          <w:szCs w:val="22"/>
        </w:rPr>
        <w:t>COURSE(</w:t>
      </w:r>
      <w:proofErr w:type="spellStart"/>
      <w:proofErr w:type="gramEnd"/>
      <w:r w:rsidRPr="00193128">
        <w:rPr>
          <w:szCs w:val="22"/>
        </w:rPr>
        <w:t>course_number</w:t>
      </w:r>
      <w:proofErr w:type="spellEnd"/>
      <w:r w:rsidRPr="00193128">
        <w:rPr>
          <w:szCs w:val="22"/>
        </w:rPr>
        <w:t>)</w:t>
      </w:r>
    </w:p>
    <w:p w14:paraId="6B841C29" w14:textId="77777777" w:rsidR="00193128" w:rsidRPr="00193128" w:rsidRDefault="00193128" w:rsidP="00DD2F95">
      <w:pPr>
        <w:spacing w:after="0" w:line="240" w:lineRule="auto"/>
        <w:rPr>
          <w:szCs w:val="22"/>
        </w:rPr>
      </w:pPr>
      <w:r w:rsidRPr="00193128">
        <w:rPr>
          <w:szCs w:val="22"/>
        </w:rPr>
        <w:t>);</w:t>
      </w:r>
    </w:p>
    <w:p w14:paraId="463944E2" w14:textId="77777777" w:rsidR="00193128" w:rsidRPr="00193128" w:rsidRDefault="00193128" w:rsidP="00DD2F95">
      <w:pPr>
        <w:spacing w:after="0" w:line="240" w:lineRule="auto"/>
        <w:rPr>
          <w:szCs w:val="22"/>
        </w:rPr>
      </w:pPr>
    </w:p>
    <w:p w14:paraId="1E1472D6" w14:textId="77777777" w:rsidR="00193128" w:rsidRPr="00193128" w:rsidRDefault="00193128" w:rsidP="00DD2F95">
      <w:pPr>
        <w:spacing w:after="0" w:line="240" w:lineRule="auto"/>
        <w:rPr>
          <w:szCs w:val="22"/>
        </w:rPr>
      </w:pPr>
      <w:r w:rsidRPr="00193128">
        <w:rPr>
          <w:szCs w:val="22"/>
        </w:rPr>
        <w:t>/**</w:t>
      </w:r>
    </w:p>
    <w:p w14:paraId="11864254" w14:textId="77777777" w:rsidR="00193128" w:rsidRPr="00193128" w:rsidRDefault="00193128" w:rsidP="00DD2F95">
      <w:pPr>
        <w:spacing w:after="0" w:line="240" w:lineRule="auto"/>
        <w:rPr>
          <w:szCs w:val="22"/>
        </w:rPr>
      </w:pPr>
      <w:r w:rsidRPr="00193128">
        <w:rPr>
          <w:szCs w:val="22"/>
        </w:rPr>
        <w:t xml:space="preserve"> * TRACK_CORE_COURSE (</w:t>
      </w:r>
      <w:proofErr w:type="spellStart"/>
      <w:r w:rsidRPr="00193128">
        <w:rPr>
          <w:szCs w:val="22"/>
        </w:rPr>
        <w:t>track_name</w:t>
      </w:r>
      <w:proofErr w:type="spellEnd"/>
      <w:r w:rsidRPr="00193128">
        <w:rPr>
          <w:szCs w:val="22"/>
        </w:rPr>
        <w:t xml:space="preserve">, </w:t>
      </w:r>
      <w:proofErr w:type="spellStart"/>
      <w:r w:rsidRPr="00193128">
        <w:rPr>
          <w:szCs w:val="22"/>
        </w:rPr>
        <w:t>course_number</w:t>
      </w:r>
      <w:proofErr w:type="spellEnd"/>
      <w:r w:rsidRPr="00193128">
        <w:rPr>
          <w:szCs w:val="22"/>
        </w:rPr>
        <w:t>)</w:t>
      </w:r>
    </w:p>
    <w:p w14:paraId="66AB4809" w14:textId="77777777" w:rsidR="00193128" w:rsidRPr="00193128" w:rsidRDefault="00193128" w:rsidP="00DD2F95">
      <w:pPr>
        <w:spacing w:after="0" w:line="240" w:lineRule="auto"/>
        <w:rPr>
          <w:szCs w:val="22"/>
        </w:rPr>
      </w:pPr>
      <w:r w:rsidRPr="00193128">
        <w:rPr>
          <w:szCs w:val="22"/>
        </w:rPr>
        <w:t xml:space="preserve"> */</w:t>
      </w:r>
    </w:p>
    <w:p w14:paraId="53F771F6" w14:textId="77777777" w:rsidR="00193128" w:rsidRPr="00193128" w:rsidRDefault="00193128" w:rsidP="00DD2F95">
      <w:pPr>
        <w:spacing w:after="0" w:line="240" w:lineRule="auto"/>
        <w:rPr>
          <w:szCs w:val="22"/>
        </w:rPr>
      </w:pPr>
      <w:r w:rsidRPr="00193128">
        <w:rPr>
          <w:szCs w:val="22"/>
        </w:rPr>
        <w:t>CREATE TABLE TRACK_CORE_COURSE</w:t>
      </w:r>
    </w:p>
    <w:p w14:paraId="56DBCB66" w14:textId="77777777" w:rsidR="00193128" w:rsidRPr="00193128" w:rsidRDefault="00193128" w:rsidP="00DD2F95">
      <w:pPr>
        <w:spacing w:after="0" w:line="240" w:lineRule="auto"/>
        <w:rPr>
          <w:szCs w:val="22"/>
        </w:rPr>
      </w:pPr>
      <w:r w:rsidRPr="00193128">
        <w:rPr>
          <w:szCs w:val="22"/>
        </w:rPr>
        <w:lastRenderedPageBreak/>
        <w:t>(</w:t>
      </w:r>
    </w:p>
    <w:p w14:paraId="4916EA83"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track</w:t>
      </w:r>
      <w:proofErr w:type="gramEnd"/>
      <w:r w:rsidRPr="00193128">
        <w:rPr>
          <w:szCs w:val="22"/>
        </w:rPr>
        <w:t>_name</w:t>
      </w:r>
      <w:proofErr w:type="spellEnd"/>
      <w:r w:rsidRPr="00193128">
        <w:rPr>
          <w:szCs w:val="22"/>
        </w:rPr>
        <w:t xml:space="preserve"> VARCHAR(64) NOT NULL,</w:t>
      </w:r>
    </w:p>
    <w:p w14:paraId="0F2F70FE"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course</w:t>
      </w:r>
      <w:proofErr w:type="gramEnd"/>
      <w:r w:rsidRPr="00193128">
        <w:rPr>
          <w:szCs w:val="22"/>
        </w:rPr>
        <w:t>_number</w:t>
      </w:r>
      <w:proofErr w:type="spellEnd"/>
      <w:r w:rsidRPr="00193128">
        <w:rPr>
          <w:szCs w:val="22"/>
        </w:rPr>
        <w:t xml:space="preserve"> INTEGER NOT NULL,</w:t>
      </w:r>
    </w:p>
    <w:p w14:paraId="2A0E8C1A"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pk_tcc</w:t>
      </w:r>
      <w:proofErr w:type="spellEnd"/>
      <w:r w:rsidRPr="00193128">
        <w:rPr>
          <w:szCs w:val="22"/>
        </w:rPr>
        <w:t xml:space="preserve"> PRIMARY KEY (</w:t>
      </w:r>
      <w:proofErr w:type="spellStart"/>
      <w:r w:rsidRPr="00193128">
        <w:rPr>
          <w:szCs w:val="22"/>
        </w:rPr>
        <w:t>track_name</w:t>
      </w:r>
      <w:proofErr w:type="spellEnd"/>
      <w:r w:rsidRPr="00193128">
        <w:rPr>
          <w:szCs w:val="22"/>
        </w:rPr>
        <w:t xml:space="preserve">, </w:t>
      </w:r>
      <w:proofErr w:type="spellStart"/>
      <w:r w:rsidRPr="00193128">
        <w:rPr>
          <w:szCs w:val="22"/>
        </w:rPr>
        <w:t>course_number</w:t>
      </w:r>
      <w:proofErr w:type="spellEnd"/>
      <w:r w:rsidRPr="00193128">
        <w:rPr>
          <w:szCs w:val="22"/>
        </w:rPr>
        <w:t>),</w:t>
      </w:r>
    </w:p>
    <w:p w14:paraId="0B219465"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chk_tcc_coursenumber</w:t>
      </w:r>
      <w:proofErr w:type="spellEnd"/>
      <w:r w:rsidRPr="00193128">
        <w:rPr>
          <w:szCs w:val="22"/>
        </w:rPr>
        <w:t xml:space="preserve"> CHECK (</w:t>
      </w:r>
      <w:proofErr w:type="spellStart"/>
      <w:r w:rsidRPr="00193128">
        <w:rPr>
          <w:szCs w:val="22"/>
        </w:rPr>
        <w:t>course_number</w:t>
      </w:r>
      <w:proofErr w:type="spellEnd"/>
      <w:r w:rsidRPr="00193128">
        <w:rPr>
          <w:szCs w:val="22"/>
        </w:rPr>
        <w:t xml:space="preserve">&gt;=1000 AND </w:t>
      </w:r>
      <w:proofErr w:type="spellStart"/>
      <w:r w:rsidRPr="00193128">
        <w:rPr>
          <w:szCs w:val="22"/>
        </w:rPr>
        <w:t>course_number</w:t>
      </w:r>
      <w:proofErr w:type="spellEnd"/>
      <w:r w:rsidRPr="00193128">
        <w:rPr>
          <w:szCs w:val="22"/>
        </w:rPr>
        <w:t>&lt;=9999),</w:t>
      </w:r>
    </w:p>
    <w:p w14:paraId="22469D17" w14:textId="77777777" w:rsidR="00193128" w:rsidRPr="00193128" w:rsidRDefault="00193128" w:rsidP="00DD2F95">
      <w:pPr>
        <w:spacing w:after="0" w:line="240" w:lineRule="auto"/>
        <w:rPr>
          <w:szCs w:val="22"/>
        </w:rPr>
      </w:pPr>
      <w:r w:rsidRPr="00193128">
        <w:rPr>
          <w:szCs w:val="22"/>
        </w:rPr>
        <w:tab/>
        <w:t>CONSTRAINT fk_tcc_1 FOREIGN KEY (</w:t>
      </w:r>
      <w:proofErr w:type="spellStart"/>
      <w:r w:rsidRPr="00193128">
        <w:rPr>
          <w:szCs w:val="22"/>
        </w:rPr>
        <w:t>track_name</w:t>
      </w:r>
      <w:proofErr w:type="spellEnd"/>
      <w:r w:rsidRPr="00193128">
        <w:rPr>
          <w:szCs w:val="22"/>
        </w:rPr>
        <w:t xml:space="preserve">) REFERENCES </w:t>
      </w:r>
      <w:proofErr w:type="gramStart"/>
      <w:r w:rsidRPr="00193128">
        <w:rPr>
          <w:szCs w:val="22"/>
        </w:rPr>
        <w:t>TRACK(</w:t>
      </w:r>
      <w:proofErr w:type="gramEnd"/>
      <w:r w:rsidRPr="00193128">
        <w:rPr>
          <w:szCs w:val="22"/>
        </w:rPr>
        <w:t>name),</w:t>
      </w:r>
    </w:p>
    <w:p w14:paraId="0A055041" w14:textId="77777777" w:rsidR="00193128" w:rsidRPr="00193128" w:rsidRDefault="00193128" w:rsidP="00DD2F95">
      <w:pPr>
        <w:spacing w:after="0" w:line="240" w:lineRule="auto"/>
        <w:rPr>
          <w:szCs w:val="22"/>
        </w:rPr>
      </w:pPr>
      <w:r w:rsidRPr="00193128">
        <w:rPr>
          <w:szCs w:val="22"/>
        </w:rPr>
        <w:tab/>
        <w:t>CONSTRAINT fk_tcc_2 FOREIGN KEY (</w:t>
      </w:r>
      <w:proofErr w:type="spellStart"/>
      <w:r w:rsidRPr="00193128">
        <w:rPr>
          <w:szCs w:val="22"/>
        </w:rPr>
        <w:t>course_number</w:t>
      </w:r>
      <w:proofErr w:type="spellEnd"/>
      <w:r w:rsidRPr="00193128">
        <w:rPr>
          <w:szCs w:val="22"/>
        </w:rPr>
        <w:t xml:space="preserve">) REFERENCES </w:t>
      </w:r>
      <w:proofErr w:type="gramStart"/>
      <w:r w:rsidRPr="00193128">
        <w:rPr>
          <w:szCs w:val="22"/>
        </w:rPr>
        <w:t>COURSE(</w:t>
      </w:r>
      <w:proofErr w:type="spellStart"/>
      <w:proofErr w:type="gramEnd"/>
      <w:r w:rsidRPr="00193128">
        <w:rPr>
          <w:szCs w:val="22"/>
        </w:rPr>
        <w:t>course_number</w:t>
      </w:r>
      <w:proofErr w:type="spellEnd"/>
      <w:r w:rsidRPr="00193128">
        <w:rPr>
          <w:szCs w:val="22"/>
        </w:rPr>
        <w:t>)</w:t>
      </w:r>
    </w:p>
    <w:p w14:paraId="08E47960" w14:textId="77777777" w:rsidR="00193128" w:rsidRPr="00193128" w:rsidRDefault="00193128" w:rsidP="00DD2F95">
      <w:pPr>
        <w:spacing w:after="0" w:line="240" w:lineRule="auto"/>
        <w:rPr>
          <w:szCs w:val="22"/>
        </w:rPr>
      </w:pPr>
      <w:r w:rsidRPr="00193128">
        <w:rPr>
          <w:szCs w:val="22"/>
        </w:rPr>
        <w:t>);</w:t>
      </w:r>
    </w:p>
    <w:p w14:paraId="40110E59" w14:textId="77777777" w:rsidR="00193128" w:rsidRPr="00193128" w:rsidRDefault="00193128" w:rsidP="00DD2F95">
      <w:pPr>
        <w:spacing w:after="0" w:line="240" w:lineRule="auto"/>
        <w:rPr>
          <w:szCs w:val="22"/>
        </w:rPr>
      </w:pPr>
    </w:p>
    <w:p w14:paraId="69604831" w14:textId="77777777" w:rsidR="00193128" w:rsidRPr="00193128" w:rsidRDefault="00193128" w:rsidP="00DD2F95">
      <w:pPr>
        <w:spacing w:after="0" w:line="240" w:lineRule="auto"/>
        <w:rPr>
          <w:szCs w:val="22"/>
        </w:rPr>
      </w:pPr>
      <w:r w:rsidRPr="00193128">
        <w:rPr>
          <w:szCs w:val="22"/>
        </w:rPr>
        <w:t>/**</w:t>
      </w:r>
    </w:p>
    <w:p w14:paraId="2DBE742A" w14:textId="77777777" w:rsidR="00193128" w:rsidRPr="00193128" w:rsidRDefault="00193128" w:rsidP="00DD2F95">
      <w:pPr>
        <w:spacing w:after="0" w:line="240" w:lineRule="auto"/>
        <w:rPr>
          <w:szCs w:val="22"/>
        </w:rPr>
      </w:pPr>
      <w:r w:rsidRPr="00193128">
        <w:rPr>
          <w:szCs w:val="22"/>
        </w:rPr>
        <w:t xml:space="preserve"> * </w:t>
      </w:r>
      <w:proofErr w:type="gramStart"/>
      <w:r w:rsidRPr="00193128">
        <w:rPr>
          <w:szCs w:val="22"/>
        </w:rPr>
        <w:t>SECTION(</w:t>
      </w:r>
      <w:proofErr w:type="gramEnd"/>
      <w:r w:rsidRPr="00193128">
        <w:rPr>
          <w:szCs w:val="22"/>
        </w:rPr>
        <w:t xml:space="preserve">course number ,  </w:t>
      </w:r>
      <w:proofErr w:type="spellStart"/>
      <w:r w:rsidRPr="00193128">
        <w:rPr>
          <w:szCs w:val="22"/>
        </w:rPr>
        <w:t>section_number</w:t>
      </w:r>
      <w:proofErr w:type="spellEnd"/>
      <w:r w:rsidRPr="00193128">
        <w:rPr>
          <w:szCs w:val="22"/>
        </w:rPr>
        <w:t xml:space="preserve"> , year , semester , </w:t>
      </w:r>
      <w:proofErr w:type="spellStart"/>
      <w:r w:rsidRPr="00193128">
        <w:rPr>
          <w:szCs w:val="22"/>
        </w:rPr>
        <w:t>class_time</w:t>
      </w:r>
      <w:proofErr w:type="spellEnd"/>
      <w:r w:rsidRPr="00193128">
        <w:rPr>
          <w:szCs w:val="22"/>
        </w:rPr>
        <w:t xml:space="preserve"> , capacity, </w:t>
      </w:r>
      <w:proofErr w:type="spellStart"/>
      <w:r w:rsidRPr="00193128">
        <w:rPr>
          <w:szCs w:val="22"/>
        </w:rPr>
        <w:t>instructor_net_id</w:t>
      </w:r>
      <w:proofErr w:type="spellEnd"/>
      <w:r w:rsidRPr="00193128">
        <w:rPr>
          <w:szCs w:val="22"/>
        </w:rPr>
        <w:t xml:space="preserve">, </w:t>
      </w:r>
      <w:proofErr w:type="spellStart"/>
      <w:r w:rsidRPr="00193128">
        <w:rPr>
          <w:szCs w:val="22"/>
        </w:rPr>
        <w:t>building_abbreviation</w:t>
      </w:r>
      <w:proofErr w:type="spellEnd"/>
      <w:r w:rsidRPr="00193128">
        <w:rPr>
          <w:szCs w:val="22"/>
        </w:rPr>
        <w:t xml:space="preserve"> , </w:t>
      </w:r>
      <w:proofErr w:type="spellStart"/>
      <w:r w:rsidRPr="00193128">
        <w:rPr>
          <w:szCs w:val="22"/>
        </w:rPr>
        <w:t>room_number</w:t>
      </w:r>
      <w:proofErr w:type="spellEnd"/>
      <w:r w:rsidRPr="00193128">
        <w:rPr>
          <w:szCs w:val="22"/>
        </w:rPr>
        <w:t>)</w:t>
      </w:r>
    </w:p>
    <w:p w14:paraId="7E7B4C77" w14:textId="77777777" w:rsidR="00193128" w:rsidRPr="00193128" w:rsidRDefault="00193128" w:rsidP="00DD2F95">
      <w:pPr>
        <w:spacing w:after="0" w:line="240" w:lineRule="auto"/>
        <w:rPr>
          <w:szCs w:val="22"/>
        </w:rPr>
      </w:pPr>
      <w:r w:rsidRPr="00193128">
        <w:rPr>
          <w:szCs w:val="22"/>
        </w:rPr>
        <w:t xml:space="preserve"> */</w:t>
      </w:r>
    </w:p>
    <w:p w14:paraId="5B316FEF" w14:textId="77777777" w:rsidR="00193128" w:rsidRPr="00193128" w:rsidRDefault="00193128" w:rsidP="00DD2F95">
      <w:pPr>
        <w:spacing w:after="0" w:line="240" w:lineRule="auto"/>
        <w:rPr>
          <w:szCs w:val="22"/>
        </w:rPr>
      </w:pPr>
      <w:r w:rsidRPr="00193128">
        <w:rPr>
          <w:szCs w:val="22"/>
        </w:rPr>
        <w:t>CREATE TABLE SECTION</w:t>
      </w:r>
    </w:p>
    <w:p w14:paraId="12A003A9" w14:textId="77777777" w:rsidR="00193128" w:rsidRPr="00193128" w:rsidRDefault="00193128" w:rsidP="00DD2F95">
      <w:pPr>
        <w:spacing w:after="0" w:line="240" w:lineRule="auto"/>
        <w:rPr>
          <w:szCs w:val="22"/>
        </w:rPr>
      </w:pPr>
      <w:r w:rsidRPr="00193128">
        <w:rPr>
          <w:szCs w:val="22"/>
        </w:rPr>
        <w:t>(</w:t>
      </w:r>
    </w:p>
    <w:p w14:paraId="1FB92A16"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course</w:t>
      </w:r>
      <w:proofErr w:type="gramEnd"/>
      <w:r w:rsidRPr="00193128">
        <w:rPr>
          <w:szCs w:val="22"/>
        </w:rPr>
        <w:t>_number</w:t>
      </w:r>
      <w:proofErr w:type="spellEnd"/>
      <w:r w:rsidRPr="00193128">
        <w:rPr>
          <w:szCs w:val="22"/>
        </w:rPr>
        <w:t xml:space="preserve"> INTEGER NOT NULL,</w:t>
      </w:r>
    </w:p>
    <w:p w14:paraId="1D90509B"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section</w:t>
      </w:r>
      <w:proofErr w:type="gramEnd"/>
      <w:r w:rsidRPr="00193128">
        <w:rPr>
          <w:szCs w:val="22"/>
        </w:rPr>
        <w:t>_number</w:t>
      </w:r>
      <w:proofErr w:type="spellEnd"/>
      <w:r w:rsidRPr="00193128">
        <w:rPr>
          <w:szCs w:val="22"/>
        </w:rPr>
        <w:t xml:space="preserve"> INTEGER NOT NULL,</w:t>
      </w:r>
    </w:p>
    <w:p w14:paraId="44711024" w14:textId="77777777" w:rsidR="00193128" w:rsidRPr="00193128" w:rsidRDefault="00193128" w:rsidP="00DD2F95">
      <w:pPr>
        <w:spacing w:after="0" w:line="240" w:lineRule="auto"/>
        <w:rPr>
          <w:szCs w:val="22"/>
        </w:rPr>
      </w:pPr>
      <w:r w:rsidRPr="00193128">
        <w:rPr>
          <w:szCs w:val="22"/>
        </w:rPr>
        <w:tab/>
      </w:r>
      <w:proofErr w:type="gramStart"/>
      <w:r w:rsidRPr="00193128">
        <w:rPr>
          <w:szCs w:val="22"/>
        </w:rPr>
        <w:t>year</w:t>
      </w:r>
      <w:proofErr w:type="gramEnd"/>
      <w:r w:rsidRPr="00193128">
        <w:rPr>
          <w:szCs w:val="22"/>
        </w:rPr>
        <w:t xml:space="preserve"> INTEGER NOT NULL,</w:t>
      </w:r>
    </w:p>
    <w:p w14:paraId="40851A02" w14:textId="77777777" w:rsidR="00193128" w:rsidRPr="00193128" w:rsidRDefault="00193128" w:rsidP="00DD2F95">
      <w:pPr>
        <w:spacing w:after="0" w:line="240" w:lineRule="auto"/>
        <w:rPr>
          <w:szCs w:val="22"/>
        </w:rPr>
      </w:pPr>
      <w:r w:rsidRPr="00193128">
        <w:rPr>
          <w:szCs w:val="22"/>
        </w:rPr>
        <w:tab/>
      </w:r>
      <w:proofErr w:type="gramStart"/>
      <w:r w:rsidRPr="00193128">
        <w:rPr>
          <w:szCs w:val="22"/>
        </w:rPr>
        <w:t>semester</w:t>
      </w:r>
      <w:proofErr w:type="gramEnd"/>
      <w:r w:rsidRPr="00193128">
        <w:rPr>
          <w:szCs w:val="22"/>
        </w:rPr>
        <w:t xml:space="preserve"> VARCHAR(10) NOT NULL,</w:t>
      </w:r>
    </w:p>
    <w:p w14:paraId="4D438BE7"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class</w:t>
      </w:r>
      <w:proofErr w:type="gramEnd"/>
      <w:r w:rsidRPr="00193128">
        <w:rPr>
          <w:szCs w:val="22"/>
        </w:rPr>
        <w:t>_time</w:t>
      </w:r>
      <w:proofErr w:type="spellEnd"/>
      <w:r w:rsidRPr="00193128">
        <w:rPr>
          <w:szCs w:val="22"/>
        </w:rPr>
        <w:t xml:space="preserve"> DECIMAL(5,2) NOT NULL,</w:t>
      </w:r>
    </w:p>
    <w:p w14:paraId="335AFA34" w14:textId="77777777" w:rsidR="00193128" w:rsidRPr="00193128" w:rsidRDefault="00193128" w:rsidP="00DD2F95">
      <w:pPr>
        <w:spacing w:after="0" w:line="240" w:lineRule="auto"/>
        <w:rPr>
          <w:szCs w:val="22"/>
        </w:rPr>
      </w:pPr>
      <w:r w:rsidRPr="00193128">
        <w:rPr>
          <w:szCs w:val="22"/>
        </w:rPr>
        <w:tab/>
      </w:r>
      <w:proofErr w:type="gramStart"/>
      <w:r w:rsidRPr="00193128">
        <w:rPr>
          <w:szCs w:val="22"/>
        </w:rPr>
        <w:t>capacity</w:t>
      </w:r>
      <w:proofErr w:type="gramEnd"/>
      <w:r w:rsidRPr="00193128">
        <w:rPr>
          <w:szCs w:val="22"/>
        </w:rPr>
        <w:t xml:space="preserve"> INTEGER NOT NULL,</w:t>
      </w:r>
    </w:p>
    <w:p w14:paraId="443D7C33"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instructor</w:t>
      </w:r>
      <w:proofErr w:type="gramEnd"/>
      <w:r w:rsidRPr="00193128">
        <w:rPr>
          <w:szCs w:val="22"/>
        </w:rPr>
        <w:t>_net_id</w:t>
      </w:r>
      <w:proofErr w:type="spellEnd"/>
      <w:r w:rsidRPr="00193128">
        <w:rPr>
          <w:szCs w:val="22"/>
        </w:rPr>
        <w:t xml:space="preserve"> VARCHAR(24),</w:t>
      </w:r>
    </w:p>
    <w:p w14:paraId="05D28C2B"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building</w:t>
      </w:r>
      <w:proofErr w:type="gramEnd"/>
      <w:r w:rsidRPr="00193128">
        <w:rPr>
          <w:szCs w:val="22"/>
        </w:rPr>
        <w:t>_abbreviation</w:t>
      </w:r>
      <w:proofErr w:type="spellEnd"/>
      <w:r w:rsidRPr="00193128">
        <w:rPr>
          <w:szCs w:val="22"/>
        </w:rPr>
        <w:t xml:space="preserve"> VARCHAR(10),</w:t>
      </w:r>
    </w:p>
    <w:p w14:paraId="795806B7"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room</w:t>
      </w:r>
      <w:proofErr w:type="gramEnd"/>
      <w:r w:rsidRPr="00193128">
        <w:rPr>
          <w:szCs w:val="22"/>
        </w:rPr>
        <w:t>_number</w:t>
      </w:r>
      <w:proofErr w:type="spellEnd"/>
      <w:r w:rsidRPr="00193128">
        <w:rPr>
          <w:szCs w:val="22"/>
        </w:rPr>
        <w:t xml:space="preserve"> INTEGER NOT NULL,</w:t>
      </w:r>
    </w:p>
    <w:p w14:paraId="4106840E"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pk_section</w:t>
      </w:r>
      <w:proofErr w:type="spellEnd"/>
      <w:r w:rsidRPr="00193128">
        <w:rPr>
          <w:szCs w:val="22"/>
        </w:rPr>
        <w:t xml:space="preserve"> PRIMARY KEY (</w:t>
      </w:r>
      <w:proofErr w:type="spellStart"/>
      <w:r w:rsidRPr="00193128">
        <w:rPr>
          <w:szCs w:val="22"/>
        </w:rPr>
        <w:t>course_number</w:t>
      </w:r>
      <w:proofErr w:type="spellEnd"/>
      <w:r w:rsidRPr="00193128">
        <w:rPr>
          <w:szCs w:val="22"/>
        </w:rPr>
        <w:t xml:space="preserve">, </w:t>
      </w:r>
      <w:proofErr w:type="spellStart"/>
      <w:r w:rsidRPr="00193128">
        <w:rPr>
          <w:szCs w:val="22"/>
        </w:rPr>
        <w:t>section_number</w:t>
      </w:r>
      <w:proofErr w:type="spellEnd"/>
      <w:r w:rsidRPr="00193128">
        <w:rPr>
          <w:szCs w:val="22"/>
        </w:rPr>
        <w:t>, year, semester),</w:t>
      </w:r>
    </w:p>
    <w:p w14:paraId="3204E461"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chk_section_coursenumber</w:t>
      </w:r>
      <w:proofErr w:type="spellEnd"/>
      <w:r w:rsidRPr="00193128">
        <w:rPr>
          <w:szCs w:val="22"/>
        </w:rPr>
        <w:t xml:space="preserve"> </w:t>
      </w:r>
      <w:proofErr w:type="gramStart"/>
      <w:r w:rsidRPr="00193128">
        <w:rPr>
          <w:szCs w:val="22"/>
        </w:rPr>
        <w:t>CHECK(</w:t>
      </w:r>
      <w:proofErr w:type="spellStart"/>
      <w:proofErr w:type="gramEnd"/>
      <w:r w:rsidRPr="00193128">
        <w:rPr>
          <w:szCs w:val="22"/>
        </w:rPr>
        <w:t>course_number</w:t>
      </w:r>
      <w:proofErr w:type="spellEnd"/>
      <w:r w:rsidRPr="00193128">
        <w:rPr>
          <w:szCs w:val="22"/>
        </w:rPr>
        <w:t xml:space="preserve">&gt;=1000 AND </w:t>
      </w:r>
      <w:proofErr w:type="spellStart"/>
      <w:r w:rsidRPr="00193128">
        <w:rPr>
          <w:szCs w:val="22"/>
        </w:rPr>
        <w:t>course_number</w:t>
      </w:r>
      <w:proofErr w:type="spellEnd"/>
      <w:r w:rsidRPr="00193128">
        <w:rPr>
          <w:szCs w:val="22"/>
        </w:rPr>
        <w:t>&lt;=9999),</w:t>
      </w:r>
    </w:p>
    <w:p w14:paraId="00BA282C"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chk_section_year</w:t>
      </w:r>
      <w:proofErr w:type="spellEnd"/>
      <w:r w:rsidRPr="00193128">
        <w:rPr>
          <w:szCs w:val="22"/>
        </w:rPr>
        <w:t xml:space="preserve"> CHECK (year&gt;=1000 AND year&lt;=9999),</w:t>
      </w:r>
    </w:p>
    <w:p w14:paraId="00A3C5AD"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chk_section_roomnumber</w:t>
      </w:r>
      <w:proofErr w:type="spellEnd"/>
      <w:r w:rsidRPr="00193128">
        <w:rPr>
          <w:szCs w:val="22"/>
        </w:rPr>
        <w:t xml:space="preserve"> CHECK (</w:t>
      </w:r>
      <w:proofErr w:type="spellStart"/>
      <w:r w:rsidRPr="00193128">
        <w:rPr>
          <w:szCs w:val="22"/>
        </w:rPr>
        <w:t>room_number</w:t>
      </w:r>
      <w:proofErr w:type="spellEnd"/>
      <w:r w:rsidRPr="00193128">
        <w:rPr>
          <w:szCs w:val="22"/>
        </w:rPr>
        <w:t xml:space="preserve">&gt;=1000 AND </w:t>
      </w:r>
      <w:proofErr w:type="spellStart"/>
      <w:r w:rsidRPr="00193128">
        <w:rPr>
          <w:szCs w:val="22"/>
        </w:rPr>
        <w:t>room_number</w:t>
      </w:r>
      <w:proofErr w:type="spellEnd"/>
      <w:r w:rsidRPr="00193128">
        <w:rPr>
          <w:szCs w:val="22"/>
        </w:rPr>
        <w:t>&lt;=9999),</w:t>
      </w:r>
    </w:p>
    <w:p w14:paraId="25E33F57"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chk_section_sectionnumber</w:t>
      </w:r>
      <w:proofErr w:type="spellEnd"/>
      <w:r w:rsidRPr="00193128">
        <w:rPr>
          <w:szCs w:val="22"/>
        </w:rPr>
        <w:t xml:space="preserve"> CHECK (</w:t>
      </w:r>
      <w:proofErr w:type="spellStart"/>
      <w:r w:rsidRPr="00193128">
        <w:rPr>
          <w:szCs w:val="22"/>
        </w:rPr>
        <w:t>section_number</w:t>
      </w:r>
      <w:proofErr w:type="spellEnd"/>
      <w:r w:rsidRPr="00193128">
        <w:rPr>
          <w:szCs w:val="22"/>
        </w:rPr>
        <w:t xml:space="preserve">&gt;=0 AND </w:t>
      </w:r>
      <w:proofErr w:type="spellStart"/>
      <w:r w:rsidRPr="00193128">
        <w:rPr>
          <w:szCs w:val="22"/>
        </w:rPr>
        <w:t>section_number</w:t>
      </w:r>
      <w:proofErr w:type="spellEnd"/>
      <w:r w:rsidRPr="00193128">
        <w:rPr>
          <w:szCs w:val="22"/>
        </w:rPr>
        <w:t>&lt;=999),</w:t>
      </w:r>
    </w:p>
    <w:p w14:paraId="1A01A224"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chk_section_semester</w:t>
      </w:r>
      <w:proofErr w:type="spellEnd"/>
      <w:r w:rsidRPr="00193128">
        <w:rPr>
          <w:szCs w:val="22"/>
        </w:rPr>
        <w:t xml:space="preserve"> CHECK (semester IN ('</w:t>
      </w:r>
      <w:proofErr w:type="spellStart"/>
      <w:r w:rsidRPr="00193128">
        <w:rPr>
          <w:szCs w:val="22"/>
        </w:rPr>
        <w:t>fall','spring','summer</w:t>
      </w:r>
      <w:proofErr w:type="spellEnd"/>
      <w:r w:rsidRPr="00193128">
        <w:rPr>
          <w:szCs w:val="22"/>
        </w:rPr>
        <w:t>')),</w:t>
      </w:r>
    </w:p>
    <w:p w14:paraId="4BB60CBE" w14:textId="77777777" w:rsidR="00193128" w:rsidRPr="00193128" w:rsidRDefault="00193128" w:rsidP="00DD2F95">
      <w:pPr>
        <w:spacing w:after="0" w:line="240" w:lineRule="auto"/>
        <w:rPr>
          <w:szCs w:val="22"/>
        </w:rPr>
      </w:pPr>
      <w:r w:rsidRPr="00193128">
        <w:rPr>
          <w:szCs w:val="22"/>
        </w:rPr>
        <w:tab/>
        <w:t>CONSTRAINT fk_section_1 FOREIGN KEY (</w:t>
      </w:r>
      <w:proofErr w:type="spellStart"/>
      <w:r w:rsidRPr="00193128">
        <w:rPr>
          <w:szCs w:val="22"/>
        </w:rPr>
        <w:t>course_number</w:t>
      </w:r>
      <w:proofErr w:type="spellEnd"/>
      <w:r w:rsidRPr="00193128">
        <w:rPr>
          <w:szCs w:val="22"/>
        </w:rPr>
        <w:t xml:space="preserve">) REFERENCES </w:t>
      </w:r>
      <w:proofErr w:type="gramStart"/>
      <w:r w:rsidRPr="00193128">
        <w:rPr>
          <w:szCs w:val="22"/>
        </w:rPr>
        <w:t>COURSE(</w:t>
      </w:r>
      <w:proofErr w:type="spellStart"/>
      <w:proofErr w:type="gramEnd"/>
      <w:r w:rsidRPr="00193128">
        <w:rPr>
          <w:szCs w:val="22"/>
        </w:rPr>
        <w:t>course_number</w:t>
      </w:r>
      <w:proofErr w:type="spellEnd"/>
      <w:r w:rsidRPr="00193128">
        <w:rPr>
          <w:szCs w:val="22"/>
        </w:rPr>
        <w:t>),</w:t>
      </w:r>
    </w:p>
    <w:p w14:paraId="2213A60F" w14:textId="77777777" w:rsidR="00193128" w:rsidRPr="00193128" w:rsidRDefault="00193128" w:rsidP="00DD2F95">
      <w:pPr>
        <w:spacing w:after="0" w:line="240" w:lineRule="auto"/>
        <w:rPr>
          <w:szCs w:val="22"/>
        </w:rPr>
      </w:pPr>
      <w:r w:rsidRPr="00193128">
        <w:rPr>
          <w:szCs w:val="22"/>
        </w:rPr>
        <w:tab/>
        <w:t>CONSTRAINT fk_section_2 FOREIGN KEY (</w:t>
      </w:r>
      <w:proofErr w:type="spellStart"/>
      <w:r w:rsidRPr="00193128">
        <w:rPr>
          <w:szCs w:val="22"/>
        </w:rPr>
        <w:t>instructor_net_id</w:t>
      </w:r>
      <w:proofErr w:type="spellEnd"/>
      <w:r w:rsidRPr="00193128">
        <w:rPr>
          <w:szCs w:val="22"/>
        </w:rPr>
        <w:t xml:space="preserve">) REFERENCES </w:t>
      </w:r>
      <w:proofErr w:type="gramStart"/>
      <w:r w:rsidRPr="00193128">
        <w:rPr>
          <w:szCs w:val="22"/>
        </w:rPr>
        <w:t>INSTRUCTOR(</w:t>
      </w:r>
      <w:proofErr w:type="spellStart"/>
      <w:proofErr w:type="gramEnd"/>
      <w:r w:rsidRPr="00193128">
        <w:rPr>
          <w:szCs w:val="22"/>
        </w:rPr>
        <w:t>net_id</w:t>
      </w:r>
      <w:proofErr w:type="spellEnd"/>
      <w:r w:rsidRPr="00193128">
        <w:rPr>
          <w:szCs w:val="22"/>
        </w:rPr>
        <w:t>),</w:t>
      </w:r>
    </w:p>
    <w:p w14:paraId="66D6651D" w14:textId="77777777" w:rsidR="00193128" w:rsidRPr="00193128" w:rsidRDefault="00193128" w:rsidP="00DD2F95">
      <w:pPr>
        <w:spacing w:after="0" w:line="240" w:lineRule="auto"/>
        <w:rPr>
          <w:szCs w:val="22"/>
        </w:rPr>
      </w:pPr>
      <w:r w:rsidRPr="00193128">
        <w:rPr>
          <w:szCs w:val="22"/>
        </w:rPr>
        <w:tab/>
        <w:t>CONSTRAINT fk_section_3 FOREIGN KEY (</w:t>
      </w:r>
      <w:proofErr w:type="spellStart"/>
      <w:r w:rsidRPr="00193128">
        <w:rPr>
          <w:szCs w:val="22"/>
        </w:rPr>
        <w:t>building_abbreviation</w:t>
      </w:r>
      <w:proofErr w:type="gramStart"/>
      <w:r w:rsidRPr="00193128">
        <w:rPr>
          <w:szCs w:val="22"/>
        </w:rPr>
        <w:t>,room</w:t>
      </w:r>
      <w:proofErr w:type="gramEnd"/>
      <w:r w:rsidRPr="00193128">
        <w:rPr>
          <w:szCs w:val="22"/>
        </w:rPr>
        <w:t>_number</w:t>
      </w:r>
      <w:proofErr w:type="spellEnd"/>
      <w:r w:rsidRPr="00193128">
        <w:rPr>
          <w:szCs w:val="22"/>
        </w:rPr>
        <w:t>) REFERENCES CLASSROOM(</w:t>
      </w:r>
      <w:proofErr w:type="spellStart"/>
      <w:r w:rsidRPr="00193128">
        <w:rPr>
          <w:szCs w:val="22"/>
        </w:rPr>
        <w:t>building_abbreviation,room_number</w:t>
      </w:r>
      <w:proofErr w:type="spellEnd"/>
      <w:r w:rsidRPr="00193128">
        <w:rPr>
          <w:szCs w:val="22"/>
        </w:rPr>
        <w:t>)</w:t>
      </w:r>
    </w:p>
    <w:p w14:paraId="49F1F74E" w14:textId="77777777" w:rsidR="00193128" w:rsidRPr="00193128" w:rsidRDefault="00193128" w:rsidP="00DD2F95">
      <w:pPr>
        <w:spacing w:after="0" w:line="240" w:lineRule="auto"/>
        <w:rPr>
          <w:szCs w:val="22"/>
        </w:rPr>
      </w:pPr>
      <w:r w:rsidRPr="00193128">
        <w:rPr>
          <w:szCs w:val="22"/>
        </w:rPr>
        <w:t>);</w:t>
      </w:r>
    </w:p>
    <w:p w14:paraId="62A94925" w14:textId="77777777" w:rsidR="00193128" w:rsidRPr="00193128" w:rsidRDefault="00193128" w:rsidP="00DD2F95">
      <w:pPr>
        <w:spacing w:after="0" w:line="240" w:lineRule="auto"/>
        <w:rPr>
          <w:szCs w:val="22"/>
        </w:rPr>
      </w:pPr>
    </w:p>
    <w:p w14:paraId="1367FA2B" w14:textId="77777777" w:rsidR="00193128" w:rsidRPr="00193128" w:rsidRDefault="00193128" w:rsidP="00DD2F95">
      <w:pPr>
        <w:spacing w:after="0" w:line="240" w:lineRule="auto"/>
        <w:rPr>
          <w:szCs w:val="22"/>
        </w:rPr>
      </w:pPr>
      <w:r w:rsidRPr="00193128">
        <w:rPr>
          <w:szCs w:val="22"/>
        </w:rPr>
        <w:t>/**</w:t>
      </w:r>
    </w:p>
    <w:p w14:paraId="16F5026A" w14:textId="77777777" w:rsidR="00193128" w:rsidRPr="00193128" w:rsidRDefault="00193128" w:rsidP="00DD2F95">
      <w:pPr>
        <w:spacing w:after="0" w:line="240" w:lineRule="auto"/>
        <w:rPr>
          <w:szCs w:val="22"/>
        </w:rPr>
      </w:pPr>
      <w:r w:rsidRPr="00193128">
        <w:rPr>
          <w:szCs w:val="22"/>
        </w:rPr>
        <w:t xml:space="preserve"> * SECTION_HAS_TA (</w:t>
      </w:r>
      <w:proofErr w:type="spellStart"/>
      <w:r w:rsidRPr="00193128">
        <w:rPr>
          <w:szCs w:val="22"/>
        </w:rPr>
        <w:t>ta_net_id</w:t>
      </w:r>
      <w:proofErr w:type="spellEnd"/>
      <w:r w:rsidRPr="00193128">
        <w:rPr>
          <w:szCs w:val="22"/>
        </w:rPr>
        <w:t xml:space="preserve">, </w:t>
      </w:r>
      <w:proofErr w:type="spellStart"/>
      <w:r w:rsidRPr="00193128">
        <w:rPr>
          <w:szCs w:val="22"/>
        </w:rPr>
        <w:t>course_number</w:t>
      </w:r>
      <w:proofErr w:type="spellEnd"/>
      <w:r w:rsidRPr="00193128">
        <w:rPr>
          <w:szCs w:val="22"/>
        </w:rPr>
        <w:t xml:space="preserve">, </w:t>
      </w:r>
      <w:proofErr w:type="spellStart"/>
      <w:r w:rsidRPr="00193128">
        <w:rPr>
          <w:szCs w:val="22"/>
        </w:rPr>
        <w:t>section_number</w:t>
      </w:r>
      <w:proofErr w:type="spellEnd"/>
      <w:r w:rsidRPr="00193128">
        <w:rPr>
          <w:szCs w:val="22"/>
        </w:rPr>
        <w:t>, year, semester, workload)</w:t>
      </w:r>
    </w:p>
    <w:p w14:paraId="506A583A" w14:textId="77777777" w:rsidR="00193128" w:rsidRPr="00193128" w:rsidRDefault="00193128" w:rsidP="00DD2F95">
      <w:pPr>
        <w:spacing w:after="0" w:line="240" w:lineRule="auto"/>
        <w:rPr>
          <w:szCs w:val="22"/>
        </w:rPr>
      </w:pPr>
      <w:r w:rsidRPr="00193128">
        <w:rPr>
          <w:szCs w:val="22"/>
        </w:rPr>
        <w:t xml:space="preserve"> */</w:t>
      </w:r>
    </w:p>
    <w:p w14:paraId="1AC779FF" w14:textId="77777777" w:rsidR="00193128" w:rsidRPr="00193128" w:rsidRDefault="00193128" w:rsidP="00DD2F95">
      <w:pPr>
        <w:spacing w:after="0" w:line="240" w:lineRule="auto"/>
        <w:rPr>
          <w:szCs w:val="22"/>
        </w:rPr>
      </w:pPr>
      <w:r w:rsidRPr="00193128">
        <w:rPr>
          <w:szCs w:val="22"/>
        </w:rPr>
        <w:t>CREATE TABLE SECTION_HAS_TA</w:t>
      </w:r>
    </w:p>
    <w:p w14:paraId="719FE5B4" w14:textId="77777777" w:rsidR="00193128" w:rsidRPr="00193128" w:rsidRDefault="00193128" w:rsidP="00DD2F95">
      <w:pPr>
        <w:spacing w:after="0" w:line="240" w:lineRule="auto"/>
        <w:rPr>
          <w:szCs w:val="22"/>
        </w:rPr>
      </w:pPr>
      <w:r w:rsidRPr="00193128">
        <w:rPr>
          <w:szCs w:val="22"/>
        </w:rPr>
        <w:t>(</w:t>
      </w:r>
    </w:p>
    <w:p w14:paraId="1E3C21D4"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ta</w:t>
      </w:r>
      <w:proofErr w:type="gramEnd"/>
      <w:r w:rsidRPr="00193128">
        <w:rPr>
          <w:szCs w:val="22"/>
        </w:rPr>
        <w:t>_net_id</w:t>
      </w:r>
      <w:proofErr w:type="spellEnd"/>
      <w:r w:rsidRPr="00193128">
        <w:rPr>
          <w:szCs w:val="22"/>
        </w:rPr>
        <w:t xml:space="preserve"> VARCHAR(24) NOT NULL,</w:t>
      </w:r>
    </w:p>
    <w:p w14:paraId="03EA8A2D" w14:textId="77777777" w:rsidR="00193128" w:rsidRPr="00193128" w:rsidRDefault="00193128" w:rsidP="00DD2F95">
      <w:pPr>
        <w:spacing w:after="0" w:line="240" w:lineRule="auto"/>
        <w:rPr>
          <w:szCs w:val="22"/>
        </w:rPr>
      </w:pPr>
      <w:r w:rsidRPr="00193128">
        <w:rPr>
          <w:szCs w:val="22"/>
        </w:rPr>
        <w:lastRenderedPageBreak/>
        <w:tab/>
      </w:r>
      <w:proofErr w:type="spellStart"/>
      <w:proofErr w:type="gramStart"/>
      <w:r w:rsidRPr="00193128">
        <w:rPr>
          <w:szCs w:val="22"/>
        </w:rPr>
        <w:t>course</w:t>
      </w:r>
      <w:proofErr w:type="gramEnd"/>
      <w:r w:rsidRPr="00193128">
        <w:rPr>
          <w:szCs w:val="22"/>
        </w:rPr>
        <w:t>_number</w:t>
      </w:r>
      <w:proofErr w:type="spellEnd"/>
      <w:r w:rsidRPr="00193128">
        <w:rPr>
          <w:szCs w:val="22"/>
        </w:rPr>
        <w:t xml:space="preserve"> INTEGER NOT NULL,</w:t>
      </w:r>
    </w:p>
    <w:p w14:paraId="57C390C0"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section</w:t>
      </w:r>
      <w:proofErr w:type="gramEnd"/>
      <w:r w:rsidRPr="00193128">
        <w:rPr>
          <w:szCs w:val="22"/>
        </w:rPr>
        <w:t>_number</w:t>
      </w:r>
      <w:proofErr w:type="spellEnd"/>
      <w:r w:rsidRPr="00193128">
        <w:rPr>
          <w:szCs w:val="22"/>
        </w:rPr>
        <w:t xml:space="preserve"> INTEGER NOT NULL,</w:t>
      </w:r>
    </w:p>
    <w:p w14:paraId="0494FCA1" w14:textId="77777777" w:rsidR="00193128" w:rsidRPr="00193128" w:rsidRDefault="00193128" w:rsidP="00DD2F95">
      <w:pPr>
        <w:spacing w:after="0" w:line="240" w:lineRule="auto"/>
        <w:rPr>
          <w:szCs w:val="22"/>
        </w:rPr>
      </w:pPr>
      <w:r w:rsidRPr="00193128">
        <w:rPr>
          <w:szCs w:val="22"/>
        </w:rPr>
        <w:tab/>
      </w:r>
      <w:proofErr w:type="gramStart"/>
      <w:r w:rsidRPr="00193128">
        <w:rPr>
          <w:szCs w:val="22"/>
        </w:rPr>
        <w:t>year</w:t>
      </w:r>
      <w:proofErr w:type="gramEnd"/>
      <w:r w:rsidRPr="00193128">
        <w:rPr>
          <w:szCs w:val="22"/>
        </w:rPr>
        <w:t xml:space="preserve"> INTEGER NOT NULL,</w:t>
      </w:r>
    </w:p>
    <w:p w14:paraId="62AC6F06" w14:textId="77777777" w:rsidR="00193128" w:rsidRPr="00193128" w:rsidRDefault="00193128" w:rsidP="00DD2F95">
      <w:pPr>
        <w:spacing w:after="0" w:line="240" w:lineRule="auto"/>
        <w:rPr>
          <w:szCs w:val="22"/>
        </w:rPr>
      </w:pPr>
      <w:r w:rsidRPr="00193128">
        <w:rPr>
          <w:szCs w:val="22"/>
        </w:rPr>
        <w:tab/>
      </w:r>
      <w:proofErr w:type="gramStart"/>
      <w:r w:rsidRPr="00193128">
        <w:rPr>
          <w:szCs w:val="22"/>
        </w:rPr>
        <w:t>semester</w:t>
      </w:r>
      <w:proofErr w:type="gramEnd"/>
      <w:r w:rsidRPr="00193128">
        <w:rPr>
          <w:szCs w:val="22"/>
        </w:rPr>
        <w:t xml:space="preserve"> VARCHAR(10) NOT NULL,</w:t>
      </w:r>
    </w:p>
    <w:p w14:paraId="0C2C1E69" w14:textId="77777777" w:rsidR="00193128" w:rsidRPr="00193128" w:rsidRDefault="00193128" w:rsidP="00DD2F95">
      <w:pPr>
        <w:spacing w:after="0" w:line="240" w:lineRule="auto"/>
        <w:rPr>
          <w:szCs w:val="22"/>
        </w:rPr>
      </w:pPr>
      <w:r w:rsidRPr="00193128">
        <w:rPr>
          <w:szCs w:val="22"/>
        </w:rPr>
        <w:tab/>
      </w:r>
      <w:proofErr w:type="gramStart"/>
      <w:r w:rsidRPr="00193128">
        <w:rPr>
          <w:szCs w:val="22"/>
        </w:rPr>
        <w:t>workload</w:t>
      </w:r>
      <w:proofErr w:type="gramEnd"/>
      <w:r w:rsidRPr="00193128">
        <w:rPr>
          <w:szCs w:val="22"/>
        </w:rPr>
        <w:t xml:space="preserve"> DECIMAL(5,2) NOT NULL,</w:t>
      </w:r>
    </w:p>
    <w:p w14:paraId="139764D5"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pk_sht</w:t>
      </w:r>
      <w:proofErr w:type="spellEnd"/>
      <w:r w:rsidRPr="00193128">
        <w:rPr>
          <w:szCs w:val="22"/>
        </w:rPr>
        <w:t xml:space="preserve"> PRIMARY KEY (</w:t>
      </w:r>
      <w:proofErr w:type="spellStart"/>
      <w:r w:rsidRPr="00193128">
        <w:rPr>
          <w:szCs w:val="22"/>
        </w:rPr>
        <w:t>ta_net_id</w:t>
      </w:r>
      <w:proofErr w:type="gramStart"/>
      <w:r w:rsidRPr="00193128">
        <w:rPr>
          <w:szCs w:val="22"/>
        </w:rPr>
        <w:t>,course</w:t>
      </w:r>
      <w:proofErr w:type="gramEnd"/>
      <w:r w:rsidRPr="00193128">
        <w:rPr>
          <w:szCs w:val="22"/>
        </w:rPr>
        <w:t>_number</w:t>
      </w:r>
      <w:proofErr w:type="spellEnd"/>
      <w:r w:rsidRPr="00193128">
        <w:rPr>
          <w:szCs w:val="22"/>
        </w:rPr>
        <w:t xml:space="preserve">, </w:t>
      </w:r>
      <w:proofErr w:type="spellStart"/>
      <w:r w:rsidRPr="00193128">
        <w:rPr>
          <w:szCs w:val="22"/>
        </w:rPr>
        <w:t>section_number</w:t>
      </w:r>
      <w:proofErr w:type="spellEnd"/>
      <w:r w:rsidRPr="00193128">
        <w:rPr>
          <w:szCs w:val="22"/>
        </w:rPr>
        <w:t>, year, semester),</w:t>
      </w:r>
    </w:p>
    <w:p w14:paraId="32040C2E"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chk_sht_coursenumber</w:t>
      </w:r>
      <w:proofErr w:type="spellEnd"/>
      <w:r w:rsidRPr="00193128">
        <w:rPr>
          <w:szCs w:val="22"/>
        </w:rPr>
        <w:t xml:space="preserve"> CHECK (</w:t>
      </w:r>
      <w:proofErr w:type="spellStart"/>
      <w:r w:rsidRPr="00193128">
        <w:rPr>
          <w:szCs w:val="22"/>
        </w:rPr>
        <w:t>course_number</w:t>
      </w:r>
      <w:proofErr w:type="spellEnd"/>
      <w:r w:rsidRPr="00193128">
        <w:rPr>
          <w:szCs w:val="22"/>
        </w:rPr>
        <w:t xml:space="preserve">&gt;=1000 AND </w:t>
      </w:r>
      <w:proofErr w:type="spellStart"/>
      <w:r w:rsidRPr="00193128">
        <w:rPr>
          <w:szCs w:val="22"/>
        </w:rPr>
        <w:t>course_number</w:t>
      </w:r>
      <w:proofErr w:type="spellEnd"/>
      <w:r w:rsidRPr="00193128">
        <w:rPr>
          <w:szCs w:val="22"/>
        </w:rPr>
        <w:t>&lt;=9999),</w:t>
      </w:r>
    </w:p>
    <w:p w14:paraId="60542184"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chk_sht_sectionnumber</w:t>
      </w:r>
      <w:proofErr w:type="spellEnd"/>
      <w:r w:rsidRPr="00193128">
        <w:rPr>
          <w:szCs w:val="22"/>
        </w:rPr>
        <w:t xml:space="preserve"> CHECK (</w:t>
      </w:r>
      <w:proofErr w:type="spellStart"/>
      <w:r w:rsidRPr="00193128">
        <w:rPr>
          <w:szCs w:val="22"/>
        </w:rPr>
        <w:t>section_number</w:t>
      </w:r>
      <w:proofErr w:type="spellEnd"/>
      <w:r w:rsidRPr="00193128">
        <w:rPr>
          <w:szCs w:val="22"/>
        </w:rPr>
        <w:t xml:space="preserve">&gt;=0 AND </w:t>
      </w:r>
      <w:proofErr w:type="spellStart"/>
      <w:r w:rsidRPr="00193128">
        <w:rPr>
          <w:szCs w:val="22"/>
        </w:rPr>
        <w:t>section_number</w:t>
      </w:r>
      <w:proofErr w:type="spellEnd"/>
      <w:r w:rsidRPr="00193128">
        <w:rPr>
          <w:szCs w:val="22"/>
        </w:rPr>
        <w:t>&lt;=999),</w:t>
      </w:r>
    </w:p>
    <w:p w14:paraId="1696B8DF"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chk_sht_year</w:t>
      </w:r>
      <w:proofErr w:type="spellEnd"/>
      <w:r w:rsidRPr="00193128">
        <w:rPr>
          <w:szCs w:val="22"/>
        </w:rPr>
        <w:t xml:space="preserve"> CHECK (year&gt;=1000 AND year&lt;=9999),</w:t>
      </w:r>
    </w:p>
    <w:p w14:paraId="2F3EF66A"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chk_sht_semester</w:t>
      </w:r>
      <w:proofErr w:type="spellEnd"/>
      <w:r w:rsidRPr="00193128">
        <w:rPr>
          <w:szCs w:val="22"/>
        </w:rPr>
        <w:t xml:space="preserve"> CHECK (semester IN ('</w:t>
      </w:r>
      <w:proofErr w:type="spellStart"/>
      <w:r w:rsidRPr="00193128">
        <w:rPr>
          <w:szCs w:val="22"/>
        </w:rPr>
        <w:t>fall','spring','summer</w:t>
      </w:r>
      <w:proofErr w:type="spellEnd"/>
      <w:r w:rsidRPr="00193128">
        <w:rPr>
          <w:szCs w:val="22"/>
        </w:rPr>
        <w:t>')),</w:t>
      </w:r>
    </w:p>
    <w:p w14:paraId="1D800B37" w14:textId="77777777" w:rsidR="00193128" w:rsidRPr="00193128" w:rsidRDefault="00193128" w:rsidP="00DD2F95">
      <w:pPr>
        <w:spacing w:after="0" w:line="240" w:lineRule="auto"/>
        <w:rPr>
          <w:szCs w:val="22"/>
        </w:rPr>
      </w:pPr>
      <w:r w:rsidRPr="00193128">
        <w:rPr>
          <w:szCs w:val="22"/>
        </w:rPr>
        <w:tab/>
        <w:t>CONSTRAINT fk_sht_1 FOREIGN KEY (</w:t>
      </w:r>
      <w:proofErr w:type="spellStart"/>
      <w:r w:rsidRPr="00193128">
        <w:rPr>
          <w:szCs w:val="22"/>
        </w:rPr>
        <w:t>ta_net_id</w:t>
      </w:r>
      <w:proofErr w:type="spellEnd"/>
      <w:r w:rsidRPr="00193128">
        <w:rPr>
          <w:szCs w:val="22"/>
        </w:rPr>
        <w:t>) REFERENCES TA (</w:t>
      </w:r>
      <w:proofErr w:type="spellStart"/>
      <w:r w:rsidRPr="00193128">
        <w:rPr>
          <w:szCs w:val="22"/>
        </w:rPr>
        <w:t>net_id</w:t>
      </w:r>
      <w:proofErr w:type="spellEnd"/>
      <w:r w:rsidRPr="00193128">
        <w:rPr>
          <w:szCs w:val="22"/>
        </w:rPr>
        <w:t>),</w:t>
      </w:r>
    </w:p>
    <w:p w14:paraId="543AF420" w14:textId="77777777" w:rsidR="00193128" w:rsidRPr="00193128" w:rsidRDefault="00193128" w:rsidP="00DD2F95">
      <w:pPr>
        <w:spacing w:after="0" w:line="240" w:lineRule="auto"/>
        <w:rPr>
          <w:szCs w:val="22"/>
        </w:rPr>
      </w:pPr>
      <w:r w:rsidRPr="00193128">
        <w:rPr>
          <w:szCs w:val="22"/>
        </w:rPr>
        <w:tab/>
        <w:t>CONSTRAINT fk_sht_2 FOREIGN KEY (</w:t>
      </w:r>
      <w:proofErr w:type="spellStart"/>
      <w:r w:rsidRPr="00193128">
        <w:rPr>
          <w:szCs w:val="22"/>
        </w:rPr>
        <w:t>course_number</w:t>
      </w:r>
      <w:proofErr w:type="gramStart"/>
      <w:r w:rsidRPr="00193128">
        <w:rPr>
          <w:szCs w:val="22"/>
        </w:rPr>
        <w:t>,section</w:t>
      </w:r>
      <w:proofErr w:type="gramEnd"/>
      <w:r w:rsidRPr="00193128">
        <w:rPr>
          <w:szCs w:val="22"/>
        </w:rPr>
        <w:t>_number,year,semester</w:t>
      </w:r>
      <w:proofErr w:type="spellEnd"/>
      <w:r w:rsidRPr="00193128">
        <w:rPr>
          <w:szCs w:val="22"/>
        </w:rPr>
        <w:t>) REFERENCES SECTION(</w:t>
      </w:r>
      <w:proofErr w:type="spellStart"/>
      <w:r w:rsidRPr="00193128">
        <w:rPr>
          <w:szCs w:val="22"/>
        </w:rPr>
        <w:t>course_number,section_number,year,semester</w:t>
      </w:r>
      <w:proofErr w:type="spellEnd"/>
      <w:r w:rsidRPr="00193128">
        <w:rPr>
          <w:szCs w:val="22"/>
        </w:rPr>
        <w:t>)</w:t>
      </w:r>
    </w:p>
    <w:p w14:paraId="74B463D6" w14:textId="77777777" w:rsidR="00193128" w:rsidRPr="00193128" w:rsidRDefault="00193128" w:rsidP="00DD2F95">
      <w:pPr>
        <w:spacing w:after="0" w:line="240" w:lineRule="auto"/>
        <w:rPr>
          <w:szCs w:val="22"/>
        </w:rPr>
      </w:pPr>
      <w:r w:rsidRPr="00193128">
        <w:rPr>
          <w:szCs w:val="22"/>
        </w:rPr>
        <w:t>);</w:t>
      </w:r>
    </w:p>
    <w:p w14:paraId="4766FE61" w14:textId="77777777" w:rsidR="00193128" w:rsidRPr="00193128" w:rsidRDefault="00193128" w:rsidP="00DD2F95">
      <w:pPr>
        <w:spacing w:after="0" w:line="240" w:lineRule="auto"/>
        <w:rPr>
          <w:szCs w:val="22"/>
        </w:rPr>
      </w:pPr>
    </w:p>
    <w:p w14:paraId="5539AFF8" w14:textId="77777777" w:rsidR="00193128" w:rsidRPr="00193128" w:rsidRDefault="00193128" w:rsidP="00DD2F95">
      <w:pPr>
        <w:spacing w:after="0" w:line="240" w:lineRule="auto"/>
        <w:rPr>
          <w:szCs w:val="22"/>
        </w:rPr>
      </w:pPr>
      <w:r w:rsidRPr="00193128">
        <w:rPr>
          <w:szCs w:val="22"/>
        </w:rPr>
        <w:t>/**</w:t>
      </w:r>
    </w:p>
    <w:p w14:paraId="2120AA0B" w14:textId="77777777" w:rsidR="00193128" w:rsidRPr="00193128" w:rsidRDefault="00193128" w:rsidP="00DD2F95">
      <w:pPr>
        <w:spacing w:after="0" w:line="240" w:lineRule="auto"/>
        <w:rPr>
          <w:szCs w:val="22"/>
        </w:rPr>
      </w:pPr>
      <w:r w:rsidRPr="00193128">
        <w:rPr>
          <w:szCs w:val="22"/>
        </w:rPr>
        <w:t xml:space="preserve"> * COURSE_TEXTBOOK (</w:t>
      </w:r>
      <w:proofErr w:type="spellStart"/>
      <w:r w:rsidRPr="00193128">
        <w:rPr>
          <w:szCs w:val="22"/>
        </w:rPr>
        <w:t>course_number</w:t>
      </w:r>
      <w:proofErr w:type="spellEnd"/>
      <w:r w:rsidRPr="00193128">
        <w:rPr>
          <w:szCs w:val="22"/>
        </w:rPr>
        <w:t>, textbook)</w:t>
      </w:r>
    </w:p>
    <w:p w14:paraId="7D281F84" w14:textId="77777777" w:rsidR="00193128" w:rsidRPr="00193128" w:rsidRDefault="00193128" w:rsidP="00DD2F95">
      <w:pPr>
        <w:spacing w:after="0" w:line="240" w:lineRule="auto"/>
        <w:rPr>
          <w:szCs w:val="22"/>
        </w:rPr>
      </w:pPr>
      <w:r w:rsidRPr="00193128">
        <w:rPr>
          <w:szCs w:val="22"/>
        </w:rPr>
        <w:t xml:space="preserve"> */</w:t>
      </w:r>
    </w:p>
    <w:p w14:paraId="074DFBA6" w14:textId="77777777" w:rsidR="00193128" w:rsidRPr="00193128" w:rsidRDefault="00193128" w:rsidP="00DD2F95">
      <w:pPr>
        <w:spacing w:after="0" w:line="240" w:lineRule="auto"/>
        <w:rPr>
          <w:szCs w:val="22"/>
        </w:rPr>
      </w:pPr>
      <w:r w:rsidRPr="00193128">
        <w:rPr>
          <w:szCs w:val="22"/>
        </w:rPr>
        <w:t>CREATE TABLE COURSE_TEXTBOOK</w:t>
      </w:r>
    </w:p>
    <w:p w14:paraId="55BBC9F9" w14:textId="77777777" w:rsidR="00193128" w:rsidRPr="00193128" w:rsidRDefault="00193128" w:rsidP="00DD2F95">
      <w:pPr>
        <w:spacing w:after="0" w:line="240" w:lineRule="auto"/>
        <w:rPr>
          <w:szCs w:val="22"/>
        </w:rPr>
      </w:pPr>
      <w:r w:rsidRPr="00193128">
        <w:rPr>
          <w:szCs w:val="22"/>
        </w:rPr>
        <w:t>(</w:t>
      </w:r>
    </w:p>
    <w:p w14:paraId="204037EA"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course</w:t>
      </w:r>
      <w:proofErr w:type="gramEnd"/>
      <w:r w:rsidRPr="00193128">
        <w:rPr>
          <w:szCs w:val="22"/>
        </w:rPr>
        <w:t>_number</w:t>
      </w:r>
      <w:proofErr w:type="spellEnd"/>
      <w:r w:rsidRPr="00193128">
        <w:rPr>
          <w:szCs w:val="22"/>
        </w:rPr>
        <w:t xml:space="preserve"> INTEGER NOT NULL,</w:t>
      </w:r>
    </w:p>
    <w:p w14:paraId="5AADD968" w14:textId="77777777" w:rsidR="00193128" w:rsidRPr="00193128" w:rsidRDefault="00193128" w:rsidP="00DD2F95">
      <w:pPr>
        <w:spacing w:after="0" w:line="240" w:lineRule="auto"/>
        <w:rPr>
          <w:szCs w:val="22"/>
        </w:rPr>
      </w:pPr>
      <w:r w:rsidRPr="00193128">
        <w:rPr>
          <w:szCs w:val="22"/>
        </w:rPr>
        <w:tab/>
      </w:r>
      <w:proofErr w:type="gramStart"/>
      <w:r w:rsidRPr="00193128">
        <w:rPr>
          <w:szCs w:val="22"/>
        </w:rPr>
        <w:t>textbook</w:t>
      </w:r>
      <w:proofErr w:type="gramEnd"/>
      <w:r w:rsidRPr="00193128">
        <w:rPr>
          <w:szCs w:val="22"/>
        </w:rPr>
        <w:t xml:space="preserve"> VARCHAR(64) NOT NULL,</w:t>
      </w:r>
    </w:p>
    <w:p w14:paraId="5A7A5CF8"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pk_ct</w:t>
      </w:r>
      <w:proofErr w:type="spellEnd"/>
      <w:r w:rsidRPr="00193128">
        <w:rPr>
          <w:szCs w:val="22"/>
        </w:rPr>
        <w:t xml:space="preserve"> PRIMARY KEY (</w:t>
      </w:r>
      <w:proofErr w:type="spellStart"/>
      <w:r w:rsidRPr="00193128">
        <w:rPr>
          <w:szCs w:val="22"/>
        </w:rPr>
        <w:t>course_number</w:t>
      </w:r>
      <w:proofErr w:type="spellEnd"/>
      <w:r w:rsidRPr="00193128">
        <w:rPr>
          <w:szCs w:val="22"/>
        </w:rPr>
        <w:t>, textbook),</w:t>
      </w:r>
    </w:p>
    <w:p w14:paraId="234D8F68"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chk_ct_coursenumber</w:t>
      </w:r>
      <w:proofErr w:type="spellEnd"/>
      <w:r w:rsidRPr="00193128">
        <w:rPr>
          <w:szCs w:val="22"/>
        </w:rPr>
        <w:t xml:space="preserve"> CHECK (</w:t>
      </w:r>
      <w:proofErr w:type="spellStart"/>
      <w:r w:rsidRPr="00193128">
        <w:rPr>
          <w:szCs w:val="22"/>
        </w:rPr>
        <w:t>course_number</w:t>
      </w:r>
      <w:proofErr w:type="spellEnd"/>
      <w:r w:rsidRPr="00193128">
        <w:rPr>
          <w:szCs w:val="22"/>
        </w:rPr>
        <w:t xml:space="preserve">&gt;=1000 AND </w:t>
      </w:r>
      <w:proofErr w:type="spellStart"/>
      <w:r w:rsidRPr="00193128">
        <w:rPr>
          <w:szCs w:val="22"/>
        </w:rPr>
        <w:t>course_number</w:t>
      </w:r>
      <w:proofErr w:type="spellEnd"/>
      <w:r w:rsidRPr="00193128">
        <w:rPr>
          <w:szCs w:val="22"/>
        </w:rPr>
        <w:t>&lt;=9999),</w:t>
      </w:r>
    </w:p>
    <w:p w14:paraId="71833F2D"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fk_ct</w:t>
      </w:r>
      <w:proofErr w:type="spellEnd"/>
      <w:r w:rsidRPr="00193128">
        <w:rPr>
          <w:szCs w:val="22"/>
        </w:rPr>
        <w:t xml:space="preserve"> FOREIGN KEY (</w:t>
      </w:r>
      <w:proofErr w:type="spellStart"/>
      <w:r w:rsidRPr="00193128">
        <w:rPr>
          <w:szCs w:val="22"/>
        </w:rPr>
        <w:t>course_number</w:t>
      </w:r>
      <w:proofErr w:type="spellEnd"/>
      <w:r w:rsidRPr="00193128">
        <w:rPr>
          <w:szCs w:val="22"/>
        </w:rPr>
        <w:t xml:space="preserve">) REFERENCES </w:t>
      </w:r>
      <w:proofErr w:type="gramStart"/>
      <w:r w:rsidRPr="00193128">
        <w:rPr>
          <w:szCs w:val="22"/>
        </w:rPr>
        <w:t>COURSE(</w:t>
      </w:r>
      <w:proofErr w:type="spellStart"/>
      <w:proofErr w:type="gramEnd"/>
      <w:r w:rsidRPr="00193128">
        <w:rPr>
          <w:szCs w:val="22"/>
        </w:rPr>
        <w:t>course_number</w:t>
      </w:r>
      <w:proofErr w:type="spellEnd"/>
      <w:r w:rsidRPr="00193128">
        <w:rPr>
          <w:szCs w:val="22"/>
        </w:rPr>
        <w:t>)</w:t>
      </w:r>
    </w:p>
    <w:p w14:paraId="531B9C9B" w14:textId="77777777" w:rsidR="00193128" w:rsidRPr="00193128" w:rsidRDefault="00193128" w:rsidP="00DD2F95">
      <w:pPr>
        <w:spacing w:after="0" w:line="240" w:lineRule="auto"/>
        <w:rPr>
          <w:szCs w:val="22"/>
        </w:rPr>
      </w:pPr>
      <w:r w:rsidRPr="00193128">
        <w:rPr>
          <w:szCs w:val="22"/>
        </w:rPr>
        <w:t>);</w:t>
      </w:r>
    </w:p>
    <w:p w14:paraId="6553B881" w14:textId="77777777" w:rsidR="00193128" w:rsidRPr="00193128" w:rsidRDefault="00193128" w:rsidP="00DD2F95">
      <w:pPr>
        <w:spacing w:after="0" w:line="240" w:lineRule="auto"/>
        <w:rPr>
          <w:szCs w:val="22"/>
        </w:rPr>
      </w:pPr>
    </w:p>
    <w:p w14:paraId="57DA10AB" w14:textId="77777777" w:rsidR="00193128" w:rsidRPr="00193128" w:rsidRDefault="00193128" w:rsidP="00DD2F95">
      <w:pPr>
        <w:spacing w:after="0" w:line="240" w:lineRule="auto"/>
        <w:rPr>
          <w:szCs w:val="22"/>
        </w:rPr>
      </w:pPr>
      <w:r w:rsidRPr="00193128">
        <w:rPr>
          <w:szCs w:val="22"/>
        </w:rPr>
        <w:t>/**</w:t>
      </w:r>
    </w:p>
    <w:p w14:paraId="63BE47DC" w14:textId="77777777" w:rsidR="00193128" w:rsidRPr="00193128" w:rsidRDefault="00193128" w:rsidP="00DD2F95">
      <w:pPr>
        <w:spacing w:after="0" w:line="240" w:lineRule="auto"/>
        <w:rPr>
          <w:szCs w:val="22"/>
        </w:rPr>
      </w:pPr>
      <w:r w:rsidRPr="00193128">
        <w:rPr>
          <w:szCs w:val="22"/>
        </w:rPr>
        <w:t xml:space="preserve"> * RA_WORK_</w:t>
      </w:r>
      <w:proofErr w:type="gramStart"/>
      <w:r w:rsidRPr="00193128">
        <w:rPr>
          <w:szCs w:val="22"/>
        </w:rPr>
        <w:t>ASSIGNMENT(</w:t>
      </w:r>
      <w:proofErr w:type="gramEnd"/>
      <w:r w:rsidRPr="00193128">
        <w:rPr>
          <w:szCs w:val="22"/>
        </w:rPr>
        <w:t xml:space="preserve">workload , </w:t>
      </w:r>
      <w:proofErr w:type="spellStart"/>
      <w:r w:rsidRPr="00193128">
        <w:rPr>
          <w:szCs w:val="22"/>
        </w:rPr>
        <w:t>prof_net_id</w:t>
      </w:r>
      <w:proofErr w:type="spellEnd"/>
      <w:r w:rsidRPr="00193128">
        <w:rPr>
          <w:szCs w:val="22"/>
        </w:rPr>
        <w:t xml:space="preserve"> , </w:t>
      </w:r>
      <w:proofErr w:type="spellStart"/>
      <w:r w:rsidRPr="00193128">
        <w:rPr>
          <w:szCs w:val="22"/>
        </w:rPr>
        <w:t>ra_net_id</w:t>
      </w:r>
      <w:proofErr w:type="spellEnd"/>
      <w:r w:rsidRPr="00193128">
        <w:rPr>
          <w:szCs w:val="22"/>
        </w:rPr>
        <w:t xml:space="preserve"> , </w:t>
      </w:r>
      <w:proofErr w:type="spellStart"/>
      <w:r w:rsidRPr="00193128">
        <w:rPr>
          <w:szCs w:val="22"/>
        </w:rPr>
        <w:t>room_number</w:t>
      </w:r>
      <w:proofErr w:type="spellEnd"/>
      <w:r w:rsidRPr="00193128">
        <w:rPr>
          <w:szCs w:val="22"/>
        </w:rPr>
        <w:t xml:space="preserve"> , </w:t>
      </w:r>
      <w:proofErr w:type="spellStart"/>
      <w:r w:rsidRPr="00193128">
        <w:rPr>
          <w:szCs w:val="22"/>
        </w:rPr>
        <w:t>building_abbreviation</w:t>
      </w:r>
      <w:proofErr w:type="spellEnd"/>
      <w:r w:rsidRPr="00193128">
        <w:rPr>
          <w:szCs w:val="22"/>
        </w:rPr>
        <w:t xml:space="preserve">) </w:t>
      </w:r>
    </w:p>
    <w:p w14:paraId="15D7B7AA" w14:textId="77777777" w:rsidR="00193128" w:rsidRPr="00193128" w:rsidRDefault="00193128" w:rsidP="00DD2F95">
      <w:pPr>
        <w:spacing w:after="0" w:line="240" w:lineRule="auto"/>
        <w:rPr>
          <w:szCs w:val="22"/>
        </w:rPr>
      </w:pPr>
      <w:r w:rsidRPr="00193128">
        <w:rPr>
          <w:szCs w:val="22"/>
        </w:rPr>
        <w:t xml:space="preserve"> */</w:t>
      </w:r>
    </w:p>
    <w:p w14:paraId="0FADA816" w14:textId="77777777" w:rsidR="00193128" w:rsidRPr="00193128" w:rsidRDefault="00193128" w:rsidP="00DD2F95">
      <w:pPr>
        <w:spacing w:after="0" w:line="240" w:lineRule="auto"/>
        <w:rPr>
          <w:szCs w:val="22"/>
        </w:rPr>
      </w:pPr>
      <w:r w:rsidRPr="00193128">
        <w:rPr>
          <w:szCs w:val="22"/>
        </w:rPr>
        <w:t>CREATE TABLE RA_WORK_ASSIGNMENT</w:t>
      </w:r>
    </w:p>
    <w:p w14:paraId="141617BB" w14:textId="77777777" w:rsidR="00193128" w:rsidRPr="00193128" w:rsidRDefault="00193128" w:rsidP="00DD2F95">
      <w:pPr>
        <w:spacing w:after="0" w:line="240" w:lineRule="auto"/>
        <w:rPr>
          <w:szCs w:val="22"/>
        </w:rPr>
      </w:pPr>
      <w:r w:rsidRPr="00193128">
        <w:rPr>
          <w:szCs w:val="22"/>
        </w:rPr>
        <w:t>(</w:t>
      </w:r>
    </w:p>
    <w:p w14:paraId="2E991C34" w14:textId="77777777" w:rsidR="00193128" w:rsidRPr="00193128" w:rsidRDefault="00193128" w:rsidP="00DD2F95">
      <w:pPr>
        <w:spacing w:after="0" w:line="240" w:lineRule="auto"/>
        <w:rPr>
          <w:szCs w:val="22"/>
        </w:rPr>
      </w:pPr>
      <w:r w:rsidRPr="00193128">
        <w:rPr>
          <w:szCs w:val="22"/>
        </w:rPr>
        <w:tab/>
      </w:r>
      <w:proofErr w:type="gramStart"/>
      <w:r w:rsidRPr="00193128">
        <w:rPr>
          <w:szCs w:val="22"/>
        </w:rPr>
        <w:t>workload</w:t>
      </w:r>
      <w:proofErr w:type="gramEnd"/>
      <w:r w:rsidRPr="00193128">
        <w:rPr>
          <w:szCs w:val="22"/>
        </w:rPr>
        <w:t xml:space="preserve"> DECIMAL(5,2) NOT NULL,</w:t>
      </w:r>
    </w:p>
    <w:p w14:paraId="42DBC45E"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prof</w:t>
      </w:r>
      <w:proofErr w:type="gramEnd"/>
      <w:r w:rsidRPr="00193128">
        <w:rPr>
          <w:szCs w:val="22"/>
        </w:rPr>
        <w:t>_net_id</w:t>
      </w:r>
      <w:proofErr w:type="spellEnd"/>
      <w:r w:rsidRPr="00193128">
        <w:rPr>
          <w:szCs w:val="22"/>
        </w:rPr>
        <w:t xml:space="preserve"> VARCHAR(24) NOT NULL,</w:t>
      </w:r>
    </w:p>
    <w:p w14:paraId="04091CF3"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ra</w:t>
      </w:r>
      <w:proofErr w:type="gramEnd"/>
      <w:r w:rsidRPr="00193128">
        <w:rPr>
          <w:szCs w:val="22"/>
        </w:rPr>
        <w:t>_net_id</w:t>
      </w:r>
      <w:proofErr w:type="spellEnd"/>
      <w:r w:rsidRPr="00193128">
        <w:rPr>
          <w:szCs w:val="22"/>
        </w:rPr>
        <w:t xml:space="preserve"> VARCHAR(24) NOT NULL,</w:t>
      </w:r>
    </w:p>
    <w:p w14:paraId="6CA83EBC"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room</w:t>
      </w:r>
      <w:proofErr w:type="gramEnd"/>
      <w:r w:rsidRPr="00193128">
        <w:rPr>
          <w:szCs w:val="22"/>
        </w:rPr>
        <w:t>_number</w:t>
      </w:r>
      <w:proofErr w:type="spellEnd"/>
      <w:r w:rsidRPr="00193128">
        <w:rPr>
          <w:szCs w:val="22"/>
        </w:rPr>
        <w:t xml:space="preserve"> INTEGER NOT NULL,</w:t>
      </w:r>
    </w:p>
    <w:p w14:paraId="0D7BB5CD"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building</w:t>
      </w:r>
      <w:proofErr w:type="gramEnd"/>
      <w:r w:rsidRPr="00193128">
        <w:rPr>
          <w:szCs w:val="22"/>
        </w:rPr>
        <w:t>_abbreviation</w:t>
      </w:r>
      <w:proofErr w:type="spellEnd"/>
      <w:r w:rsidRPr="00193128">
        <w:rPr>
          <w:szCs w:val="22"/>
        </w:rPr>
        <w:t xml:space="preserve"> VARCHAR(10) NOT NULL,</w:t>
      </w:r>
    </w:p>
    <w:p w14:paraId="5DFA248E"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pk_raw</w:t>
      </w:r>
      <w:proofErr w:type="spellEnd"/>
      <w:r w:rsidRPr="00193128">
        <w:rPr>
          <w:szCs w:val="22"/>
        </w:rPr>
        <w:t xml:space="preserve"> PRIMARY KEY (</w:t>
      </w:r>
      <w:proofErr w:type="spellStart"/>
      <w:r w:rsidRPr="00193128">
        <w:rPr>
          <w:szCs w:val="22"/>
        </w:rPr>
        <w:t>prof_net_id</w:t>
      </w:r>
      <w:proofErr w:type="spellEnd"/>
      <w:r w:rsidRPr="00193128">
        <w:rPr>
          <w:szCs w:val="22"/>
        </w:rPr>
        <w:t xml:space="preserve">, </w:t>
      </w:r>
      <w:proofErr w:type="spellStart"/>
      <w:r w:rsidRPr="00193128">
        <w:rPr>
          <w:szCs w:val="22"/>
        </w:rPr>
        <w:t>room_number</w:t>
      </w:r>
      <w:proofErr w:type="spellEnd"/>
      <w:r w:rsidRPr="00193128">
        <w:rPr>
          <w:szCs w:val="22"/>
        </w:rPr>
        <w:t xml:space="preserve">, </w:t>
      </w:r>
      <w:proofErr w:type="spellStart"/>
      <w:r w:rsidRPr="00193128">
        <w:rPr>
          <w:szCs w:val="22"/>
        </w:rPr>
        <w:t>building_abbreviation</w:t>
      </w:r>
      <w:proofErr w:type="spellEnd"/>
      <w:r w:rsidRPr="00193128">
        <w:rPr>
          <w:szCs w:val="22"/>
        </w:rPr>
        <w:t>),</w:t>
      </w:r>
    </w:p>
    <w:p w14:paraId="6059466F"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chk_raw_roomnumber</w:t>
      </w:r>
      <w:proofErr w:type="spellEnd"/>
      <w:r w:rsidRPr="00193128">
        <w:rPr>
          <w:szCs w:val="22"/>
        </w:rPr>
        <w:t xml:space="preserve"> CHECK (</w:t>
      </w:r>
      <w:proofErr w:type="spellStart"/>
      <w:r w:rsidRPr="00193128">
        <w:rPr>
          <w:szCs w:val="22"/>
        </w:rPr>
        <w:t>room_number</w:t>
      </w:r>
      <w:proofErr w:type="spellEnd"/>
      <w:r w:rsidRPr="00193128">
        <w:rPr>
          <w:szCs w:val="22"/>
        </w:rPr>
        <w:t xml:space="preserve">&gt;=1000 AND </w:t>
      </w:r>
      <w:proofErr w:type="spellStart"/>
      <w:r w:rsidRPr="00193128">
        <w:rPr>
          <w:szCs w:val="22"/>
        </w:rPr>
        <w:t>room_number</w:t>
      </w:r>
      <w:proofErr w:type="spellEnd"/>
      <w:r w:rsidRPr="00193128">
        <w:rPr>
          <w:szCs w:val="22"/>
        </w:rPr>
        <w:t>&lt;=9999),</w:t>
      </w:r>
    </w:p>
    <w:p w14:paraId="5BEFEAE9" w14:textId="77777777" w:rsidR="00193128" w:rsidRPr="00193128" w:rsidRDefault="00193128" w:rsidP="00DD2F95">
      <w:pPr>
        <w:spacing w:after="0" w:line="240" w:lineRule="auto"/>
        <w:rPr>
          <w:szCs w:val="22"/>
        </w:rPr>
      </w:pPr>
      <w:r w:rsidRPr="00193128">
        <w:rPr>
          <w:szCs w:val="22"/>
        </w:rPr>
        <w:tab/>
        <w:t>CONSTRAINT fk_raw_1 FOREIGN KEY (</w:t>
      </w:r>
      <w:proofErr w:type="spellStart"/>
      <w:r w:rsidRPr="00193128">
        <w:rPr>
          <w:szCs w:val="22"/>
        </w:rPr>
        <w:t>prof_net_id</w:t>
      </w:r>
      <w:proofErr w:type="spellEnd"/>
      <w:r w:rsidRPr="00193128">
        <w:rPr>
          <w:szCs w:val="22"/>
        </w:rPr>
        <w:t xml:space="preserve">) REFERENCES </w:t>
      </w:r>
      <w:proofErr w:type="gramStart"/>
      <w:r w:rsidRPr="00193128">
        <w:rPr>
          <w:szCs w:val="22"/>
        </w:rPr>
        <w:t>PROFESSOR(</w:t>
      </w:r>
      <w:proofErr w:type="spellStart"/>
      <w:proofErr w:type="gramEnd"/>
      <w:r w:rsidRPr="00193128">
        <w:rPr>
          <w:szCs w:val="22"/>
        </w:rPr>
        <w:t>net_id</w:t>
      </w:r>
      <w:proofErr w:type="spellEnd"/>
      <w:r w:rsidRPr="00193128">
        <w:rPr>
          <w:szCs w:val="22"/>
        </w:rPr>
        <w:t>),</w:t>
      </w:r>
    </w:p>
    <w:p w14:paraId="1E13DDA4" w14:textId="77777777" w:rsidR="00193128" w:rsidRPr="00193128" w:rsidRDefault="00193128" w:rsidP="00DD2F95">
      <w:pPr>
        <w:spacing w:after="0" w:line="240" w:lineRule="auto"/>
        <w:rPr>
          <w:szCs w:val="22"/>
        </w:rPr>
      </w:pPr>
      <w:r w:rsidRPr="00193128">
        <w:rPr>
          <w:szCs w:val="22"/>
        </w:rPr>
        <w:lastRenderedPageBreak/>
        <w:tab/>
        <w:t>CONSTRAINT fk_raw_2 FOREIGN KEY (</w:t>
      </w:r>
      <w:proofErr w:type="spellStart"/>
      <w:r w:rsidRPr="00193128">
        <w:rPr>
          <w:szCs w:val="22"/>
        </w:rPr>
        <w:t>ra_net_id</w:t>
      </w:r>
      <w:proofErr w:type="spellEnd"/>
      <w:r w:rsidRPr="00193128">
        <w:rPr>
          <w:szCs w:val="22"/>
        </w:rPr>
        <w:t xml:space="preserve">) REFERENCES </w:t>
      </w:r>
      <w:proofErr w:type="gramStart"/>
      <w:r w:rsidRPr="00193128">
        <w:rPr>
          <w:szCs w:val="22"/>
        </w:rPr>
        <w:t>RA(</w:t>
      </w:r>
      <w:proofErr w:type="spellStart"/>
      <w:proofErr w:type="gramEnd"/>
      <w:r w:rsidRPr="00193128">
        <w:rPr>
          <w:szCs w:val="22"/>
        </w:rPr>
        <w:t>net_id</w:t>
      </w:r>
      <w:proofErr w:type="spellEnd"/>
      <w:r w:rsidRPr="00193128">
        <w:rPr>
          <w:szCs w:val="22"/>
        </w:rPr>
        <w:t>),</w:t>
      </w:r>
    </w:p>
    <w:p w14:paraId="7B2A8CC1" w14:textId="77777777" w:rsidR="00193128" w:rsidRPr="00193128" w:rsidRDefault="00193128" w:rsidP="00DD2F95">
      <w:pPr>
        <w:spacing w:after="0" w:line="240" w:lineRule="auto"/>
        <w:rPr>
          <w:szCs w:val="22"/>
        </w:rPr>
      </w:pPr>
      <w:r w:rsidRPr="00193128">
        <w:rPr>
          <w:szCs w:val="22"/>
        </w:rPr>
        <w:tab/>
        <w:t>CONSTRAINT fk_raw_3 FOREIGN KEY (</w:t>
      </w:r>
      <w:proofErr w:type="spellStart"/>
      <w:r w:rsidRPr="00193128">
        <w:rPr>
          <w:szCs w:val="22"/>
        </w:rPr>
        <w:t>room_number</w:t>
      </w:r>
      <w:proofErr w:type="gramStart"/>
      <w:r w:rsidRPr="00193128">
        <w:rPr>
          <w:szCs w:val="22"/>
        </w:rPr>
        <w:t>,building</w:t>
      </w:r>
      <w:proofErr w:type="gramEnd"/>
      <w:r w:rsidRPr="00193128">
        <w:rPr>
          <w:szCs w:val="22"/>
        </w:rPr>
        <w:t>_abbreviation</w:t>
      </w:r>
      <w:proofErr w:type="spellEnd"/>
      <w:r w:rsidRPr="00193128">
        <w:rPr>
          <w:szCs w:val="22"/>
        </w:rPr>
        <w:t>) REFERENCES LAB(</w:t>
      </w:r>
      <w:proofErr w:type="spellStart"/>
      <w:r w:rsidRPr="00193128">
        <w:rPr>
          <w:szCs w:val="22"/>
        </w:rPr>
        <w:t>room_number,building_abbreviation</w:t>
      </w:r>
      <w:proofErr w:type="spellEnd"/>
      <w:r w:rsidRPr="00193128">
        <w:rPr>
          <w:szCs w:val="22"/>
        </w:rPr>
        <w:t>)</w:t>
      </w:r>
    </w:p>
    <w:p w14:paraId="2A66C073" w14:textId="77777777" w:rsidR="00193128" w:rsidRPr="00193128" w:rsidRDefault="00193128" w:rsidP="00DD2F95">
      <w:pPr>
        <w:spacing w:after="0" w:line="240" w:lineRule="auto"/>
        <w:rPr>
          <w:szCs w:val="22"/>
        </w:rPr>
      </w:pPr>
      <w:r w:rsidRPr="00193128">
        <w:rPr>
          <w:szCs w:val="22"/>
        </w:rPr>
        <w:t>);</w:t>
      </w:r>
    </w:p>
    <w:p w14:paraId="42F1CAD4" w14:textId="77777777" w:rsidR="00193128" w:rsidRPr="00193128" w:rsidRDefault="00193128" w:rsidP="00DD2F95">
      <w:pPr>
        <w:spacing w:after="0" w:line="240" w:lineRule="auto"/>
        <w:rPr>
          <w:szCs w:val="22"/>
        </w:rPr>
      </w:pPr>
    </w:p>
    <w:p w14:paraId="50FEF2B1" w14:textId="77777777" w:rsidR="00193128" w:rsidRPr="00193128" w:rsidRDefault="00193128" w:rsidP="00DD2F95">
      <w:pPr>
        <w:spacing w:after="0" w:line="240" w:lineRule="auto"/>
        <w:rPr>
          <w:szCs w:val="22"/>
        </w:rPr>
      </w:pPr>
      <w:r w:rsidRPr="00193128">
        <w:rPr>
          <w:szCs w:val="22"/>
        </w:rPr>
        <w:t>/**</w:t>
      </w:r>
    </w:p>
    <w:p w14:paraId="5FB15BAC" w14:textId="77777777" w:rsidR="00193128" w:rsidRPr="00193128" w:rsidRDefault="00193128" w:rsidP="00DD2F95">
      <w:pPr>
        <w:spacing w:after="0" w:line="240" w:lineRule="auto"/>
        <w:rPr>
          <w:szCs w:val="22"/>
        </w:rPr>
      </w:pPr>
      <w:r w:rsidRPr="00193128">
        <w:rPr>
          <w:szCs w:val="22"/>
        </w:rPr>
        <w:t xml:space="preserve"> * RUN (</w:t>
      </w:r>
      <w:proofErr w:type="spellStart"/>
      <w:r w:rsidRPr="00193128">
        <w:rPr>
          <w:szCs w:val="22"/>
        </w:rPr>
        <w:t>prof_net_id</w:t>
      </w:r>
      <w:proofErr w:type="spellEnd"/>
      <w:r w:rsidRPr="00193128">
        <w:rPr>
          <w:szCs w:val="22"/>
        </w:rPr>
        <w:t xml:space="preserve">, </w:t>
      </w:r>
      <w:proofErr w:type="spellStart"/>
      <w:r w:rsidRPr="00193128">
        <w:rPr>
          <w:szCs w:val="22"/>
        </w:rPr>
        <w:t>building_abbreviation</w:t>
      </w:r>
      <w:proofErr w:type="spellEnd"/>
      <w:r w:rsidRPr="00193128">
        <w:rPr>
          <w:szCs w:val="22"/>
        </w:rPr>
        <w:t xml:space="preserve">, </w:t>
      </w:r>
      <w:proofErr w:type="spellStart"/>
      <w:r w:rsidRPr="00193128">
        <w:rPr>
          <w:szCs w:val="22"/>
        </w:rPr>
        <w:t>room_number</w:t>
      </w:r>
      <w:proofErr w:type="spellEnd"/>
      <w:r w:rsidRPr="00193128">
        <w:rPr>
          <w:szCs w:val="22"/>
        </w:rPr>
        <w:t>)</w:t>
      </w:r>
    </w:p>
    <w:p w14:paraId="3216BA7D" w14:textId="77777777" w:rsidR="00193128" w:rsidRPr="00193128" w:rsidRDefault="00193128" w:rsidP="00DD2F95">
      <w:pPr>
        <w:spacing w:after="0" w:line="240" w:lineRule="auto"/>
        <w:rPr>
          <w:szCs w:val="22"/>
        </w:rPr>
      </w:pPr>
      <w:r w:rsidRPr="00193128">
        <w:rPr>
          <w:szCs w:val="22"/>
        </w:rPr>
        <w:t xml:space="preserve"> */</w:t>
      </w:r>
    </w:p>
    <w:p w14:paraId="2CFD218E" w14:textId="77777777" w:rsidR="00193128" w:rsidRPr="00193128" w:rsidRDefault="00193128" w:rsidP="00DD2F95">
      <w:pPr>
        <w:spacing w:after="0" w:line="240" w:lineRule="auto"/>
        <w:rPr>
          <w:szCs w:val="22"/>
        </w:rPr>
      </w:pPr>
      <w:r w:rsidRPr="00193128">
        <w:rPr>
          <w:szCs w:val="22"/>
        </w:rPr>
        <w:t>CREATE TABLE RUN</w:t>
      </w:r>
    </w:p>
    <w:p w14:paraId="05FD1DC1" w14:textId="77777777" w:rsidR="00193128" w:rsidRPr="00193128" w:rsidRDefault="00193128" w:rsidP="00DD2F95">
      <w:pPr>
        <w:spacing w:after="0" w:line="240" w:lineRule="auto"/>
        <w:rPr>
          <w:szCs w:val="22"/>
        </w:rPr>
      </w:pPr>
      <w:r w:rsidRPr="00193128">
        <w:rPr>
          <w:szCs w:val="22"/>
        </w:rPr>
        <w:t>(</w:t>
      </w:r>
    </w:p>
    <w:p w14:paraId="5A6B2E6F"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prof</w:t>
      </w:r>
      <w:proofErr w:type="gramEnd"/>
      <w:r w:rsidRPr="00193128">
        <w:rPr>
          <w:szCs w:val="22"/>
        </w:rPr>
        <w:t>_net_id</w:t>
      </w:r>
      <w:proofErr w:type="spellEnd"/>
      <w:r w:rsidRPr="00193128">
        <w:rPr>
          <w:szCs w:val="22"/>
        </w:rPr>
        <w:t xml:space="preserve"> VARCHAR(24) NOT NULL,</w:t>
      </w:r>
    </w:p>
    <w:p w14:paraId="5CE13070"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building</w:t>
      </w:r>
      <w:proofErr w:type="gramEnd"/>
      <w:r w:rsidRPr="00193128">
        <w:rPr>
          <w:szCs w:val="22"/>
        </w:rPr>
        <w:t>_abbreviation</w:t>
      </w:r>
      <w:proofErr w:type="spellEnd"/>
      <w:r w:rsidRPr="00193128">
        <w:rPr>
          <w:szCs w:val="22"/>
        </w:rPr>
        <w:t xml:space="preserve"> VARCHAR(10) NOT NULL,</w:t>
      </w:r>
    </w:p>
    <w:p w14:paraId="460C29E7"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room</w:t>
      </w:r>
      <w:proofErr w:type="gramEnd"/>
      <w:r w:rsidRPr="00193128">
        <w:rPr>
          <w:szCs w:val="22"/>
        </w:rPr>
        <w:t>_number</w:t>
      </w:r>
      <w:proofErr w:type="spellEnd"/>
      <w:r w:rsidRPr="00193128">
        <w:rPr>
          <w:szCs w:val="22"/>
        </w:rPr>
        <w:t xml:space="preserve"> INTEGER NOT NULL,</w:t>
      </w:r>
    </w:p>
    <w:p w14:paraId="5BB06E5D"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pk_run</w:t>
      </w:r>
      <w:proofErr w:type="spellEnd"/>
      <w:r w:rsidRPr="00193128">
        <w:rPr>
          <w:szCs w:val="22"/>
        </w:rPr>
        <w:t xml:space="preserve"> PRIMARY KEY (</w:t>
      </w:r>
      <w:proofErr w:type="spellStart"/>
      <w:r w:rsidRPr="00193128">
        <w:rPr>
          <w:szCs w:val="22"/>
        </w:rPr>
        <w:t>prof_net_id</w:t>
      </w:r>
      <w:proofErr w:type="spellEnd"/>
      <w:r w:rsidRPr="00193128">
        <w:rPr>
          <w:szCs w:val="22"/>
        </w:rPr>
        <w:t xml:space="preserve">, </w:t>
      </w:r>
      <w:proofErr w:type="spellStart"/>
      <w:r w:rsidRPr="00193128">
        <w:rPr>
          <w:szCs w:val="22"/>
        </w:rPr>
        <w:t>building_abbreviation</w:t>
      </w:r>
      <w:proofErr w:type="spellEnd"/>
      <w:r w:rsidRPr="00193128">
        <w:rPr>
          <w:szCs w:val="22"/>
        </w:rPr>
        <w:t xml:space="preserve">, </w:t>
      </w:r>
      <w:proofErr w:type="spellStart"/>
      <w:r w:rsidRPr="00193128">
        <w:rPr>
          <w:szCs w:val="22"/>
        </w:rPr>
        <w:t>room_number</w:t>
      </w:r>
      <w:proofErr w:type="spellEnd"/>
      <w:r w:rsidRPr="00193128">
        <w:rPr>
          <w:szCs w:val="22"/>
        </w:rPr>
        <w:t>),</w:t>
      </w:r>
    </w:p>
    <w:p w14:paraId="1A86D1C2"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chk_run_roomnumber</w:t>
      </w:r>
      <w:proofErr w:type="spellEnd"/>
      <w:r w:rsidRPr="00193128">
        <w:rPr>
          <w:szCs w:val="22"/>
        </w:rPr>
        <w:t xml:space="preserve"> CHECK (</w:t>
      </w:r>
      <w:proofErr w:type="spellStart"/>
      <w:r w:rsidRPr="00193128">
        <w:rPr>
          <w:szCs w:val="22"/>
        </w:rPr>
        <w:t>room_number</w:t>
      </w:r>
      <w:proofErr w:type="spellEnd"/>
      <w:r w:rsidRPr="00193128">
        <w:rPr>
          <w:szCs w:val="22"/>
        </w:rPr>
        <w:t xml:space="preserve">&gt;=1000 AND </w:t>
      </w:r>
      <w:proofErr w:type="spellStart"/>
      <w:r w:rsidRPr="00193128">
        <w:rPr>
          <w:szCs w:val="22"/>
        </w:rPr>
        <w:t>room_number</w:t>
      </w:r>
      <w:proofErr w:type="spellEnd"/>
      <w:r w:rsidRPr="00193128">
        <w:rPr>
          <w:szCs w:val="22"/>
        </w:rPr>
        <w:t>&lt;=9999),</w:t>
      </w:r>
    </w:p>
    <w:p w14:paraId="4129CF80" w14:textId="77777777" w:rsidR="00193128" w:rsidRPr="00193128" w:rsidRDefault="00193128" w:rsidP="00DD2F95">
      <w:pPr>
        <w:spacing w:after="0" w:line="240" w:lineRule="auto"/>
        <w:rPr>
          <w:szCs w:val="22"/>
        </w:rPr>
      </w:pPr>
      <w:r w:rsidRPr="00193128">
        <w:rPr>
          <w:szCs w:val="22"/>
        </w:rPr>
        <w:tab/>
        <w:t>CONSTRAINT fk_run_1 FOREIGN KEY (</w:t>
      </w:r>
      <w:proofErr w:type="spellStart"/>
      <w:r w:rsidRPr="00193128">
        <w:rPr>
          <w:szCs w:val="22"/>
        </w:rPr>
        <w:t>prof_net_id</w:t>
      </w:r>
      <w:proofErr w:type="spellEnd"/>
      <w:r w:rsidRPr="00193128">
        <w:rPr>
          <w:szCs w:val="22"/>
        </w:rPr>
        <w:t xml:space="preserve">) REFERENCES </w:t>
      </w:r>
      <w:proofErr w:type="gramStart"/>
      <w:r w:rsidRPr="00193128">
        <w:rPr>
          <w:szCs w:val="22"/>
        </w:rPr>
        <w:t>PROFESSOR(</w:t>
      </w:r>
      <w:proofErr w:type="spellStart"/>
      <w:proofErr w:type="gramEnd"/>
      <w:r w:rsidRPr="00193128">
        <w:rPr>
          <w:szCs w:val="22"/>
        </w:rPr>
        <w:t>net_id</w:t>
      </w:r>
      <w:proofErr w:type="spellEnd"/>
      <w:r w:rsidRPr="00193128">
        <w:rPr>
          <w:szCs w:val="22"/>
        </w:rPr>
        <w:t>),</w:t>
      </w:r>
    </w:p>
    <w:p w14:paraId="7C0A3B09" w14:textId="77777777" w:rsidR="00193128" w:rsidRPr="00193128" w:rsidRDefault="00193128" w:rsidP="00DD2F95">
      <w:pPr>
        <w:spacing w:after="0" w:line="240" w:lineRule="auto"/>
        <w:rPr>
          <w:szCs w:val="22"/>
        </w:rPr>
      </w:pPr>
      <w:r w:rsidRPr="00193128">
        <w:rPr>
          <w:szCs w:val="22"/>
        </w:rPr>
        <w:tab/>
        <w:t>CONSTRAINT fk_run_2 FOREIGN KEY (</w:t>
      </w:r>
      <w:proofErr w:type="spellStart"/>
      <w:r w:rsidRPr="00193128">
        <w:rPr>
          <w:szCs w:val="22"/>
        </w:rPr>
        <w:t>building_abbreviation</w:t>
      </w:r>
      <w:proofErr w:type="gramStart"/>
      <w:r w:rsidRPr="00193128">
        <w:rPr>
          <w:szCs w:val="22"/>
        </w:rPr>
        <w:t>,room</w:t>
      </w:r>
      <w:proofErr w:type="gramEnd"/>
      <w:r w:rsidRPr="00193128">
        <w:rPr>
          <w:szCs w:val="22"/>
        </w:rPr>
        <w:t>_number</w:t>
      </w:r>
      <w:proofErr w:type="spellEnd"/>
      <w:r w:rsidRPr="00193128">
        <w:rPr>
          <w:szCs w:val="22"/>
        </w:rPr>
        <w:t>) REFERENCES LAB(</w:t>
      </w:r>
      <w:proofErr w:type="spellStart"/>
      <w:r w:rsidRPr="00193128">
        <w:rPr>
          <w:szCs w:val="22"/>
        </w:rPr>
        <w:t>building_abbreviation,room_number</w:t>
      </w:r>
      <w:proofErr w:type="spellEnd"/>
      <w:r w:rsidRPr="00193128">
        <w:rPr>
          <w:szCs w:val="22"/>
        </w:rPr>
        <w:t>)</w:t>
      </w:r>
    </w:p>
    <w:p w14:paraId="2F87CACC" w14:textId="77777777" w:rsidR="00193128" w:rsidRPr="00193128" w:rsidRDefault="00193128" w:rsidP="00DD2F95">
      <w:pPr>
        <w:spacing w:after="0" w:line="240" w:lineRule="auto"/>
        <w:rPr>
          <w:szCs w:val="22"/>
        </w:rPr>
      </w:pPr>
      <w:r w:rsidRPr="00193128">
        <w:rPr>
          <w:szCs w:val="22"/>
        </w:rPr>
        <w:t>);</w:t>
      </w:r>
    </w:p>
    <w:p w14:paraId="077BB7C6" w14:textId="77777777" w:rsidR="00193128" w:rsidRPr="00193128" w:rsidRDefault="00193128" w:rsidP="00DD2F95">
      <w:pPr>
        <w:spacing w:after="0" w:line="240" w:lineRule="auto"/>
        <w:rPr>
          <w:szCs w:val="22"/>
        </w:rPr>
      </w:pPr>
    </w:p>
    <w:p w14:paraId="3045DB3B" w14:textId="77777777" w:rsidR="00193128" w:rsidRPr="00193128" w:rsidRDefault="00193128" w:rsidP="00DD2F95">
      <w:pPr>
        <w:spacing w:after="0" w:line="240" w:lineRule="auto"/>
        <w:rPr>
          <w:szCs w:val="22"/>
        </w:rPr>
      </w:pPr>
      <w:r w:rsidRPr="00193128">
        <w:rPr>
          <w:szCs w:val="22"/>
        </w:rPr>
        <w:t>/**</w:t>
      </w:r>
    </w:p>
    <w:p w14:paraId="02F83809" w14:textId="77777777" w:rsidR="00193128" w:rsidRPr="00193128" w:rsidRDefault="00193128" w:rsidP="00DD2F95">
      <w:pPr>
        <w:spacing w:after="0" w:line="240" w:lineRule="auto"/>
        <w:rPr>
          <w:szCs w:val="22"/>
        </w:rPr>
      </w:pPr>
      <w:r w:rsidRPr="00193128">
        <w:rPr>
          <w:szCs w:val="22"/>
        </w:rPr>
        <w:t xml:space="preserve"> * </w:t>
      </w:r>
      <w:proofErr w:type="gramStart"/>
      <w:r w:rsidRPr="00193128">
        <w:rPr>
          <w:szCs w:val="22"/>
        </w:rPr>
        <w:t>TAKE(</w:t>
      </w:r>
      <w:proofErr w:type="spellStart"/>
      <w:proofErr w:type="gramEnd"/>
      <w:r w:rsidRPr="00193128">
        <w:rPr>
          <w:szCs w:val="22"/>
        </w:rPr>
        <w:t>student_net_id</w:t>
      </w:r>
      <w:proofErr w:type="spellEnd"/>
      <w:r w:rsidRPr="00193128">
        <w:rPr>
          <w:szCs w:val="22"/>
        </w:rPr>
        <w:t xml:space="preserve">, </w:t>
      </w:r>
      <w:proofErr w:type="spellStart"/>
      <w:r w:rsidRPr="00193128">
        <w:rPr>
          <w:szCs w:val="22"/>
        </w:rPr>
        <w:t>course_number</w:t>
      </w:r>
      <w:proofErr w:type="spellEnd"/>
      <w:r w:rsidRPr="00193128">
        <w:rPr>
          <w:szCs w:val="22"/>
        </w:rPr>
        <w:t xml:space="preserve">, </w:t>
      </w:r>
      <w:proofErr w:type="spellStart"/>
      <w:r w:rsidRPr="00193128">
        <w:rPr>
          <w:szCs w:val="22"/>
        </w:rPr>
        <w:t>section_number</w:t>
      </w:r>
      <w:proofErr w:type="spellEnd"/>
      <w:r w:rsidRPr="00193128">
        <w:rPr>
          <w:szCs w:val="22"/>
        </w:rPr>
        <w:t>, year, semester, grade)</w:t>
      </w:r>
    </w:p>
    <w:p w14:paraId="078A5D55" w14:textId="77777777" w:rsidR="00193128" w:rsidRPr="00193128" w:rsidRDefault="00193128" w:rsidP="00DD2F95">
      <w:pPr>
        <w:spacing w:after="0" w:line="240" w:lineRule="auto"/>
        <w:rPr>
          <w:szCs w:val="22"/>
        </w:rPr>
      </w:pPr>
      <w:r w:rsidRPr="00193128">
        <w:rPr>
          <w:szCs w:val="22"/>
        </w:rPr>
        <w:t xml:space="preserve"> */</w:t>
      </w:r>
    </w:p>
    <w:p w14:paraId="622B31DD" w14:textId="77777777" w:rsidR="00193128" w:rsidRPr="00193128" w:rsidRDefault="00193128" w:rsidP="00DD2F95">
      <w:pPr>
        <w:spacing w:after="0" w:line="240" w:lineRule="auto"/>
        <w:rPr>
          <w:szCs w:val="22"/>
        </w:rPr>
      </w:pPr>
      <w:r w:rsidRPr="00193128">
        <w:rPr>
          <w:szCs w:val="22"/>
        </w:rPr>
        <w:t>CREATE TABLE TAKE</w:t>
      </w:r>
    </w:p>
    <w:p w14:paraId="2E24CDA8" w14:textId="77777777" w:rsidR="00193128" w:rsidRPr="00193128" w:rsidRDefault="00193128" w:rsidP="00DD2F95">
      <w:pPr>
        <w:spacing w:after="0" w:line="240" w:lineRule="auto"/>
        <w:rPr>
          <w:szCs w:val="22"/>
        </w:rPr>
      </w:pPr>
      <w:r w:rsidRPr="00193128">
        <w:rPr>
          <w:szCs w:val="22"/>
        </w:rPr>
        <w:t>(</w:t>
      </w:r>
    </w:p>
    <w:p w14:paraId="54F2838A"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student</w:t>
      </w:r>
      <w:proofErr w:type="gramEnd"/>
      <w:r w:rsidRPr="00193128">
        <w:rPr>
          <w:szCs w:val="22"/>
        </w:rPr>
        <w:t>_net_id</w:t>
      </w:r>
      <w:proofErr w:type="spellEnd"/>
      <w:r w:rsidRPr="00193128">
        <w:rPr>
          <w:szCs w:val="22"/>
        </w:rPr>
        <w:t xml:space="preserve"> VARCHAR(24) NOT NULL,</w:t>
      </w:r>
    </w:p>
    <w:p w14:paraId="76AD3958"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course</w:t>
      </w:r>
      <w:proofErr w:type="gramEnd"/>
      <w:r w:rsidRPr="00193128">
        <w:rPr>
          <w:szCs w:val="22"/>
        </w:rPr>
        <w:t>_number</w:t>
      </w:r>
      <w:proofErr w:type="spellEnd"/>
      <w:r w:rsidRPr="00193128">
        <w:rPr>
          <w:szCs w:val="22"/>
        </w:rPr>
        <w:t xml:space="preserve"> INTEGER NOT NULL,</w:t>
      </w:r>
    </w:p>
    <w:p w14:paraId="6E7DDA9B"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section</w:t>
      </w:r>
      <w:proofErr w:type="gramEnd"/>
      <w:r w:rsidRPr="00193128">
        <w:rPr>
          <w:szCs w:val="22"/>
        </w:rPr>
        <w:t>_number</w:t>
      </w:r>
      <w:proofErr w:type="spellEnd"/>
      <w:r w:rsidRPr="00193128">
        <w:rPr>
          <w:szCs w:val="22"/>
        </w:rPr>
        <w:t xml:space="preserve"> INTEGER NOT NULL,</w:t>
      </w:r>
    </w:p>
    <w:p w14:paraId="6D384D0A" w14:textId="77777777" w:rsidR="00193128" w:rsidRPr="00193128" w:rsidRDefault="00193128" w:rsidP="00DD2F95">
      <w:pPr>
        <w:spacing w:after="0" w:line="240" w:lineRule="auto"/>
        <w:rPr>
          <w:szCs w:val="22"/>
        </w:rPr>
      </w:pPr>
      <w:r w:rsidRPr="00193128">
        <w:rPr>
          <w:szCs w:val="22"/>
        </w:rPr>
        <w:tab/>
      </w:r>
      <w:proofErr w:type="gramStart"/>
      <w:r w:rsidRPr="00193128">
        <w:rPr>
          <w:szCs w:val="22"/>
        </w:rPr>
        <w:t>year</w:t>
      </w:r>
      <w:proofErr w:type="gramEnd"/>
      <w:r w:rsidRPr="00193128">
        <w:rPr>
          <w:szCs w:val="22"/>
        </w:rPr>
        <w:t xml:space="preserve"> INTEGER NOT NULL,</w:t>
      </w:r>
    </w:p>
    <w:p w14:paraId="23F065A8" w14:textId="77777777" w:rsidR="00193128" w:rsidRPr="00193128" w:rsidRDefault="00193128" w:rsidP="00DD2F95">
      <w:pPr>
        <w:spacing w:after="0" w:line="240" w:lineRule="auto"/>
        <w:rPr>
          <w:szCs w:val="22"/>
        </w:rPr>
      </w:pPr>
      <w:r w:rsidRPr="00193128">
        <w:rPr>
          <w:szCs w:val="22"/>
        </w:rPr>
        <w:tab/>
      </w:r>
      <w:proofErr w:type="gramStart"/>
      <w:r w:rsidRPr="00193128">
        <w:rPr>
          <w:szCs w:val="22"/>
        </w:rPr>
        <w:t>semester</w:t>
      </w:r>
      <w:proofErr w:type="gramEnd"/>
      <w:r w:rsidRPr="00193128">
        <w:rPr>
          <w:szCs w:val="22"/>
        </w:rPr>
        <w:t xml:space="preserve"> VARCHAR(10) NOT NULL,</w:t>
      </w:r>
    </w:p>
    <w:p w14:paraId="58789C98" w14:textId="77777777" w:rsidR="00193128" w:rsidRPr="00193128" w:rsidRDefault="00193128" w:rsidP="00DD2F95">
      <w:pPr>
        <w:spacing w:after="0" w:line="240" w:lineRule="auto"/>
        <w:rPr>
          <w:szCs w:val="22"/>
        </w:rPr>
      </w:pPr>
      <w:r w:rsidRPr="00193128">
        <w:rPr>
          <w:szCs w:val="22"/>
        </w:rPr>
        <w:tab/>
      </w:r>
      <w:proofErr w:type="gramStart"/>
      <w:r w:rsidRPr="00193128">
        <w:rPr>
          <w:szCs w:val="22"/>
        </w:rPr>
        <w:t>grade</w:t>
      </w:r>
      <w:proofErr w:type="gramEnd"/>
      <w:r w:rsidRPr="00193128">
        <w:rPr>
          <w:szCs w:val="22"/>
        </w:rPr>
        <w:t xml:space="preserve"> DECIMAL(3,2),</w:t>
      </w:r>
    </w:p>
    <w:p w14:paraId="261C66C3"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pk_take</w:t>
      </w:r>
      <w:proofErr w:type="spellEnd"/>
      <w:r w:rsidRPr="00193128">
        <w:rPr>
          <w:szCs w:val="22"/>
        </w:rPr>
        <w:t xml:space="preserve"> PRIMARY KEY (</w:t>
      </w:r>
      <w:proofErr w:type="spellStart"/>
      <w:r w:rsidRPr="00193128">
        <w:rPr>
          <w:szCs w:val="22"/>
        </w:rPr>
        <w:t>student_net_id</w:t>
      </w:r>
      <w:proofErr w:type="spellEnd"/>
      <w:r w:rsidRPr="00193128">
        <w:rPr>
          <w:szCs w:val="22"/>
        </w:rPr>
        <w:t xml:space="preserve">, </w:t>
      </w:r>
      <w:proofErr w:type="spellStart"/>
      <w:r w:rsidRPr="00193128">
        <w:rPr>
          <w:szCs w:val="22"/>
        </w:rPr>
        <w:t>course_number</w:t>
      </w:r>
      <w:proofErr w:type="spellEnd"/>
      <w:r w:rsidRPr="00193128">
        <w:rPr>
          <w:szCs w:val="22"/>
        </w:rPr>
        <w:t xml:space="preserve">, </w:t>
      </w:r>
      <w:proofErr w:type="spellStart"/>
      <w:r w:rsidRPr="00193128">
        <w:rPr>
          <w:szCs w:val="22"/>
        </w:rPr>
        <w:t>section_number</w:t>
      </w:r>
      <w:proofErr w:type="spellEnd"/>
      <w:r w:rsidRPr="00193128">
        <w:rPr>
          <w:szCs w:val="22"/>
        </w:rPr>
        <w:t>, year, semester),</w:t>
      </w:r>
    </w:p>
    <w:p w14:paraId="2A9EFDC4"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chk_take_coursenumber</w:t>
      </w:r>
      <w:proofErr w:type="spellEnd"/>
      <w:r w:rsidRPr="00193128">
        <w:rPr>
          <w:szCs w:val="22"/>
        </w:rPr>
        <w:t xml:space="preserve"> CHECK (</w:t>
      </w:r>
      <w:proofErr w:type="spellStart"/>
      <w:r w:rsidRPr="00193128">
        <w:rPr>
          <w:szCs w:val="22"/>
        </w:rPr>
        <w:t>course_number</w:t>
      </w:r>
      <w:proofErr w:type="spellEnd"/>
      <w:r w:rsidRPr="00193128">
        <w:rPr>
          <w:szCs w:val="22"/>
        </w:rPr>
        <w:t xml:space="preserve">&gt;=1000 AND </w:t>
      </w:r>
      <w:proofErr w:type="spellStart"/>
      <w:r w:rsidRPr="00193128">
        <w:rPr>
          <w:szCs w:val="22"/>
        </w:rPr>
        <w:t>course_number</w:t>
      </w:r>
      <w:proofErr w:type="spellEnd"/>
      <w:r w:rsidRPr="00193128">
        <w:rPr>
          <w:szCs w:val="22"/>
        </w:rPr>
        <w:t>&lt;=9999),</w:t>
      </w:r>
    </w:p>
    <w:p w14:paraId="307A0126"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chk_take_sectionnumber</w:t>
      </w:r>
      <w:proofErr w:type="spellEnd"/>
      <w:r w:rsidRPr="00193128">
        <w:rPr>
          <w:szCs w:val="22"/>
        </w:rPr>
        <w:t xml:space="preserve"> CHECK (</w:t>
      </w:r>
      <w:proofErr w:type="spellStart"/>
      <w:r w:rsidRPr="00193128">
        <w:rPr>
          <w:szCs w:val="22"/>
        </w:rPr>
        <w:t>section_number</w:t>
      </w:r>
      <w:proofErr w:type="spellEnd"/>
      <w:r w:rsidRPr="00193128">
        <w:rPr>
          <w:szCs w:val="22"/>
        </w:rPr>
        <w:t xml:space="preserve">&gt;=0 AND </w:t>
      </w:r>
      <w:proofErr w:type="spellStart"/>
      <w:r w:rsidRPr="00193128">
        <w:rPr>
          <w:szCs w:val="22"/>
        </w:rPr>
        <w:t>section_number</w:t>
      </w:r>
      <w:proofErr w:type="spellEnd"/>
      <w:r w:rsidRPr="00193128">
        <w:rPr>
          <w:szCs w:val="22"/>
        </w:rPr>
        <w:t>&lt;=999),</w:t>
      </w:r>
    </w:p>
    <w:p w14:paraId="538AEA71"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chk_take_year</w:t>
      </w:r>
      <w:proofErr w:type="spellEnd"/>
      <w:r w:rsidRPr="00193128">
        <w:rPr>
          <w:szCs w:val="22"/>
        </w:rPr>
        <w:t xml:space="preserve"> CHECK (year&gt;=1000 AND year&lt;9999),</w:t>
      </w:r>
    </w:p>
    <w:p w14:paraId="1350D083"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chk_take_grade</w:t>
      </w:r>
      <w:proofErr w:type="spellEnd"/>
      <w:r w:rsidRPr="00193128">
        <w:rPr>
          <w:szCs w:val="22"/>
        </w:rPr>
        <w:t xml:space="preserve"> CHECK (grade&gt;=0.00 AND grade&lt;=4.00),</w:t>
      </w:r>
    </w:p>
    <w:p w14:paraId="1E5BF4CE" w14:textId="77777777" w:rsidR="00193128" w:rsidRPr="00193128" w:rsidRDefault="00193128" w:rsidP="00DD2F95">
      <w:pPr>
        <w:spacing w:after="0" w:line="240" w:lineRule="auto"/>
        <w:rPr>
          <w:szCs w:val="22"/>
        </w:rPr>
      </w:pPr>
      <w:r w:rsidRPr="00193128">
        <w:rPr>
          <w:szCs w:val="22"/>
        </w:rPr>
        <w:tab/>
        <w:t xml:space="preserve">CONSTRAINT </w:t>
      </w:r>
      <w:proofErr w:type="spellStart"/>
      <w:r w:rsidRPr="00193128">
        <w:rPr>
          <w:szCs w:val="22"/>
        </w:rPr>
        <w:t>chk_take_semester</w:t>
      </w:r>
      <w:proofErr w:type="spellEnd"/>
      <w:r w:rsidRPr="00193128">
        <w:rPr>
          <w:szCs w:val="22"/>
        </w:rPr>
        <w:t xml:space="preserve"> CHECK (semester IN ('</w:t>
      </w:r>
      <w:proofErr w:type="spellStart"/>
      <w:r w:rsidRPr="00193128">
        <w:rPr>
          <w:szCs w:val="22"/>
        </w:rPr>
        <w:t>fall','spring','summer</w:t>
      </w:r>
      <w:proofErr w:type="spellEnd"/>
      <w:r w:rsidRPr="00193128">
        <w:rPr>
          <w:szCs w:val="22"/>
        </w:rPr>
        <w:t>')),</w:t>
      </w:r>
    </w:p>
    <w:p w14:paraId="48CB33B0" w14:textId="77777777" w:rsidR="00193128" w:rsidRPr="00193128" w:rsidRDefault="00193128" w:rsidP="00DD2F95">
      <w:pPr>
        <w:spacing w:after="0" w:line="240" w:lineRule="auto"/>
        <w:rPr>
          <w:szCs w:val="22"/>
        </w:rPr>
      </w:pPr>
      <w:r w:rsidRPr="00193128">
        <w:rPr>
          <w:szCs w:val="22"/>
        </w:rPr>
        <w:tab/>
        <w:t>CONSTRAINT fk_take_1 FOREIGN KEY (</w:t>
      </w:r>
      <w:proofErr w:type="spellStart"/>
      <w:r w:rsidRPr="00193128">
        <w:rPr>
          <w:szCs w:val="22"/>
        </w:rPr>
        <w:t>student_net_id</w:t>
      </w:r>
      <w:proofErr w:type="spellEnd"/>
      <w:r w:rsidRPr="00193128">
        <w:rPr>
          <w:szCs w:val="22"/>
        </w:rPr>
        <w:t xml:space="preserve">) REFERENCES </w:t>
      </w:r>
      <w:proofErr w:type="gramStart"/>
      <w:r w:rsidRPr="00193128">
        <w:rPr>
          <w:szCs w:val="22"/>
        </w:rPr>
        <w:t>STUDENT(</w:t>
      </w:r>
      <w:proofErr w:type="spellStart"/>
      <w:proofErr w:type="gramEnd"/>
      <w:r w:rsidRPr="00193128">
        <w:rPr>
          <w:szCs w:val="22"/>
        </w:rPr>
        <w:t>net_id</w:t>
      </w:r>
      <w:proofErr w:type="spellEnd"/>
      <w:r w:rsidRPr="00193128">
        <w:rPr>
          <w:szCs w:val="22"/>
        </w:rPr>
        <w:t>),</w:t>
      </w:r>
    </w:p>
    <w:p w14:paraId="368AD143" w14:textId="77777777" w:rsidR="00193128" w:rsidRPr="00193128" w:rsidRDefault="00193128" w:rsidP="00DD2F95">
      <w:pPr>
        <w:spacing w:after="0" w:line="240" w:lineRule="auto"/>
        <w:rPr>
          <w:szCs w:val="22"/>
        </w:rPr>
      </w:pPr>
      <w:r w:rsidRPr="00193128">
        <w:rPr>
          <w:szCs w:val="22"/>
        </w:rPr>
        <w:tab/>
        <w:t>CONSTRAINT fk_take_2 FOREIGN KEY (</w:t>
      </w:r>
      <w:proofErr w:type="spellStart"/>
      <w:r w:rsidRPr="00193128">
        <w:rPr>
          <w:szCs w:val="22"/>
        </w:rPr>
        <w:t>course_number</w:t>
      </w:r>
      <w:proofErr w:type="gramStart"/>
      <w:r w:rsidRPr="00193128">
        <w:rPr>
          <w:szCs w:val="22"/>
        </w:rPr>
        <w:t>,section</w:t>
      </w:r>
      <w:proofErr w:type="gramEnd"/>
      <w:r w:rsidRPr="00193128">
        <w:rPr>
          <w:szCs w:val="22"/>
        </w:rPr>
        <w:t>_number,year,semester</w:t>
      </w:r>
      <w:proofErr w:type="spellEnd"/>
      <w:r w:rsidRPr="00193128">
        <w:rPr>
          <w:szCs w:val="22"/>
        </w:rPr>
        <w:t>) REFERENCES SECTION(</w:t>
      </w:r>
      <w:proofErr w:type="spellStart"/>
      <w:r w:rsidRPr="00193128">
        <w:rPr>
          <w:szCs w:val="22"/>
        </w:rPr>
        <w:t>course_number,section_number,year,semester</w:t>
      </w:r>
      <w:proofErr w:type="spellEnd"/>
      <w:r w:rsidRPr="00193128">
        <w:rPr>
          <w:szCs w:val="22"/>
        </w:rPr>
        <w:t>)</w:t>
      </w:r>
    </w:p>
    <w:p w14:paraId="068AC784" w14:textId="77777777" w:rsidR="00193128" w:rsidRPr="00193128" w:rsidRDefault="00193128" w:rsidP="00DD2F95">
      <w:pPr>
        <w:spacing w:after="0" w:line="240" w:lineRule="auto"/>
        <w:rPr>
          <w:szCs w:val="22"/>
        </w:rPr>
      </w:pPr>
      <w:r w:rsidRPr="00193128">
        <w:rPr>
          <w:szCs w:val="22"/>
        </w:rPr>
        <w:t>);</w:t>
      </w:r>
    </w:p>
    <w:p w14:paraId="1514D412" w14:textId="77777777" w:rsidR="00193128" w:rsidRPr="00193128" w:rsidRDefault="00193128" w:rsidP="00DD2F95">
      <w:pPr>
        <w:spacing w:after="0" w:line="240" w:lineRule="auto"/>
        <w:rPr>
          <w:szCs w:val="22"/>
        </w:rPr>
      </w:pPr>
    </w:p>
    <w:p w14:paraId="5B186418" w14:textId="77777777" w:rsidR="00193128" w:rsidRPr="00193128" w:rsidRDefault="00193128" w:rsidP="00DD2F95">
      <w:pPr>
        <w:spacing w:after="0" w:line="240" w:lineRule="auto"/>
        <w:rPr>
          <w:szCs w:val="22"/>
        </w:rPr>
      </w:pPr>
      <w:r w:rsidRPr="00193128">
        <w:rPr>
          <w:szCs w:val="22"/>
        </w:rPr>
        <w:lastRenderedPageBreak/>
        <w:t xml:space="preserve">ALTER TABLE DEPARTMENT ADD CONSTRAINT </w:t>
      </w:r>
      <w:proofErr w:type="spellStart"/>
      <w:r w:rsidRPr="00193128">
        <w:rPr>
          <w:szCs w:val="22"/>
        </w:rPr>
        <w:t>fk_department</w:t>
      </w:r>
      <w:proofErr w:type="spellEnd"/>
      <w:r w:rsidRPr="00193128">
        <w:rPr>
          <w:szCs w:val="22"/>
        </w:rPr>
        <w:t xml:space="preserve"> FOREIGN KEY (</w:t>
      </w:r>
      <w:proofErr w:type="spellStart"/>
      <w:r w:rsidRPr="00193128">
        <w:rPr>
          <w:szCs w:val="22"/>
        </w:rPr>
        <w:t>head_prof_net_id</w:t>
      </w:r>
      <w:proofErr w:type="spellEnd"/>
      <w:r w:rsidRPr="00193128">
        <w:rPr>
          <w:szCs w:val="22"/>
        </w:rPr>
        <w:t xml:space="preserve">) REFERENCES </w:t>
      </w:r>
      <w:proofErr w:type="gramStart"/>
      <w:r w:rsidRPr="00193128">
        <w:rPr>
          <w:szCs w:val="22"/>
        </w:rPr>
        <w:t>PROFESSOR(</w:t>
      </w:r>
      <w:proofErr w:type="spellStart"/>
      <w:proofErr w:type="gramEnd"/>
      <w:r w:rsidRPr="00193128">
        <w:rPr>
          <w:szCs w:val="22"/>
        </w:rPr>
        <w:t>net_id</w:t>
      </w:r>
      <w:proofErr w:type="spellEnd"/>
      <w:r w:rsidRPr="00193128">
        <w:rPr>
          <w:szCs w:val="22"/>
        </w:rPr>
        <w:t>);</w:t>
      </w:r>
    </w:p>
    <w:p w14:paraId="51C4D757" w14:textId="77777777" w:rsidR="00193128" w:rsidRPr="00193128" w:rsidRDefault="00193128" w:rsidP="00DD2F95">
      <w:pPr>
        <w:spacing w:after="0" w:line="240" w:lineRule="auto"/>
        <w:rPr>
          <w:szCs w:val="22"/>
        </w:rPr>
      </w:pPr>
      <w:r w:rsidRPr="00193128">
        <w:rPr>
          <w:szCs w:val="22"/>
        </w:rPr>
        <w:t>ALTER TABLE STUDENT ADD CONSTRAINT fk_student_2 FOREIGN KEY (</w:t>
      </w:r>
      <w:proofErr w:type="spellStart"/>
      <w:r w:rsidRPr="00193128">
        <w:rPr>
          <w:szCs w:val="22"/>
        </w:rPr>
        <w:t>track_name</w:t>
      </w:r>
      <w:proofErr w:type="spellEnd"/>
      <w:r w:rsidRPr="00193128">
        <w:rPr>
          <w:szCs w:val="22"/>
        </w:rPr>
        <w:t xml:space="preserve">) REFERENCES </w:t>
      </w:r>
      <w:proofErr w:type="gramStart"/>
      <w:r w:rsidRPr="00193128">
        <w:rPr>
          <w:szCs w:val="22"/>
        </w:rPr>
        <w:t>TRACK(</w:t>
      </w:r>
      <w:proofErr w:type="gramEnd"/>
      <w:r w:rsidRPr="00193128">
        <w:rPr>
          <w:szCs w:val="22"/>
        </w:rPr>
        <w:t>name);</w:t>
      </w:r>
    </w:p>
    <w:p w14:paraId="078610A8" w14:textId="77777777" w:rsidR="00193128" w:rsidRPr="00193128" w:rsidRDefault="00193128" w:rsidP="00DD2F95">
      <w:pPr>
        <w:spacing w:after="0" w:line="240" w:lineRule="auto"/>
        <w:rPr>
          <w:szCs w:val="22"/>
        </w:rPr>
      </w:pPr>
    </w:p>
    <w:p w14:paraId="3D39ADA9" w14:textId="77777777" w:rsidR="00193128" w:rsidRPr="00193128" w:rsidRDefault="00193128" w:rsidP="00DD2F95">
      <w:pPr>
        <w:spacing w:after="0" w:line="240" w:lineRule="auto"/>
        <w:rPr>
          <w:szCs w:val="22"/>
        </w:rPr>
      </w:pPr>
      <w:r w:rsidRPr="00193128">
        <w:rPr>
          <w:szCs w:val="22"/>
        </w:rPr>
        <w:t xml:space="preserve">CREATE TRIGGER </w:t>
      </w:r>
      <w:proofErr w:type="spellStart"/>
      <w:r w:rsidRPr="00193128">
        <w:rPr>
          <w:szCs w:val="22"/>
        </w:rPr>
        <w:t>fk_instructor</w:t>
      </w:r>
      <w:proofErr w:type="spellEnd"/>
    </w:p>
    <w:p w14:paraId="68C801D0" w14:textId="77777777" w:rsidR="00193128" w:rsidRPr="00193128" w:rsidRDefault="00193128" w:rsidP="00DD2F95">
      <w:pPr>
        <w:spacing w:after="0" w:line="240" w:lineRule="auto"/>
        <w:rPr>
          <w:szCs w:val="22"/>
        </w:rPr>
      </w:pPr>
      <w:r w:rsidRPr="00193128">
        <w:rPr>
          <w:szCs w:val="22"/>
        </w:rPr>
        <w:t>BEFORE INSERT OR UPDATE</w:t>
      </w:r>
    </w:p>
    <w:p w14:paraId="5BFA6519" w14:textId="77777777" w:rsidR="00193128" w:rsidRPr="00193128" w:rsidRDefault="00193128" w:rsidP="00DD2F95">
      <w:pPr>
        <w:spacing w:after="0" w:line="240" w:lineRule="auto"/>
        <w:rPr>
          <w:szCs w:val="22"/>
        </w:rPr>
      </w:pPr>
      <w:r w:rsidRPr="00193128">
        <w:rPr>
          <w:szCs w:val="22"/>
        </w:rPr>
        <w:t>ON INSTRUCTOR</w:t>
      </w:r>
    </w:p>
    <w:p w14:paraId="3005566F" w14:textId="77777777" w:rsidR="00193128" w:rsidRPr="00193128" w:rsidRDefault="00193128" w:rsidP="00DD2F95">
      <w:pPr>
        <w:spacing w:after="0" w:line="240" w:lineRule="auto"/>
        <w:rPr>
          <w:szCs w:val="22"/>
        </w:rPr>
      </w:pPr>
      <w:r w:rsidRPr="00193128">
        <w:rPr>
          <w:szCs w:val="22"/>
        </w:rPr>
        <w:t>REFERENCING NEW AS NEW OLD AS OLD</w:t>
      </w:r>
    </w:p>
    <w:p w14:paraId="57D1BECF" w14:textId="77777777" w:rsidR="00193128" w:rsidRPr="00193128" w:rsidRDefault="00193128" w:rsidP="00DD2F95">
      <w:pPr>
        <w:spacing w:after="0" w:line="240" w:lineRule="auto"/>
        <w:rPr>
          <w:szCs w:val="22"/>
        </w:rPr>
      </w:pPr>
      <w:r w:rsidRPr="00193128">
        <w:rPr>
          <w:szCs w:val="22"/>
        </w:rPr>
        <w:t>FOR EACH ROW</w:t>
      </w:r>
    </w:p>
    <w:p w14:paraId="2491E6EA" w14:textId="77777777" w:rsidR="00193128" w:rsidRPr="00193128" w:rsidRDefault="00193128" w:rsidP="00DD2F95">
      <w:pPr>
        <w:spacing w:after="0" w:line="240" w:lineRule="auto"/>
        <w:rPr>
          <w:szCs w:val="22"/>
        </w:rPr>
      </w:pPr>
      <w:r w:rsidRPr="00193128">
        <w:rPr>
          <w:szCs w:val="22"/>
        </w:rPr>
        <w:t>DECLARE</w:t>
      </w:r>
    </w:p>
    <w:p w14:paraId="0C545F13"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num</w:t>
      </w:r>
      <w:proofErr w:type="spellEnd"/>
      <w:proofErr w:type="gramEnd"/>
      <w:r w:rsidRPr="00193128">
        <w:rPr>
          <w:szCs w:val="22"/>
        </w:rPr>
        <w:t xml:space="preserve"> INTEGER;</w:t>
      </w:r>
    </w:p>
    <w:p w14:paraId="1BD01AFF" w14:textId="77777777" w:rsidR="00193128" w:rsidRPr="00193128" w:rsidRDefault="00193128" w:rsidP="00DD2F95">
      <w:pPr>
        <w:spacing w:after="0" w:line="240" w:lineRule="auto"/>
        <w:rPr>
          <w:szCs w:val="22"/>
        </w:rPr>
      </w:pPr>
      <w:r w:rsidRPr="00193128">
        <w:rPr>
          <w:szCs w:val="22"/>
        </w:rPr>
        <w:tab/>
      </w:r>
      <w:proofErr w:type="spellStart"/>
      <w:proofErr w:type="gramStart"/>
      <w:r w:rsidRPr="00193128">
        <w:rPr>
          <w:szCs w:val="22"/>
        </w:rPr>
        <w:t>cannot</w:t>
      </w:r>
      <w:proofErr w:type="gramEnd"/>
      <w:r w:rsidRPr="00193128">
        <w:rPr>
          <w:szCs w:val="22"/>
        </w:rPr>
        <w:t>_insert_or_update</w:t>
      </w:r>
      <w:proofErr w:type="spellEnd"/>
      <w:r w:rsidRPr="00193128">
        <w:rPr>
          <w:szCs w:val="22"/>
        </w:rPr>
        <w:t xml:space="preserve"> EXCEPTION;</w:t>
      </w:r>
    </w:p>
    <w:p w14:paraId="19A859DE" w14:textId="77777777" w:rsidR="00193128" w:rsidRPr="00193128" w:rsidRDefault="00193128" w:rsidP="00DD2F95">
      <w:pPr>
        <w:spacing w:after="0" w:line="240" w:lineRule="auto"/>
        <w:rPr>
          <w:szCs w:val="22"/>
        </w:rPr>
      </w:pPr>
      <w:r w:rsidRPr="00193128">
        <w:rPr>
          <w:szCs w:val="22"/>
        </w:rPr>
        <w:tab/>
        <w:t>CURSOR c1 IS</w:t>
      </w:r>
    </w:p>
    <w:p w14:paraId="6A8C5A16" w14:textId="77777777" w:rsidR="00193128" w:rsidRPr="00193128" w:rsidRDefault="00193128" w:rsidP="00DD2F95">
      <w:pPr>
        <w:spacing w:after="0" w:line="240" w:lineRule="auto"/>
        <w:rPr>
          <w:szCs w:val="22"/>
        </w:rPr>
      </w:pPr>
      <w:r w:rsidRPr="00193128">
        <w:rPr>
          <w:szCs w:val="22"/>
        </w:rPr>
        <w:tab/>
      </w:r>
      <w:r w:rsidRPr="00193128">
        <w:rPr>
          <w:szCs w:val="22"/>
        </w:rPr>
        <w:tab/>
        <w:t xml:space="preserve">SELECT </w:t>
      </w:r>
      <w:proofErr w:type="gramStart"/>
      <w:r w:rsidRPr="00193128">
        <w:rPr>
          <w:szCs w:val="22"/>
        </w:rPr>
        <w:t>COUNT(</w:t>
      </w:r>
      <w:proofErr w:type="gramEnd"/>
      <w:r w:rsidRPr="00193128">
        <w:rPr>
          <w:szCs w:val="22"/>
        </w:rPr>
        <w:t xml:space="preserve">*) </w:t>
      </w:r>
    </w:p>
    <w:p w14:paraId="2568DFED" w14:textId="77777777" w:rsidR="00193128" w:rsidRPr="00193128" w:rsidRDefault="00193128" w:rsidP="00DD2F95">
      <w:pPr>
        <w:spacing w:after="0" w:line="240" w:lineRule="auto"/>
        <w:rPr>
          <w:szCs w:val="22"/>
        </w:rPr>
      </w:pPr>
      <w:r w:rsidRPr="00193128">
        <w:rPr>
          <w:szCs w:val="22"/>
        </w:rPr>
        <w:tab/>
      </w:r>
      <w:r w:rsidRPr="00193128">
        <w:rPr>
          <w:szCs w:val="22"/>
        </w:rPr>
        <w:tab/>
        <w:t>FROM (</w:t>
      </w:r>
    </w:p>
    <w:p w14:paraId="43634A15" w14:textId="77777777" w:rsidR="00193128" w:rsidRPr="00193128" w:rsidRDefault="00193128" w:rsidP="00DD2F95">
      <w:pPr>
        <w:spacing w:after="0" w:line="240" w:lineRule="auto"/>
        <w:rPr>
          <w:szCs w:val="22"/>
        </w:rPr>
      </w:pPr>
      <w:r w:rsidRPr="00193128">
        <w:rPr>
          <w:szCs w:val="22"/>
        </w:rPr>
        <w:tab/>
      </w:r>
      <w:r w:rsidRPr="00193128">
        <w:rPr>
          <w:szCs w:val="22"/>
        </w:rPr>
        <w:tab/>
      </w:r>
      <w:r w:rsidRPr="00193128">
        <w:rPr>
          <w:szCs w:val="22"/>
        </w:rPr>
        <w:tab/>
        <w:t xml:space="preserve">SELECT </w:t>
      </w:r>
      <w:proofErr w:type="spellStart"/>
      <w:r w:rsidRPr="00193128">
        <w:rPr>
          <w:szCs w:val="22"/>
        </w:rPr>
        <w:t>net_id</w:t>
      </w:r>
      <w:proofErr w:type="spellEnd"/>
    </w:p>
    <w:p w14:paraId="531DF04E" w14:textId="77777777" w:rsidR="00193128" w:rsidRPr="00193128" w:rsidRDefault="00193128" w:rsidP="00DD2F95">
      <w:pPr>
        <w:spacing w:after="0" w:line="240" w:lineRule="auto"/>
        <w:rPr>
          <w:szCs w:val="22"/>
        </w:rPr>
      </w:pPr>
      <w:r w:rsidRPr="00193128">
        <w:rPr>
          <w:szCs w:val="22"/>
        </w:rPr>
        <w:tab/>
      </w:r>
      <w:r w:rsidRPr="00193128">
        <w:rPr>
          <w:szCs w:val="22"/>
        </w:rPr>
        <w:tab/>
      </w:r>
      <w:r w:rsidRPr="00193128">
        <w:rPr>
          <w:szCs w:val="22"/>
        </w:rPr>
        <w:tab/>
        <w:t>FROM PROFESSOR</w:t>
      </w:r>
    </w:p>
    <w:p w14:paraId="3E98B0A9" w14:textId="77777777" w:rsidR="00193128" w:rsidRPr="00193128" w:rsidRDefault="00193128" w:rsidP="00DD2F95">
      <w:pPr>
        <w:spacing w:after="0" w:line="240" w:lineRule="auto"/>
        <w:rPr>
          <w:szCs w:val="22"/>
        </w:rPr>
      </w:pPr>
      <w:r w:rsidRPr="00193128">
        <w:rPr>
          <w:szCs w:val="22"/>
        </w:rPr>
        <w:tab/>
      </w:r>
      <w:r w:rsidRPr="00193128">
        <w:rPr>
          <w:szCs w:val="22"/>
        </w:rPr>
        <w:tab/>
      </w:r>
      <w:r w:rsidRPr="00193128">
        <w:rPr>
          <w:szCs w:val="22"/>
        </w:rPr>
        <w:tab/>
        <w:t>WHERE UPPER (</w:t>
      </w:r>
      <w:proofErr w:type="spellStart"/>
      <w:r w:rsidRPr="00193128">
        <w:rPr>
          <w:szCs w:val="22"/>
        </w:rPr>
        <w:t>net_id</w:t>
      </w:r>
      <w:proofErr w:type="spellEnd"/>
      <w:r w:rsidRPr="00193128">
        <w:rPr>
          <w:szCs w:val="22"/>
        </w:rPr>
        <w:t>) = UPPER (</w:t>
      </w:r>
      <w:proofErr w:type="gramStart"/>
      <w:r w:rsidRPr="00193128">
        <w:rPr>
          <w:szCs w:val="22"/>
        </w:rPr>
        <w:t>:</w:t>
      </w:r>
      <w:proofErr w:type="spellStart"/>
      <w:r w:rsidRPr="00193128">
        <w:rPr>
          <w:szCs w:val="22"/>
        </w:rPr>
        <w:t>NEW.net</w:t>
      </w:r>
      <w:proofErr w:type="gramEnd"/>
      <w:r w:rsidRPr="00193128">
        <w:rPr>
          <w:szCs w:val="22"/>
        </w:rPr>
        <w:t>_id</w:t>
      </w:r>
      <w:proofErr w:type="spellEnd"/>
      <w:r w:rsidRPr="00193128">
        <w:rPr>
          <w:szCs w:val="22"/>
        </w:rPr>
        <w:t>)</w:t>
      </w:r>
    </w:p>
    <w:p w14:paraId="02BE1273" w14:textId="77777777" w:rsidR="00193128" w:rsidRPr="00193128" w:rsidRDefault="00193128" w:rsidP="00DD2F95">
      <w:pPr>
        <w:spacing w:after="0" w:line="240" w:lineRule="auto"/>
        <w:rPr>
          <w:szCs w:val="22"/>
        </w:rPr>
      </w:pPr>
      <w:r w:rsidRPr="00193128">
        <w:rPr>
          <w:szCs w:val="22"/>
        </w:rPr>
        <w:tab/>
      </w:r>
      <w:r w:rsidRPr="00193128">
        <w:rPr>
          <w:szCs w:val="22"/>
        </w:rPr>
        <w:tab/>
      </w:r>
      <w:r w:rsidRPr="00193128">
        <w:rPr>
          <w:szCs w:val="22"/>
        </w:rPr>
        <w:tab/>
        <w:t>UNION</w:t>
      </w:r>
    </w:p>
    <w:p w14:paraId="50D66B17" w14:textId="77777777" w:rsidR="00193128" w:rsidRPr="00193128" w:rsidRDefault="00193128" w:rsidP="00DD2F95">
      <w:pPr>
        <w:spacing w:after="0" w:line="240" w:lineRule="auto"/>
        <w:rPr>
          <w:szCs w:val="22"/>
        </w:rPr>
      </w:pPr>
      <w:r w:rsidRPr="00193128">
        <w:rPr>
          <w:szCs w:val="22"/>
        </w:rPr>
        <w:tab/>
      </w:r>
      <w:r w:rsidRPr="00193128">
        <w:rPr>
          <w:szCs w:val="22"/>
        </w:rPr>
        <w:tab/>
      </w:r>
      <w:r w:rsidRPr="00193128">
        <w:rPr>
          <w:szCs w:val="22"/>
        </w:rPr>
        <w:tab/>
        <w:t xml:space="preserve">SELECT </w:t>
      </w:r>
      <w:proofErr w:type="spellStart"/>
      <w:r w:rsidRPr="00193128">
        <w:rPr>
          <w:szCs w:val="22"/>
        </w:rPr>
        <w:t>net_id</w:t>
      </w:r>
      <w:proofErr w:type="spellEnd"/>
    </w:p>
    <w:p w14:paraId="4CD73CBB" w14:textId="77777777" w:rsidR="00193128" w:rsidRPr="00193128" w:rsidRDefault="00193128" w:rsidP="00DD2F95">
      <w:pPr>
        <w:spacing w:after="0" w:line="240" w:lineRule="auto"/>
        <w:rPr>
          <w:szCs w:val="22"/>
        </w:rPr>
      </w:pPr>
      <w:r w:rsidRPr="00193128">
        <w:rPr>
          <w:szCs w:val="22"/>
        </w:rPr>
        <w:tab/>
      </w:r>
      <w:r w:rsidRPr="00193128">
        <w:rPr>
          <w:szCs w:val="22"/>
        </w:rPr>
        <w:tab/>
      </w:r>
      <w:r w:rsidRPr="00193128">
        <w:rPr>
          <w:szCs w:val="22"/>
        </w:rPr>
        <w:tab/>
        <w:t>FROM LECTURER</w:t>
      </w:r>
    </w:p>
    <w:p w14:paraId="7841A793" w14:textId="77777777" w:rsidR="00193128" w:rsidRPr="00193128" w:rsidRDefault="00193128" w:rsidP="00DD2F95">
      <w:pPr>
        <w:spacing w:after="0" w:line="240" w:lineRule="auto"/>
        <w:rPr>
          <w:szCs w:val="22"/>
        </w:rPr>
      </w:pPr>
      <w:r w:rsidRPr="00193128">
        <w:rPr>
          <w:szCs w:val="22"/>
        </w:rPr>
        <w:tab/>
      </w:r>
      <w:r w:rsidRPr="00193128">
        <w:rPr>
          <w:szCs w:val="22"/>
        </w:rPr>
        <w:tab/>
      </w:r>
      <w:r w:rsidRPr="00193128">
        <w:rPr>
          <w:szCs w:val="22"/>
        </w:rPr>
        <w:tab/>
        <w:t>WHERE UPPER (</w:t>
      </w:r>
      <w:proofErr w:type="spellStart"/>
      <w:r w:rsidRPr="00193128">
        <w:rPr>
          <w:szCs w:val="22"/>
        </w:rPr>
        <w:t>net_id</w:t>
      </w:r>
      <w:proofErr w:type="spellEnd"/>
      <w:r w:rsidRPr="00193128">
        <w:rPr>
          <w:szCs w:val="22"/>
        </w:rPr>
        <w:t>) = UPPER (</w:t>
      </w:r>
      <w:proofErr w:type="gramStart"/>
      <w:r w:rsidRPr="00193128">
        <w:rPr>
          <w:szCs w:val="22"/>
        </w:rPr>
        <w:t>:</w:t>
      </w:r>
      <w:proofErr w:type="spellStart"/>
      <w:r w:rsidRPr="00193128">
        <w:rPr>
          <w:szCs w:val="22"/>
        </w:rPr>
        <w:t>NEW.net</w:t>
      </w:r>
      <w:proofErr w:type="gramEnd"/>
      <w:r w:rsidRPr="00193128">
        <w:rPr>
          <w:szCs w:val="22"/>
        </w:rPr>
        <w:t>_id</w:t>
      </w:r>
      <w:proofErr w:type="spellEnd"/>
      <w:r w:rsidRPr="00193128">
        <w:rPr>
          <w:szCs w:val="22"/>
        </w:rPr>
        <w:t>)</w:t>
      </w:r>
    </w:p>
    <w:p w14:paraId="09C6A3D9" w14:textId="77777777" w:rsidR="00193128" w:rsidRPr="00193128" w:rsidRDefault="00193128" w:rsidP="00DD2F95">
      <w:pPr>
        <w:spacing w:after="0" w:line="240" w:lineRule="auto"/>
        <w:rPr>
          <w:szCs w:val="22"/>
        </w:rPr>
      </w:pPr>
      <w:r w:rsidRPr="00193128">
        <w:rPr>
          <w:szCs w:val="22"/>
        </w:rPr>
        <w:tab/>
      </w:r>
      <w:r w:rsidRPr="00193128">
        <w:rPr>
          <w:szCs w:val="22"/>
        </w:rPr>
        <w:tab/>
        <w:t>);</w:t>
      </w:r>
    </w:p>
    <w:p w14:paraId="24886F9C" w14:textId="77777777" w:rsidR="00193128" w:rsidRPr="00193128" w:rsidRDefault="00193128" w:rsidP="00DD2F95">
      <w:pPr>
        <w:spacing w:after="0" w:line="240" w:lineRule="auto"/>
        <w:rPr>
          <w:szCs w:val="22"/>
        </w:rPr>
      </w:pPr>
      <w:r w:rsidRPr="00193128">
        <w:rPr>
          <w:szCs w:val="22"/>
        </w:rPr>
        <w:t>BEGIN</w:t>
      </w:r>
    </w:p>
    <w:p w14:paraId="212E7ADB" w14:textId="77777777" w:rsidR="00193128" w:rsidRPr="00193128" w:rsidRDefault="00193128" w:rsidP="00DD2F95">
      <w:pPr>
        <w:spacing w:after="0" w:line="240" w:lineRule="auto"/>
        <w:rPr>
          <w:szCs w:val="22"/>
        </w:rPr>
      </w:pPr>
      <w:r w:rsidRPr="00193128">
        <w:rPr>
          <w:szCs w:val="22"/>
        </w:rPr>
        <w:tab/>
        <w:t>OPEN c1;</w:t>
      </w:r>
    </w:p>
    <w:p w14:paraId="0F2BEC78" w14:textId="77777777" w:rsidR="00193128" w:rsidRPr="00193128" w:rsidRDefault="00193128" w:rsidP="00DD2F95">
      <w:pPr>
        <w:spacing w:after="0" w:line="240" w:lineRule="auto"/>
        <w:rPr>
          <w:szCs w:val="22"/>
        </w:rPr>
      </w:pPr>
      <w:r w:rsidRPr="00193128">
        <w:rPr>
          <w:szCs w:val="22"/>
        </w:rPr>
        <w:tab/>
        <w:t xml:space="preserve">FETCH c1 INTO </w:t>
      </w:r>
      <w:proofErr w:type="spellStart"/>
      <w:r w:rsidRPr="00193128">
        <w:rPr>
          <w:szCs w:val="22"/>
        </w:rPr>
        <w:t>num</w:t>
      </w:r>
      <w:proofErr w:type="spellEnd"/>
      <w:r w:rsidRPr="00193128">
        <w:rPr>
          <w:szCs w:val="22"/>
        </w:rPr>
        <w:t>;</w:t>
      </w:r>
    </w:p>
    <w:p w14:paraId="231B60F5" w14:textId="77777777" w:rsidR="00193128" w:rsidRPr="00193128" w:rsidRDefault="00193128" w:rsidP="00DD2F95">
      <w:pPr>
        <w:spacing w:after="0" w:line="240" w:lineRule="auto"/>
        <w:rPr>
          <w:szCs w:val="22"/>
        </w:rPr>
      </w:pPr>
      <w:r w:rsidRPr="00193128">
        <w:rPr>
          <w:szCs w:val="22"/>
        </w:rPr>
        <w:tab/>
        <w:t>CLOSE c1;</w:t>
      </w:r>
    </w:p>
    <w:p w14:paraId="6C6354AB" w14:textId="77777777" w:rsidR="00193128" w:rsidRPr="00193128" w:rsidRDefault="00193128" w:rsidP="00DD2F95">
      <w:pPr>
        <w:spacing w:after="0" w:line="240" w:lineRule="auto"/>
        <w:rPr>
          <w:szCs w:val="22"/>
        </w:rPr>
      </w:pPr>
      <w:r w:rsidRPr="00193128">
        <w:rPr>
          <w:szCs w:val="22"/>
        </w:rPr>
        <w:tab/>
        <w:t xml:space="preserve">IF </w:t>
      </w:r>
      <w:proofErr w:type="spellStart"/>
      <w:r w:rsidRPr="00193128">
        <w:rPr>
          <w:szCs w:val="22"/>
        </w:rPr>
        <w:t>num</w:t>
      </w:r>
      <w:proofErr w:type="spellEnd"/>
      <w:r w:rsidRPr="00193128">
        <w:rPr>
          <w:szCs w:val="22"/>
        </w:rPr>
        <w:t xml:space="preserve"> = 0 THEN</w:t>
      </w:r>
    </w:p>
    <w:p w14:paraId="39B410C5" w14:textId="77777777" w:rsidR="00193128" w:rsidRPr="00193128" w:rsidRDefault="00193128" w:rsidP="00DD2F95">
      <w:pPr>
        <w:spacing w:after="0" w:line="240" w:lineRule="auto"/>
        <w:rPr>
          <w:szCs w:val="22"/>
        </w:rPr>
      </w:pPr>
      <w:r w:rsidRPr="00193128">
        <w:rPr>
          <w:szCs w:val="22"/>
        </w:rPr>
        <w:tab/>
      </w:r>
      <w:r w:rsidRPr="00193128">
        <w:rPr>
          <w:szCs w:val="22"/>
        </w:rPr>
        <w:tab/>
        <w:t xml:space="preserve">RAISE </w:t>
      </w:r>
      <w:proofErr w:type="spellStart"/>
      <w:r w:rsidRPr="00193128">
        <w:rPr>
          <w:szCs w:val="22"/>
        </w:rPr>
        <w:t>cannot_insert_or_update</w:t>
      </w:r>
      <w:proofErr w:type="spellEnd"/>
      <w:r w:rsidRPr="00193128">
        <w:rPr>
          <w:szCs w:val="22"/>
        </w:rPr>
        <w:t>;</w:t>
      </w:r>
    </w:p>
    <w:p w14:paraId="4BF417BA" w14:textId="77777777" w:rsidR="00193128" w:rsidRPr="00193128" w:rsidRDefault="00193128" w:rsidP="00DD2F95">
      <w:pPr>
        <w:spacing w:after="0" w:line="240" w:lineRule="auto"/>
        <w:rPr>
          <w:szCs w:val="22"/>
        </w:rPr>
      </w:pPr>
      <w:r w:rsidRPr="00193128">
        <w:rPr>
          <w:szCs w:val="22"/>
        </w:rPr>
        <w:tab/>
        <w:t>END IF;</w:t>
      </w:r>
    </w:p>
    <w:p w14:paraId="6E3F2351" w14:textId="77777777" w:rsidR="00193128" w:rsidRPr="00193128" w:rsidRDefault="00193128" w:rsidP="00DD2F95">
      <w:pPr>
        <w:spacing w:after="0" w:line="240" w:lineRule="auto"/>
        <w:rPr>
          <w:szCs w:val="22"/>
        </w:rPr>
      </w:pPr>
      <w:r w:rsidRPr="00193128">
        <w:rPr>
          <w:szCs w:val="22"/>
        </w:rPr>
        <w:t>EXCEPTION</w:t>
      </w:r>
    </w:p>
    <w:p w14:paraId="073AD816" w14:textId="77777777" w:rsidR="00193128" w:rsidRPr="00193128" w:rsidRDefault="00193128" w:rsidP="00DD2F95">
      <w:pPr>
        <w:spacing w:after="0" w:line="240" w:lineRule="auto"/>
        <w:rPr>
          <w:szCs w:val="22"/>
        </w:rPr>
      </w:pPr>
      <w:r w:rsidRPr="00193128">
        <w:rPr>
          <w:szCs w:val="22"/>
        </w:rPr>
        <w:tab/>
        <w:t xml:space="preserve">WHEN </w:t>
      </w:r>
      <w:proofErr w:type="spellStart"/>
      <w:r w:rsidRPr="00193128">
        <w:rPr>
          <w:szCs w:val="22"/>
        </w:rPr>
        <w:t>cannot_insert_or_update</w:t>
      </w:r>
      <w:proofErr w:type="spellEnd"/>
      <w:r w:rsidRPr="00193128">
        <w:rPr>
          <w:szCs w:val="22"/>
        </w:rPr>
        <w:t xml:space="preserve"> THEN</w:t>
      </w:r>
    </w:p>
    <w:p w14:paraId="778068A1" w14:textId="77777777" w:rsidR="00193128" w:rsidRPr="00193128" w:rsidRDefault="00193128" w:rsidP="00DD2F95">
      <w:pPr>
        <w:spacing w:after="0" w:line="240" w:lineRule="auto"/>
        <w:rPr>
          <w:szCs w:val="22"/>
        </w:rPr>
      </w:pPr>
      <w:r w:rsidRPr="00193128">
        <w:rPr>
          <w:szCs w:val="22"/>
        </w:rPr>
        <w:tab/>
      </w:r>
      <w:r w:rsidRPr="00193128">
        <w:rPr>
          <w:szCs w:val="22"/>
        </w:rPr>
        <w:tab/>
        <w:t>RAISE_APPLICATION_</w:t>
      </w:r>
      <w:proofErr w:type="gramStart"/>
      <w:r w:rsidRPr="00193128">
        <w:rPr>
          <w:szCs w:val="22"/>
        </w:rPr>
        <w:t>ERROR(</w:t>
      </w:r>
      <w:proofErr w:type="gramEnd"/>
      <w:r w:rsidRPr="00193128">
        <w:rPr>
          <w:szCs w:val="22"/>
        </w:rPr>
        <w:t>'-20303','BREAK FOREIGN KEY INTEGRITY');</w:t>
      </w:r>
    </w:p>
    <w:p w14:paraId="143AE1E0" w14:textId="77777777" w:rsidR="00193128" w:rsidRPr="00193128" w:rsidRDefault="00193128" w:rsidP="00DD2F95">
      <w:pPr>
        <w:spacing w:after="0" w:line="240" w:lineRule="auto"/>
        <w:rPr>
          <w:szCs w:val="22"/>
        </w:rPr>
      </w:pPr>
      <w:r w:rsidRPr="00193128">
        <w:rPr>
          <w:szCs w:val="22"/>
        </w:rPr>
        <w:tab/>
        <w:t>WHEN OTHERS THEN</w:t>
      </w:r>
    </w:p>
    <w:p w14:paraId="31F80BBE" w14:textId="77777777" w:rsidR="00193128" w:rsidRPr="00193128" w:rsidRDefault="00193128" w:rsidP="00DD2F95">
      <w:pPr>
        <w:spacing w:after="0" w:line="240" w:lineRule="auto"/>
        <w:rPr>
          <w:szCs w:val="22"/>
        </w:rPr>
      </w:pPr>
      <w:r w:rsidRPr="00193128">
        <w:rPr>
          <w:szCs w:val="22"/>
        </w:rPr>
        <w:tab/>
      </w:r>
      <w:r w:rsidRPr="00193128">
        <w:rPr>
          <w:szCs w:val="22"/>
        </w:rPr>
        <w:tab/>
      </w:r>
      <w:proofErr w:type="gramStart"/>
      <w:r w:rsidRPr="00193128">
        <w:rPr>
          <w:szCs w:val="22"/>
        </w:rPr>
        <w:t>RAISE</w:t>
      </w:r>
      <w:proofErr w:type="gramEnd"/>
      <w:r w:rsidRPr="00193128">
        <w:rPr>
          <w:szCs w:val="22"/>
        </w:rPr>
        <w:t>;</w:t>
      </w:r>
    </w:p>
    <w:p w14:paraId="3AB02EB1" w14:textId="13E748CD" w:rsidR="005662F8" w:rsidRDefault="00193128" w:rsidP="00DD2F95">
      <w:pPr>
        <w:spacing w:after="0" w:line="240" w:lineRule="auto"/>
        <w:rPr>
          <w:szCs w:val="22"/>
        </w:rPr>
      </w:pPr>
      <w:r w:rsidRPr="00193128">
        <w:rPr>
          <w:szCs w:val="22"/>
        </w:rPr>
        <w:t>END;</w:t>
      </w:r>
    </w:p>
    <w:p w14:paraId="06EB4669" w14:textId="77777777" w:rsidR="00193128" w:rsidRDefault="00193128" w:rsidP="00DD2F95">
      <w:pPr>
        <w:spacing w:after="0" w:line="240" w:lineRule="auto"/>
        <w:rPr>
          <w:szCs w:val="22"/>
        </w:rPr>
      </w:pPr>
    </w:p>
    <w:p w14:paraId="0AF8EE55" w14:textId="0ADBF199" w:rsidR="00193128" w:rsidRDefault="00193128" w:rsidP="00193128">
      <w:pPr>
        <w:pStyle w:val="Heading2"/>
      </w:pPr>
      <w:bookmarkStart w:id="17" w:name="_Toc279773904"/>
      <w:bookmarkStart w:id="18" w:name="_Toc279773933"/>
      <w:r>
        <w:t>Create View</w:t>
      </w:r>
      <w:bookmarkEnd w:id="17"/>
      <w:bookmarkEnd w:id="18"/>
    </w:p>
    <w:p w14:paraId="51DCAF22" w14:textId="77777777" w:rsidR="00193128" w:rsidRPr="00193128" w:rsidRDefault="00193128" w:rsidP="00DD2F95">
      <w:pPr>
        <w:spacing w:after="0" w:line="240" w:lineRule="auto"/>
        <w:rPr>
          <w:szCs w:val="22"/>
        </w:rPr>
      </w:pPr>
      <w:r w:rsidRPr="00193128">
        <w:rPr>
          <w:szCs w:val="22"/>
        </w:rPr>
        <w:t>/**</w:t>
      </w:r>
    </w:p>
    <w:p w14:paraId="1A378EB6" w14:textId="77777777" w:rsidR="00193128" w:rsidRPr="00193128" w:rsidRDefault="00193128" w:rsidP="00DD2F95">
      <w:pPr>
        <w:spacing w:after="0" w:line="240" w:lineRule="auto"/>
        <w:rPr>
          <w:szCs w:val="22"/>
        </w:rPr>
      </w:pPr>
      <w:r w:rsidRPr="00193128">
        <w:rPr>
          <w:szCs w:val="22"/>
        </w:rPr>
        <w:t xml:space="preserve"> * Database Project Phase III D View Creation</w:t>
      </w:r>
    </w:p>
    <w:p w14:paraId="606A8A0C" w14:textId="77777777" w:rsidR="00193128" w:rsidRPr="00193128" w:rsidRDefault="00193128" w:rsidP="00DD2F95">
      <w:pPr>
        <w:spacing w:after="0" w:line="240" w:lineRule="auto"/>
        <w:rPr>
          <w:szCs w:val="22"/>
        </w:rPr>
      </w:pPr>
      <w:r w:rsidRPr="00193128">
        <w:rPr>
          <w:szCs w:val="22"/>
        </w:rPr>
        <w:t xml:space="preserve"> */</w:t>
      </w:r>
    </w:p>
    <w:p w14:paraId="723ED575" w14:textId="77777777" w:rsidR="00193128" w:rsidRPr="00193128" w:rsidRDefault="00193128" w:rsidP="00DD2F95">
      <w:pPr>
        <w:spacing w:after="0" w:line="240" w:lineRule="auto"/>
        <w:rPr>
          <w:szCs w:val="22"/>
        </w:rPr>
      </w:pPr>
    </w:p>
    <w:p w14:paraId="6F8FE74E" w14:textId="77777777" w:rsidR="00193128" w:rsidRPr="00193128" w:rsidRDefault="00193128" w:rsidP="00DD2F95">
      <w:pPr>
        <w:spacing w:after="0" w:line="240" w:lineRule="auto"/>
        <w:rPr>
          <w:szCs w:val="22"/>
        </w:rPr>
      </w:pPr>
      <w:r w:rsidRPr="00193128">
        <w:rPr>
          <w:szCs w:val="22"/>
        </w:rPr>
        <w:t>/**</w:t>
      </w:r>
    </w:p>
    <w:p w14:paraId="7EA99AA3" w14:textId="77777777" w:rsidR="00193128" w:rsidRPr="00193128" w:rsidRDefault="00193128" w:rsidP="00DD2F95">
      <w:pPr>
        <w:spacing w:after="0" w:line="240" w:lineRule="auto"/>
        <w:rPr>
          <w:szCs w:val="22"/>
        </w:rPr>
      </w:pPr>
      <w:r w:rsidRPr="00193128">
        <w:rPr>
          <w:szCs w:val="22"/>
        </w:rPr>
        <w:t xml:space="preserve"> * 1.</w:t>
      </w:r>
      <w:r w:rsidRPr="00193128">
        <w:rPr>
          <w:szCs w:val="22"/>
        </w:rPr>
        <w:tab/>
        <w:t>Department heads: List all department names with their department head's names and salaries.</w:t>
      </w:r>
    </w:p>
    <w:p w14:paraId="4B9E506E" w14:textId="77777777" w:rsidR="00193128" w:rsidRPr="00193128" w:rsidRDefault="00193128" w:rsidP="00DD2F95">
      <w:pPr>
        <w:spacing w:after="0" w:line="240" w:lineRule="auto"/>
        <w:rPr>
          <w:szCs w:val="22"/>
        </w:rPr>
      </w:pPr>
      <w:r w:rsidRPr="00193128">
        <w:rPr>
          <w:szCs w:val="22"/>
        </w:rPr>
        <w:t xml:space="preserve"> */</w:t>
      </w:r>
    </w:p>
    <w:p w14:paraId="1380777C" w14:textId="77777777" w:rsidR="00193128" w:rsidRPr="00193128" w:rsidRDefault="00193128" w:rsidP="00DD2F95">
      <w:pPr>
        <w:spacing w:after="0" w:line="240" w:lineRule="auto"/>
        <w:rPr>
          <w:szCs w:val="22"/>
        </w:rPr>
      </w:pPr>
      <w:r w:rsidRPr="00193128">
        <w:rPr>
          <w:szCs w:val="22"/>
        </w:rPr>
        <w:t xml:space="preserve">CREATE VIEW </w:t>
      </w:r>
      <w:proofErr w:type="spellStart"/>
      <w:r w:rsidRPr="00193128">
        <w:rPr>
          <w:szCs w:val="22"/>
        </w:rPr>
        <w:t>Department_heads</w:t>
      </w:r>
      <w:proofErr w:type="spellEnd"/>
      <w:r w:rsidRPr="00193128">
        <w:rPr>
          <w:szCs w:val="22"/>
        </w:rPr>
        <w:t xml:space="preserve"> AS</w:t>
      </w:r>
    </w:p>
    <w:p w14:paraId="42749CA0" w14:textId="77777777" w:rsidR="00193128" w:rsidRPr="00193128" w:rsidRDefault="00193128" w:rsidP="00DD2F95">
      <w:pPr>
        <w:spacing w:after="0" w:line="240" w:lineRule="auto"/>
        <w:rPr>
          <w:szCs w:val="22"/>
        </w:rPr>
      </w:pPr>
      <w:r w:rsidRPr="00193128">
        <w:rPr>
          <w:szCs w:val="22"/>
        </w:rPr>
        <w:t xml:space="preserve">SELECT </w:t>
      </w:r>
      <w:proofErr w:type="spellStart"/>
      <w:r w:rsidRPr="00193128">
        <w:rPr>
          <w:szCs w:val="22"/>
        </w:rPr>
        <w:t>d.full_name</w:t>
      </w:r>
      <w:proofErr w:type="spellEnd"/>
      <w:r w:rsidRPr="00193128">
        <w:rPr>
          <w:szCs w:val="22"/>
        </w:rPr>
        <w:t xml:space="preserve">, </w:t>
      </w:r>
      <w:proofErr w:type="spellStart"/>
      <w:r w:rsidRPr="00193128">
        <w:rPr>
          <w:szCs w:val="22"/>
        </w:rPr>
        <w:t>p.last_name</w:t>
      </w:r>
      <w:proofErr w:type="spellEnd"/>
      <w:r w:rsidRPr="00193128">
        <w:rPr>
          <w:szCs w:val="22"/>
        </w:rPr>
        <w:t xml:space="preserve">, </w:t>
      </w:r>
      <w:proofErr w:type="spellStart"/>
      <w:r w:rsidRPr="00193128">
        <w:rPr>
          <w:szCs w:val="22"/>
        </w:rPr>
        <w:t>p.middle_name</w:t>
      </w:r>
      <w:proofErr w:type="spellEnd"/>
      <w:r w:rsidRPr="00193128">
        <w:rPr>
          <w:szCs w:val="22"/>
        </w:rPr>
        <w:t xml:space="preserve">, </w:t>
      </w:r>
      <w:proofErr w:type="spellStart"/>
      <w:r w:rsidRPr="00193128">
        <w:rPr>
          <w:szCs w:val="22"/>
        </w:rPr>
        <w:t>p.first_name</w:t>
      </w:r>
      <w:proofErr w:type="spellEnd"/>
      <w:r w:rsidRPr="00193128">
        <w:rPr>
          <w:szCs w:val="22"/>
        </w:rPr>
        <w:t xml:space="preserve">, </w:t>
      </w:r>
      <w:proofErr w:type="spellStart"/>
      <w:proofErr w:type="gramStart"/>
      <w:r w:rsidRPr="00193128">
        <w:rPr>
          <w:szCs w:val="22"/>
        </w:rPr>
        <w:t>e.salary</w:t>
      </w:r>
      <w:proofErr w:type="spellEnd"/>
      <w:proofErr w:type="gramEnd"/>
    </w:p>
    <w:p w14:paraId="0EA97208" w14:textId="77777777" w:rsidR="00193128" w:rsidRPr="00193128" w:rsidRDefault="00193128" w:rsidP="00DD2F95">
      <w:pPr>
        <w:spacing w:after="0" w:line="240" w:lineRule="auto"/>
        <w:rPr>
          <w:szCs w:val="22"/>
        </w:rPr>
      </w:pPr>
      <w:r w:rsidRPr="00193128">
        <w:rPr>
          <w:szCs w:val="22"/>
        </w:rPr>
        <w:lastRenderedPageBreak/>
        <w:t>FROM PEOPLE p, EMPLOYEE e, DEPARTMENT d</w:t>
      </w:r>
    </w:p>
    <w:p w14:paraId="15885076" w14:textId="77777777" w:rsidR="00193128" w:rsidRPr="00193128" w:rsidRDefault="00193128" w:rsidP="00DD2F95">
      <w:pPr>
        <w:spacing w:after="0" w:line="240" w:lineRule="auto"/>
        <w:rPr>
          <w:szCs w:val="22"/>
        </w:rPr>
      </w:pPr>
      <w:r w:rsidRPr="00193128">
        <w:rPr>
          <w:szCs w:val="22"/>
        </w:rPr>
        <w:t xml:space="preserve">WHERE </w:t>
      </w:r>
      <w:proofErr w:type="spellStart"/>
      <w:r w:rsidRPr="00193128">
        <w:rPr>
          <w:szCs w:val="22"/>
        </w:rPr>
        <w:t>p.net_id</w:t>
      </w:r>
      <w:proofErr w:type="spellEnd"/>
      <w:r w:rsidRPr="00193128">
        <w:rPr>
          <w:szCs w:val="22"/>
        </w:rPr>
        <w:t xml:space="preserve"> = </w:t>
      </w:r>
      <w:proofErr w:type="spellStart"/>
      <w:r w:rsidRPr="00193128">
        <w:rPr>
          <w:szCs w:val="22"/>
        </w:rPr>
        <w:t>e.net_id</w:t>
      </w:r>
      <w:proofErr w:type="spellEnd"/>
      <w:r w:rsidRPr="00193128">
        <w:rPr>
          <w:szCs w:val="22"/>
        </w:rPr>
        <w:t xml:space="preserve"> AND </w:t>
      </w:r>
      <w:proofErr w:type="spellStart"/>
      <w:r w:rsidRPr="00193128">
        <w:rPr>
          <w:szCs w:val="22"/>
        </w:rPr>
        <w:t>e.net_id</w:t>
      </w:r>
      <w:proofErr w:type="spellEnd"/>
      <w:r w:rsidRPr="00193128">
        <w:rPr>
          <w:szCs w:val="22"/>
        </w:rPr>
        <w:t xml:space="preserve"> = </w:t>
      </w:r>
      <w:proofErr w:type="spellStart"/>
      <w:r w:rsidRPr="00193128">
        <w:rPr>
          <w:szCs w:val="22"/>
        </w:rPr>
        <w:t>d.head_prof_net_id</w:t>
      </w:r>
      <w:proofErr w:type="spellEnd"/>
      <w:r w:rsidRPr="00193128">
        <w:rPr>
          <w:szCs w:val="22"/>
        </w:rPr>
        <w:t>;</w:t>
      </w:r>
    </w:p>
    <w:p w14:paraId="29837125" w14:textId="77777777" w:rsidR="00193128" w:rsidRPr="00193128" w:rsidRDefault="00193128" w:rsidP="00DD2F95">
      <w:pPr>
        <w:spacing w:after="0" w:line="240" w:lineRule="auto"/>
        <w:rPr>
          <w:szCs w:val="22"/>
        </w:rPr>
      </w:pPr>
    </w:p>
    <w:p w14:paraId="32986DB6" w14:textId="77777777" w:rsidR="00193128" w:rsidRPr="00193128" w:rsidRDefault="00193128" w:rsidP="00DD2F95">
      <w:pPr>
        <w:spacing w:after="0" w:line="240" w:lineRule="auto"/>
        <w:rPr>
          <w:szCs w:val="22"/>
        </w:rPr>
      </w:pPr>
      <w:r w:rsidRPr="00193128">
        <w:rPr>
          <w:szCs w:val="22"/>
        </w:rPr>
        <w:t>/**</w:t>
      </w:r>
    </w:p>
    <w:p w14:paraId="1CB5ADB8" w14:textId="77777777" w:rsidR="00193128" w:rsidRPr="00193128" w:rsidRDefault="00193128" w:rsidP="00DD2F95">
      <w:pPr>
        <w:spacing w:after="0" w:line="240" w:lineRule="auto"/>
        <w:rPr>
          <w:szCs w:val="22"/>
        </w:rPr>
      </w:pPr>
      <w:r w:rsidRPr="00193128">
        <w:rPr>
          <w:szCs w:val="22"/>
        </w:rPr>
        <w:t xml:space="preserve"> * 2.</w:t>
      </w:r>
      <w:r w:rsidRPr="00193128">
        <w:rPr>
          <w:szCs w:val="22"/>
        </w:rPr>
        <w:tab/>
        <w:t>Students with prerequisites: List name of students who have any prerequisite course (no matter he/she had taken it or not).</w:t>
      </w:r>
    </w:p>
    <w:p w14:paraId="00D63414" w14:textId="77777777" w:rsidR="00193128" w:rsidRPr="00193128" w:rsidRDefault="00193128" w:rsidP="00DD2F95">
      <w:pPr>
        <w:spacing w:after="0" w:line="240" w:lineRule="auto"/>
        <w:rPr>
          <w:szCs w:val="22"/>
        </w:rPr>
      </w:pPr>
      <w:r w:rsidRPr="00193128">
        <w:rPr>
          <w:szCs w:val="22"/>
        </w:rPr>
        <w:t xml:space="preserve"> */</w:t>
      </w:r>
    </w:p>
    <w:p w14:paraId="34989AA3" w14:textId="77777777" w:rsidR="00193128" w:rsidRPr="00193128" w:rsidRDefault="00193128" w:rsidP="00DD2F95">
      <w:pPr>
        <w:spacing w:after="0" w:line="240" w:lineRule="auto"/>
        <w:rPr>
          <w:szCs w:val="22"/>
        </w:rPr>
      </w:pPr>
      <w:r w:rsidRPr="00193128">
        <w:rPr>
          <w:szCs w:val="22"/>
        </w:rPr>
        <w:t xml:space="preserve">CREATE VIEW </w:t>
      </w:r>
      <w:proofErr w:type="spellStart"/>
      <w:r w:rsidRPr="00193128">
        <w:rPr>
          <w:szCs w:val="22"/>
        </w:rPr>
        <w:t>Students_with_prerequisites</w:t>
      </w:r>
      <w:proofErr w:type="spellEnd"/>
      <w:r w:rsidRPr="00193128">
        <w:rPr>
          <w:szCs w:val="22"/>
        </w:rPr>
        <w:t xml:space="preserve"> AS</w:t>
      </w:r>
    </w:p>
    <w:p w14:paraId="5D7141F8" w14:textId="77777777" w:rsidR="00193128" w:rsidRPr="00193128" w:rsidRDefault="00193128" w:rsidP="00DD2F95">
      <w:pPr>
        <w:spacing w:after="0" w:line="240" w:lineRule="auto"/>
        <w:rPr>
          <w:szCs w:val="22"/>
        </w:rPr>
      </w:pPr>
      <w:r w:rsidRPr="00193128">
        <w:rPr>
          <w:szCs w:val="22"/>
        </w:rPr>
        <w:t xml:space="preserve">SELECT </w:t>
      </w:r>
      <w:proofErr w:type="spellStart"/>
      <w:r w:rsidRPr="00193128">
        <w:rPr>
          <w:szCs w:val="22"/>
        </w:rPr>
        <w:t>p.last_name</w:t>
      </w:r>
      <w:proofErr w:type="spellEnd"/>
      <w:r w:rsidRPr="00193128">
        <w:rPr>
          <w:szCs w:val="22"/>
        </w:rPr>
        <w:t xml:space="preserve">, </w:t>
      </w:r>
      <w:proofErr w:type="spellStart"/>
      <w:r w:rsidRPr="00193128">
        <w:rPr>
          <w:szCs w:val="22"/>
        </w:rPr>
        <w:t>p.middle_name</w:t>
      </w:r>
      <w:proofErr w:type="spellEnd"/>
      <w:r w:rsidRPr="00193128">
        <w:rPr>
          <w:szCs w:val="22"/>
        </w:rPr>
        <w:t xml:space="preserve">, </w:t>
      </w:r>
      <w:proofErr w:type="spellStart"/>
      <w:proofErr w:type="gramStart"/>
      <w:r w:rsidRPr="00193128">
        <w:rPr>
          <w:szCs w:val="22"/>
        </w:rPr>
        <w:t>p.first</w:t>
      </w:r>
      <w:proofErr w:type="gramEnd"/>
      <w:r w:rsidRPr="00193128">
        <w:rPr>
          <w:szCs w:val="22"/>
        </w:rPr>
        <w:t>_name</w:t>
      </w:r>
      <w:proofErr w:type="spellEnd"/>
    </w:p>
    <w:p w14:paraId="5CFCBBDE" w14:textId="77777777" w:rsidR="00193128" w:rsidRPr="00193128" w:rsidRDefault="00193128" w:rsidP="00DD2F95">
      <w:pPr>
        <w:spacing w:after="0" w:line="240" w:lineRule="auto"/>
        <w:rPr>
          <w:szCs w:val="22"/>
        </w:rPr>
      </w:pPr>
      <w:r w:rsidRPr="00193128">
        <w:rPr>
          <w:szCs w:val="22"/>
        </w:rPr>
        <w:t xml:space="preserve">FROM STUDENT s, STUDENT_PREREQUISITE </w:t>
      </w:r>
      <w:proofErr w:type="spellStart"/>
      <w:proofErr w:type="gramStart"/>
      <w:r w:rsidRPr="00193128">
        <w:rPr>
          <w:szCs w:val="22"/>
        </w:rPr>
        <w:t>sp</w:t>
      </w:r>
      <w:proofErr w:type="spellEnd"/>
      <w:proofErr w:type="gramEnd"/>
      <w:r w:rsidRPr="00193128">
        <w:rPr>
          <w:szCs w:val="22"/>
        </w:rPr>
        <w:t>, PEOPLE p</w:t>
      </w:r>
    </w:p>
    <w:p w14:paraId="66C0240A" w14:textId="77777777" w:rsidR="00193128" w:rsidRPr="00193128" w:rsidRDefault="00193128" w:rsidP="00DD2F95">
      <w:pPr>
        <w:spacing w:after="0" w:line="240" w:lineRule="auto"/>
        <w:rPr>
          <w:szCs w:val="22"/>
        </w:rPr>
      </w:pPr>
      <w:r w:rsidRPr="00193128">
        <w:rPr>
          <w:szCs w:val="22"/>
        </w:rPr>
        <w:t xml:space="preserve">WHERE </w:t>
      </w:r>
      <w:proofErr w:type="spellStart"/>
      <w:r w:rsidRPr="00193128">
        <w:rPr>
          <w:szCs w:val="22"/>
        </w:rPr>
        <w:t>s.net_id</w:t>
      </w:r>
      <w:proofErr w:type="spellEnd"/>
      <w:r w:rsidRPr="00193128">
        <w:rPr>
          <w:szCs w:val="22"/>
        </w:rPr>
        <w:t xml:space="preserve"> = </w:t>
      </w:r>
      <w:proofErr w:type="spellStart"/>
      <w:r w:rsidRPr="00193128">
        <w:rPr>
          <w:szCs w:val="22"/>
        </w:rPr>
        <w:t>p.net_id</w:t>
      </w:r>
      <w:proofErr w:type="spellEnd"/>
      <w:r w:rsidRPr="00193128">
        <w:rPr>
          <w:szCs w:val="22"/>
        </w:rPr>
        <w:t xml:space="preserve"> </w:t>
      </w:r>
    </w:p>
    <w:p w14:paraId="74337F27" w14:textId="77777777" w:rsidR="00193128" w:rsidRPr="00193128" w:rsidRDefault="00193128" w:rsidP="00DD2F95">
      <w:pPr>
        <w:spacing w:after="0" w:line="240" w:lineRule="auto"/>
        <w:rPr>
          <w:szCs w:val="22"/>
        </w:rPr>
      </w:pPr>
      <w:r w:rsidRPr="00193128">
        <w:rPr>
          <w:szCs w:val="22"/>
        </w:rPr>
        <w:t xml:space="preserve">AND </w:t>
      </w:r>
      <w:proofErr w:type="spellStart"/>
      <w:r w:rsidRPr="00193128">
        <w:rPr>
          <w:szCs w:val="22"/>
        </w:rPr>
        <w:t>s.net_id</w:t>
      </w:r>
      <w:proofErr w:type="spellEnd"/>
      <w:r w:rsidRPr="00193128">
        <w:rPr>
          <w:szCs w:val="22"/>
        </w:rPr>
        <w:t xml:space="preserve"> = </w:t>
      </w:r>
      <w:proofErr w:type="spellStart"/>
      <w:r w:rsidRPr="00193128">
        <w:rPr>
          <w:szCs w:val="22"/>
        </w:rPr>
        <w:t>sp.student_net_id</w:t>
      </w:r>
      <w:proofErr w:type="spellEnd"/>
      <w:r w:rsidRPr="00193128">
        <w:rPr>
          <w:szCs w:val="22"/>
        </w:rPr>
        <w:t>;</w:t>
      </w:r>
    </w:p>
    <w:p w14:paraId="76A1EE1B" w14:textId="77777777" w:rsidR="00193128" w:rsidRPr="00193128" w:rsidRDefault="00193128" w:rsidP="00DD2F95">
      <w:pPr>
        <w:spacing w:after="0" w:line="240" w:lineRule="auto"/>
        <w:rPr>
          <w:szCs w:val="22"/>
        </w:rPr>
      </w:pPr>
    </w:p>
    <w:p w14:paraId="3D387439" w14:textId="77777777" w:rsidR="00193128" w:rsidRPr="00193128" w:rsidRDefault="00193128" w:rsidP="00DD2F95">
      <w:pPr>
        <w:spacing w:after="0" w:line="240" w:lineRule="auto"/>
        <w:rPr>
          <w:szCs w:val="22"/>
        </w:rPr>
      </w:pPr>
      <w:r w:rsidRPr="00193128">
        <w:rPr>
          <w:szCs w:val="22"/>
        </w:rPr>
        <w:t>/**</w:t>
      </w:r>
    </w:p>
    <w:p w14:paraId="39CF96A2" w14:textId="77777777" w:rsidR="00193128" w:rsidRPr="00193128" w:rsidRDefault="00193128" w:rsidP="00DD2F95">
      <w:pPr>
        <w:spacing w:after="0" w:line="240" w:lineRule="auto"/>
        <w:rPr>
          <w:szCs w:val="22"/>
        </w:rPr>
      </w:pPr>
      <w:r w:rsidRPr="00193128">
        <w:rPr>
          <w:szCs w:val="22"/>
        </w:rPr>
        <w:t xml:space="preserve"> * 3. Current courses: List name and department of courses that have section in current semester.</w:t>
      </w:r>
    </w:p>
    <w:p w14:paraId="6BD29C37" w14:textId="77777777" w:rsidR="00193128" w:rsidRPr="00193128" w:rsidRDefault="00193128" w:rsidP="00DD2F95">
      <w:pPr>
        <w:spacing w:after="0" w:line="240" w:lineRule="auto"/>
        <w:rPr>
          <w:szCs w:val="22"/>
        </w:rPr>
      </w:pPr>
      <w:r w:rsidRPr="00193128">
        <w:rPr>
          <w:szCs w:val="22"/>
        </w:rPr>
        <w:t xml:space="preserve"> */</w:t>
      </w:r>
    </w:p>
    <w:p w14:paraId="09BFE23E" w14:textId="77777777" w:rsidR="00193128" w:rsidRPr="00193128" w:rsidRDefault="00193128" w:rsidP="00DD2F95">
      <w:pPr>
        <w:spacing w:after="0" w:line="240" w:lineRule="auto"/>
        <w:rPr>
          <w:szCs w:val="22"/>
        </w:rPr>
      </w:pPr>
      <w:r w:rsidRPr="00193128">
        <w:rPr>
          <w:szCs w:val="22"/>
        </w:rPr>
        <w:t xml:space="preserve">CREATE VIEW </w:t>
      </w:r>
      <w:proofErr w:type="spellStart"/>
      <w:r w:rsidRPr="00193128">
        <w:rPr>
          <w:szCs w:val="22"/>
        </w:rPr>
        <w:t>Current_courses</w:t>
      </w:r>
      <w:proofErr w:type="spellEnd"/>
      <w:r w:rsidRPr="00193128">
        <w:rPr>
          <w:szCs w:val="22"/>
        </w:rPr>
        <w:t xml:space="preserve"> AS</w:t>
      </w:r>
    </w:p>
    <w:p w14:paraId="21572C88" w14:textId="77777777" w:rsidR="00193128" w:rsidRPr="00193128" w:rsidRDefault="00193128" w:rsidP="00DD2F95">
      <w:pPr>
        <w:spacing w:after="0" w:line="240" w:lineRule="auto"/>
        <w:rPr>
          <w:szCs w:val="22"/>
        </w:rPr>
      </w:pPr>
      <w:r w:rsidRPr="00193128">
        <w:rPr>
          <w:szCs w:val="22"/>
        </w:rPr>
        <w:t xml:space="preserve">SELECT distinct c.name, </w:t>
      </w:r>
      <w:proofErr w:type="spellStart"/>
      <w:r w:rsidRPr="00193128">
        <w:rPr>
          <w:szCs w:val="22"/>
        </w:rPr>
        <w:t>d.full_name</w:t>
      </w:r>
      <w:proofErr w:type="spellEnd"/>
    </w:p>
    <w:p w14:paraId="2854263D" w14:textId="77777777" w:rsidR="00193128" w:rsidRPr="00193128" w:rsidRDefault="00193128" w:rsidP="00DD2F95">
      <w:pPr>
        <w:spacing w:after="0" w:line="240" w:lineRule="auto"/>
        <w:rPr>
          <w:szCs w:val="22"/>
        </w:rPr>
      </w:pPr>
      <w:r w:rsidRPr="00193128">
        <w:rPr>
          <w:szCs w:val="22"/>
        </w:rPr>
        <w:t>FROM COURSE c, DEPARTMENT d, SECTION s</w:t>
      </w:r>
    </w:p>
    <w:p w14:paraId="3F4BBAEA" w14:textId="77777777" w:rsidR="00193128" w:rsidRPr="00193128" w:rsidRDefault="00193128" w:rsidP="00DD2F95">
      <w:pPr>
        <w:spacing w:after="0" w:line="240" w:lineRule="auto"/>
        <w:rPr>
          <w:szCs w:val="22"/>
        </w:rPr>
      </w:pPr>
      <w:r w:rsidRPr="00193128">
        <w:rPr>
          <w:szCs w:val="22"/>
        </w:rPr>
        <w:t>WHERE (</w:t>
      </w:r>
      <w:proofErr w:type="spellStart"/>
      <w:r w:rsidRPr="00193128">
        <w:rPr>
          <w:szCs w:val="22"/>
        </w:rPr>
        <w:t>c.course_number</w:t>
      </w:r>
      <w:proofErr w:type="spellEnd"/>
      <w:r w:rsidRPr="00193128">
        <w:rPr>
          <w:szCs w:val="22"/>
        </w:rPr>
        <w:t>=</w:t>
      </w:r>
      <w:proofErr w:type="spellStart"/>
      <w:r w:rsidRPr="00193128">
        <w:rPr>
          <w:szCs w:val="22"/>
        </w:rPr>
        <w:t>s.course_number</w:t>
      </w:r>
      <w:proofErr w:type="spellEnd"/>
      <w:r w:rsidRPr="00193128">
        <w:rPr>
          <w:szCs w:val="22"/>
        </w:rPr>
        <w:t>)</w:t>
      </w:r>
    </w:p>
    <w:p w14:paraId="574E8B28" w14:textId="77777777" w:rsidR="00193128" w:rsidRPr="00193128" w:rsidRDefault="00193128" w:rsidP="00DD2F95">
      <w:pPr>
        <w:spacing w:after="0" w:line="240" w:lineRule="auto"/>
        <w:rPr>
          <w:szCs w:val="22"/>
        </w:rPr>
      </w:pPr>
      <w:r w:rsidRPr="00193128">
        <w:rPr>
          <w:szCs w:val="22"/>
        </w:rPr>
        <w:t>AND (</w:t>
      </w:r>
      <w:proofErr w:type="spellStart"/>
      <w:r w:rsidRPr="00193128">
        <w:rPr>
          <w:szCs w:val="22"/>
        </w:rPr>
        <w:t>d.abbreviation</w:t>
      </w:r>
      <w:proofErr w:type="spellEnd"/>
      <w:r w:rsidRPr="00193128">
        <w:rPr>
          <w:szCs w:val="22"/>
        </w:rPr>
        <w:t>=</w:t>
      </w:r>
      <w:proofErr w:type="spellStart"/>
      <w:r w:rsidRPr="00193128">
        <w:rPr>
          <w:szCs w:val="22"/>
        </w:rPr>
        <w:t>c.dept_abbreviation</w:t>
      </w:r>
      <w:proofErr w:type="spellEnd"/>
      <w:r w:rsidRPr="00193128">
        <w:rPr>
          <w:szCs w:val="22"/>
        </w:rPr>
        <w:t xml:space="preserve">) </w:t>
      </w:r>
    </w:p>
    <w:p w14:paraId="7B3D69CD" w14:textId="77777777" w:rsidR="00193128" w:rsidRPr="00193128" w:rsidRDefault="00193128" w:rsidP="00DD2F95">
      <w:pPr>
        <w:spacing w:after="0" w:line="240" w:lineRule="auto"/>
        <w:rPr>
          <w:szCs w:val="22"/>
        </w:rPr>
      </w:pPr>
      <w:r w:rsidRPr="00193128">
        <w:rPr>
          <w:szCs w:val="22"/>
        </w:rPr>
        <w:t>AND (</w:t>
      </w:r>
      <w:proofErr w:type="spellStart"/>
      <w:r w:rsidRPr="00193128">
        <w:rPr>
          <w:szCs w:val="22"/>
        </w:rPr>
        <w:t>s.year</w:t>
      </w:r>
      <w:proofErr w:type="spellEnd"/>
      <w:r w:rsidRPr="00193128">
        <w:rPr>
          <w:szCs w:val="22"/>
        </w:rPr>
        <w:t xml:space="preserve">=2014) </w:t>
      </w:r>
    </w:p>
    <w:p w14:paraId="7E10C95E" w14:textId="77777777" w:rsidR="00193128" w:rsidRPr="00193128" w:rsidRDefault="00193128" w:rsidP="00DD2F95">
      <w:pPr>
        <w:spacing w:after="0" w:line="240" w:lineRule="auto"/>
        <w:rPr>
          <w:szCs w:val="22"/>
        </w:rPr>
      </w:pPr>
      <w:r w:rsidRPr="00193128">
        <w:rPr>
          <w:szCs w:val="22"/>
        </w:rPr>
        <w:t>AND (</w:t>
      </w:r>
      <w:proofErr w:type="spellStart"/>
      <w:r w:rsidRPr="00193128">
        <w:rPr>
          <w:szCs w:val="22"/>
        </w:rPr>
        <w:t>s.semester</w:t>
      </w:r>
      <w:proofErr w:type="spellEnd"/>
      <w:r w:rsidRPr="00193128">
        <w:rPr>
          <w:szCs w:val="22"/>
        </w:rPr>
        <w:t>='fall');</w:t>
      </w:r>
    </w:p>
    <w:p w14:paraId="650A0A91" w14:textId="77777777" w:rsidR="00193128" w:rsidRPr="00193128" w:rsidRDefault="00193128" w:rsidP="00DD2F95">
      <w:pPr>
        <w:spacing w:after="0" w:line="240" w:lineRule="auto"/>
        <w:rPr>
          <w:szCs w:val="22"/>
        </w:rPr>
      </w:pPr>
    </w:p>
    <w:p w14:paraId="4D443A69" w14:textId="77777777" w:rsidR="00193128" w:rsidRPr="00193128" w:rsidRDefault="00193128" w:rsidP="00DD2F95">
      <w:pPr>
        <w:spacing w:after="0" w:line="240" w:lineRule="auto"/>
        <w:rPr>
          <w:szCs w:val="22"/>
        </w:rPr>
      </w:pPr>
      <w:r w:rsidRPr="00193128">
        <w:rPr>
          <w:szCs w:val="22"/>
        </w:rPr>
        <w:t>/**</w:t>
      </w:r>
    </w:p>
    <w:p w14:paraId="4D81B0E6" w14:textId="77777777" w:rsidR="00193128" w:rsidRPr="00193128" w:rsidRDefault="00193128" w:rsidP="00DD2F95">
      <w:pPr>
        <w:spacing w:after="0" w:line="240" w:lineRule="auto"/>
        <w:rPr>
          <w:szCs w:val="22"/>
        </w:rPr>
      </w:pPr>
      <w:r w:rsidRPr="00193128">
        <w:rPr>
          <w:szCs w:val="22"/>
        </w:rPr>
        <w:t xml:space="preserve"> * 4. Student workers: List name and id of students who work as TA and/or RA, with their workloads. If a student work as both TA and RA, or if she work as TA for several course sections, show her total workload.</w:t>
      </w:r>
    </w:p>
    <w:p w14:paraId="036C50D5" w14:textId="77777777" w:rsidR="00193128" w:rsidRPr="00193128" w:rsidRDefault="00193128" w:rsidP="00DD2F95">
      <w:pPr>
        <w:spacing w:after="0" w:line="240" w:lineRule="auto"/>
        <w:rPr>
          <w:szCs w:val="22"/>
        </w:rPr>
      </w:pPr>
      <w:r w:rsidRPr="00193128">
        <w:rPr>
          <w:szCs w:val="22"/>
        </w:rPr>
        <w:t xml:space="preserve"> */</w:t>
      </w:r>
    </w:p>
    <w:p w14:paraId="6D65B6B8" w14:textId="77777777" w:rsidR="00193128" w:rsidRPr="00193128" w:rsidRDefault="00193128" w:rsidP="00DD2F95">
      <w:pPr>
        <w:spacing w:after="0" w:line="240" w:lineRule="auto"/>
        <w:rPr>
          <w:szCs w:val="22"/>
        </w:rPr>
      </w:pPr>
      <w:r w:rsidRPr="00193128">
        <w:rPr>
          <w:szCs w:val="22"/>
        </w:rPr>
        <w:t xml:space="preserve">CREATE VIEW </w:t>
      </w:r>
      <w:proofErr w:type="spellStart"/>
      <w:r w:rsidRPr="00193128">
        <w:rPr>
          <w:szCs w:val="22"/>
        </w:rPr>
        <w:t>Student_workers</w:t>
      </w:r>
      <w:proofErr w:type="spellEnd"/>
      <w:r w:rsidRPr="00193128">
        <w:rPr>
          <w:szCs w:val="22"/>
        </w:rPr>
        <w:t xml:space="preserve"> AS</w:t>
      </w:r>
    </w:p>
    <w:p w14:paraId="721FABA6" w14:textId="77777777" w:rsidR="00193128" w:rsidRPr="00193128" w:rsidRDefault="00193128" w:rsidP="00DD2F95">
      <w:pPr>
        <w:spacing w:after="0" w:line="240" w:lineRule="auto"/>
        <w:rPr>
          <w:szCs w:val="22"/>
        </w:rPr>
      </w:pPr>
      <w:r w:rsidRPr="00193128">
        <w:rPr>
          <w:szCs w:val="22"/>
        </w:rPr>
        <w:t xml:space="preserve">SELECT </w:t>
      </w:r>
      <w:proofErr w:type="spellStart"/>
      <w:r w:rsidRPr="00193128">
        <w:rPr>
          <w:szCs w:val="22"/>
        </w:rPr>
        <w:t>p.last_name</w:t>
      </w:r>
      <w:proofErr w:type="spellEnd"/>
      <w:r w:rsidRPr="00193128">
        <w:rPr>
          <w:szCs w:val="22"/>
        </w:rPr>
        <w:t xml:space="preserve">, </w:t>
      </w:r>
      <w:proofErr w:type="spellStart"/>
      <w:r w:rsidRPr="00193128">
        <w:rPr>
          <w:szCs w:val="22"/>
        </w:rPr>
        <w:t>p.middle_name</w:t>
      </w:r>
      <w:proofErr w:type="spellEnd"/>
      <w:r w:rsidRPr="00193128">
        <w:rPr>
          <w:szCs w:val="22"/>
        </w:rPr>
        <w:t xml:space="preserve">, </w:t>
      </w:r>
      <w:proofErr w:type="spellStart"/>
      <w:r w:rsidRPr="00193128">
        <w:rPr>
          <w:szCs w:val="22"/>
        </w:rPr>
        <w:t>p.first_name</w:t>
      </w:r>
      <w:proofErr w:type="spellEnd"/>
      <w:r w:rsidRPr="00193128">
        <w:rPr>
          <w:szCs w:val="22"/>
        </w:rPr>
        <w:t xml:space="preserve">, </w:t>
      </w:r>
      <w:proofErr w:type="spellStart"/>
      <w:r w:rsidRPr="00193128">
        <w:rPr>
          <w:szCs w:val="22"/>
        </w:rPr>
        <w:t>wl.net_id</w:t>
      </w:r>
      <w:proofErr w:type="spellEnd"/>
      <w:r w:rsidRPr="00193128">
        <w:rPr>
          <w:szCs w:val="22"/>
        </w:rPr>
        <w:t xml:space="preserve">, </w:t>
      </w:r>
      <w:proofErr w:type="spellStart"/>
      <w:proofErr w:type="gramStart"/>
      <w:r w:rsidRPr="00193128">
        <w:rPr>
          <w:szCs w:val="22"/>
        </w:rPr>
        <w:t>wl.workload</w:t>
      </w:r>
      <w:proofErr w:type="spellEnd"/>
      <w:proofErr w:type="gramEnd"/>
    </w:p>
    <w:p w14:paraId="4408F46B" w14:textId="77777777" w:rsidR="00193128" w:rsidRPr="00193128" w:rsidRDefault="00193128" w:rsidP="00DD2F95">
      <w:pPr>
        <w:spacing w:after="0" w:line="240" w:lineRule="auto"/>
        <w:rPr>
          <w:szCs w:val="22"/>
        </w:rPr>
      </w:pPr>
      <w:proofErr w:type="gramStart"/>
      <w:r w:rsidRPr="00193128">
        <w:rPr>
          <w:szCs w:val="22"/>
        </w:rPr>
        <w:t>FROM(</w:t>
      </w:r>
      <w:proofErr w:type="gramEnd"/>
    </w:p>
    <w:p w14:paraId="2695831E" w14:textId="77777777" w:rsidR="00193128" w:rsidRPr="00193128" w:rsidRDefault="00193128" w:rsidP="00DD2F95">
      <w:pPr>
        <w:spacing w:after="0" w:line="240" w:lineRule="auto"/>
        <w:rPr>
          <w:szCs w:val="22"/>
        </w:rPr>
      </w:pPr>
      <w:r w:rsidRPr="00193128">
        <w:rPr>
          <w:szCs w:val="22"/>
        </w:rPr>
        <w:tab/>
        <w:t xml:space="preserve">SELECT </w:t>
      </w:r>
      <w:proofErr w:type="spellStart"/>
      <w:r w:rsidRPr="00193128">
        <w:rPr>
          <w:szCs w:val="22"/>
        </w:rPr>
        <w:t>net_id</w:t>
      </w:r>
      <w:proofErr w:type="spellEnd"/>
      <w:r w:rsidRPr="00193128">
        <w:rPr>
          <w:szCs w:val="22"/>
        </w:rPr>
        <w:t xml:space="preserve">, </w:t>
      </w:r>
      <w:proofErr w:type="gramStart"/>
      <w:r w:rsidRPr="00193128">
        <w:rPr>
          <w:szCs w:val="22"/>
        </w:rPr>
        <w:t>SUM(</w:t>
      </w:r>
      <w:proofErr w:type="gramEnd"/>
      <w:r w:rsidRPr="00193128">
        <w:rPr>
          <w:szCs w:val="22"/>
        </w:rPr>
        <w:t>workload) AS workload</w:t>
      </w:r>
    </w:p>
    <w:p w14:paraId="50D3CBFF" w14:textId="77777777" w:rsidR="00193128" w:rsidRPr="00193128" w:rsidRDefault="00193128" w:rsidP="00DD2F95">
      <w:pPr>
        <w:spacing w:after="0" w:line="240" w:lineRule="auto"/>
        <w:rPr>
          <w:szCs w:val="22"/>
        </w:rPr>
      </w:pPr>
      <w:r w:rsidRPr="00193128">
        <w:rPr>
          <w:szCs w:val="22"/>
        </w:rPr>
        <w:tab/>
      </w:r>
      <w:proofErr w:type="gramStart"/>
      <w:r w:rsidRPr="00193128">
        <w:rPr>
          <w:szCs w:val="22"/>
        </w:rPr>
        <w:t>FROM(</w:t>
      </w:r>
      <w:proofErr w:type="gramEnd"/>
    </w:p>
    <w:p w14:paraId="6845D505" w14:textId="77777777" w:rsidR="00193128" w:rsidRPr="00193128" w:rsidRDefault="00193128" w:rsidP="00DD2F95">
      <w:pPr>
        <w:spacing w:after="0" w:line="240" w:lineRule="auto"/>
        <w:rPr>
          <w:szCs w:val="22"/>
        </w:rPr>
      </w:pPr>
      <w:r w:rsidRPr="00193128">
        <w:rPr>
          <w:szCs w:val="22"/>
        </w:rPr>
        <w:tab/>
      </w:r>
      <w:r w:rsidRPr="00193128">
        <w:rPr>
          <w:szCs w:val="22"/>
        </w:rPr>
        <w:tab/>
        <w:t xml:space="preserve">SELECT </w:t>
      </w:r>
      <w:proofErr w:type="spellStart"/>
      <w:r w:rsidRPr="00193128">
        <w:rPr>
          <w:szCs w:val="22"/>
        </w:rPr>
        <w:t>ra_net_id</w:t>
      </w:r>
      <w:proofErr w:type="spellEnd"/>
      <w:r w:rsidRPr="00193128">
        <w:rPr>
          <w:szCs w:val="22"/>
        </w:rPr>
        <w:t xml:space="preserve"> AS </w:t>
      </w:r>
      <w:proofErr w:type="spellStart"/>
      <w:r w:rsidRPr="00193128">
        <w:rPr>
          <w:szCs w:val="22"/>
        </w:rPr>
        <w:t>net_id</w:t>
      </w:r>
      <w:proofErr w:type="spellEnd"/>
      <w:r w:rsidRPr="00193128">
        <w:rPr>
          <w:szCs w:val="22"/>
        </w:rPr>
        <w:t>, workload</w:t>
      </w:r>
    </w:p>
    <w:p w14:paraId="5A0A036C" w14:textId="77777777" w:rsidR="00193128" w:rsidRPr="00193128" w:rsidRDefault="00193128" w:rsidP="00DD2F95">
      <w:pPr>
        <w:spacing w:after="0" w:line="240" w:lineRule="auto"/>
        <w:rPr>
          <w:szCs w:val="22"/>
        </w:rPr>
      </w:pPr>
      <w:r w:rsidRPr="00193128">
        <w:rPr>
          <w:szCs w:val="22"/>
        </w:rPr>
        <w:tab/>
      </w:r>
      <w:r w:rsidRPr="00193128">
        <w:rPr>
          <w:szCs w:val="22"/>
        </w:rPr>
        <w:tab/>
        <w:t>FROM RA_WORK_ASSIGNMENT</w:t>
      </w:r>
    </w:p>
    <w:p w14:paraId="4D322192" w14:textId="77777777" w:rsidR="00193128" w:rsidRPr="00193128" w:rsidRDefault="00193128" w:rsidP="00DD2F95">
      <w:pPr>
        <w:spacing w:after="0" w:line="240" w:lineRule="auto"/>
        <w:rPr>
          <w:szCs w:val="22"/>
        </w:rPr>
      </w:pPr>
      <w:r w:rsidRPr="00193128">
        <w:rPr>
          <w:szCs w:val="22"/>
        </w:rPr>
        <w:tab/>
      </w:r>
      <w:r w:rsidRPr="00193128">
        <w:rPr>
          <w:szCs w:val="22"/>
        </w:rPr>
        <w:tab/>
        <w:t>UNION ALL</w:t>
      </w:r>
    </w:p>
    <w:p w14:paraId="173EC7FE" w14:textId="77777777" w:rsidR="00193128" w:rsidRPr="00193128" w:rsidRDefault="00193128" w:rsidP="00DD2F95">
      <w:pPr>
        <w:spacing w:after="0" w:line="240" w:lineRule="auto"/>
        <w:rPr>
          <w:szCs w:val="22"/>
        </w:rPr>
      </w:pPr>
      <w:r w:rsidRPr="00193128">
        <w:rPr>
          <w:szCs w:val="22"/>
        </w:rPr>
        <w:tab/>
      </w:r>
      <w:r w:rsidRPr="00193128">
        <w:rPr>
          <w:szCs w:val="22"/>
        </w:rPr>
        <w:tab/>
        <w:t xml:space="preserve">SELECT </w:t>
      </w:r>
      <w:proofErr w:type="spellStart"/>
      <w:r w:rsidRPr="00193128">
        <w:rPr>
          <w:szCs w:val="22"/>
        </w:rPr>
        <w:t>ta_net_id</w:t>
      </w:r>
      <w:proofErr w:type="spellEnd"/>
      <w:r w:rsidRPr="00193128">
        <w:rPr>
          <w:szCs w:val="22"/>
        </w:rPr>
        <w:t xml:space="preserve"> AS </w:t>
      </w:r>
      <w:proofErr w:type="spellStart"/>
      <w:r w:rsidRPr="00193128">
        <w:rPr>
          <w:szCs w:val="22"/>
        </w:rPr>
        <w:t>net_id</w:t>
      </w:r>
      <w:proofErr w:type="spellEnd"/>
      <w:r w:rsidRPr="00193128">
        <w:rPr>
          <w:szCs w:val="22"/>
        </w:rPr>
        <w:t xml:space="preserve">, workload </w:t>
      </w:r>
    </w:p>
    <w:p w14:paraId="5E8B089B" w14:textId="77777777" w:rsidR="00193128" w:rsidRPr="00193128" w:rsidRDefault="00193128" w:rsidP="00DD2F95">
      <w:pPr>
        <w:spacing w:after="0" w:line="240" w:lineRule="auto"/>
        <w:rPr>
          <w:szCs w:val="22"/>
        </w:rPr>
      </w:pPr>
      <w:r w:rsidRPr="00193128">
        <w:rPr>
          <w:szCs w:val="22"/>
        </w:rPr>
        <w:tab/>
      </w:r>
      <w:r w:rsidRPr="00193128">
        <w:rPr>
          <w:szCs w:val="22"/>
        </w:rPr>
        <w:tab/>
        <w:t>FROM SECTION_HAS_TA</w:t>
      </w:r>
    </w:p>
    <w:p w14:paraId="16D5F808" w14:textId="77777777" w:rsidR="00193128" w:rsidRPr="00193128" w:rsidRDefault="00193128" w:rsidP="00DD2F95">
      <w:pPr>
        <w:spacing w:after="0" w:line="240" w:lineRule="auto"/>
        <w:rPr>
          <w:szCs w:val="22"/>
        </w:rPr>
      </w:pPr>
      <w:r w:rsidRPr="00193128">
        <w:rPr>
          <w:szCs w:val="22"/>
        </w:rPr>
        <w:tab/>
        <w:t>)</w:t>
      </w:r>
    </w:p>
    <w:p w14:paraId="2998F697" w14:textId="77777777" w:rsidR="00193128" w:rsidRPr="00193128" w:rsidRDefault="00193128" w:rsidP="00DD2F95">
      <w:pPr>
        <w:spacing w:after="0" w:line="240" w:lineRule="auto"/>
        <w:rPr>
          <w:szCs w:val="22"/>
        </w:rPr>
      </w:pPr>
      <w:r w:rsidRPr="00193128">
        <w:rPr>
          <w:szCs w:val="22"/>
        </w:rPr>
        <w:tab/>
        <w:t xml:space="preserve">GROUP BY </w:t>
      </w:r>
      <w:proofErr w:type="spellStart"/>
      <w:r w:rsidRPr="00193128">
        <w:rPr>
          <w:szCs w:val="22"/>
        </w:rPr>
        <w:t>net_id</w:t>
      </w:r>
      <w:proofErr w:type="spellEnd"/>
    </w:p>
    <w:p w14:paraId="6C38D4B9" w14:textId="77777777" w:rsidR="00193128" w:rsidRPr="00193128" w:rsidRDefault="00193128" w:rsidP="00DD2F95">
      <w:pPr>
        <w:spacing w:after="0" w:line="240" w:lineRule="auto"/>
        <w:rPr>
          <w:szCs w:val="22"/>
        </w:rPr>
      </w:pPr>
      <w:r w:rsidRPr="00193128">
        <w:rPr>
          <w:szCs w:val="22"/>
        </w:rPr>
        <w:t xml:space="preserve">) </w:t>
      </w:r>
      <w:proofErr w:type="spellStart"/>
      <w:proofErr w:type="gramStart"/>
      <w:r w:rsidRPr="00193128">
        <w:rPr>
          <w:szCs w:val="22"/>
        </w:rPr>
        <w:t>wl</w:t>
      </w:r>
      <w:proofErr w:type="spellEnd"/>
      <w:proofErr w:type="gramEnd"/>
      <w:r w:rsidRPr="00193128">
        <w:rPr>
          <w:szCs w:val="22"/>
        </w:rPr>
        <w:t>, PEOPLE p</w:t>
      </w:r>
    </w:p>
    <w:p w14:paraId="5B459D30" w14:textId="77777777" w:rsidR="00193128" w:rsidRPr="00193128" w:rsidRDefault="00193128" w:rsidP="00DD2F95">
      <w:pPr>
        <w:spacing w:after="0" w:line="240" w:lineRule="auto"/>
        <w:rPr>
          <w:szCs w:val="22"/>
        </w:rPr>
      </w:pPr>
      <w:r w:rsidRPr="00193128">
        <w:rPr>
          <w:szCs w:val="22"/>
        </w:rPr>
        <w:t xml:space="preserve">WHERE </w:t>
      </w:r>
      <w:proofErr w:type="spellStart"/>
      <w:r w:rsidRPr="00193128">
        <w:rPr>
          <w:szCs w:val="22"/>
        </w:rPr>
        <w:t>wl.net_id</w:t>
      </w:r>
      <w:proofErr w:type="spellEnd"/>
      <w:r w:rsidRPr="00193128">
        <w:rPr>
          <w:szCs w:val="22"/>
        </w:rPr>
        <w:t xml:space="preserve"> = </w:t>
      </w:r>
      <w:proofErr w:type="spellStart"/>
      <w:r w:rsidRPr="00193128">
        <w:rPr>
          <w:szCs w:val="22"/>
        </w:rPr>
        <w:t>p.net_id</w:t>
      </w:r>
      <w:proofErr w:type="spellEnd"/>
      <w:r w:rsidRPr="00193128">
        <w:rPr>
          <w:szCs w:val="22"/>
        </w:rPr>
        <w:t>;</w:t>
      </w:r>
    </w:p>
    <w:p w14:paraId="18AC2E81" w14:textId="77777777" w:rsidR="00193128" w:rsidRPr="00193128" w:rsidRDefault="00193128" w:rsidP="00DD2F95">
      <w:pPr>
        <w:spacing w:after="0" w:line="240" w:lineRule="auto"/>
        <w:rPr>
          <w:szCs w:val="22"/>
        </w:rPr>
      </w:pPr>
    </w:p>
    <w:p w14:paraId="32D02F55" w14:textId="3157277A" w:rsidR="00193128" w:rsidRDefault="00D73B3C" w:rsidP="00890164">
      <w:pPr>
        <w:pStyle w:val="Heading2"/>
      </w:pPr>
      <w:bookmarkStart w:id="19" w:name="_Toc279773905"/>
      <w:bookmarkStart w:id="20" w:name="_Toc279773934"/>
      <w:r>
        <w:t>Select Statement</w:t>
      </w:r>
      <w:bookmarkEnd w:id="19"/>
      <w:bookmarkEnd w:id="20"/>
    </w:p>
    <w:p w14:paraId="75C85C0C" w14:textId="77777777" w:rsidR="00890164" w:rsidRDefault="00890164" w:rsidP="00DD2F95">
      <w:pPr>
        <w:spacing w:after="0" w:line="240" w:lineRule="auto"/>
      </w:pPr>
      <w:r>
        <w:t>/**</w:t>
      </w:r>
    </w:p>
    <w:p w14:paraId="2280241C" w14:textId="77777777" w:rsidR="00890164" w:rsidRDefault="00890164" w:rsidP="00DD2F95">
      <w:pPr>
        <w:spacing w:after="0" w:line="240" w:lineRule="auto"/>
      </w:pPr>
      <w:r>
        <w:t xml:space="preserve"> * Database Project Phase III E Select</w:t>
      </w:r>
    </w:p>
    <w:p w14:paraId="28F60171" w14:textId="77777777" w:rsidR="00890164" w:rsidRDefault="00890164" w:rsidP="00DD2F95">
      <w:pPr>
        <w:spacing w:after="0" w:line="240" w:lineRule="auto"/>
      </w:pPr>
      <w:r>
        <w:t xml:space="preserve"> */</w:t>
      </w:r>
    </w:p>
    <w:p w14:paraId="00A21988" w14:textId="77777777" w:rsidR="00890164" w:rsidRDefault="00890164" w:rsidP="00DD2F95">
      <w:pPr>
        <w:spacing w:after="0" w:line="240" w:lineRule="auto"/>
      </w:pPr>
    </w:p>
    <w:p w14:paraId="65BA22D6" w14:textId="77777777" w:rsidR="00890164" w:rsidRDefault="00890164" w:rsidP="00DD2F95">
      <w:pPr>
        <w:spacing w:after="0" w:line="240" w:lineRule="auto"/>
      </w:pPr>
      <w:r>
        <w:t>/**</w:t>
      </w:r>
    </w:p>
    <w:p w14:paraId="30D760EF" w14:textId="77777777" w:rsidR="00890164" w:rsidRDefault="00890164" w:rsidP="00DD2F95">
      <w:pPr>
        <w:spacing w:after="0" w:line="240" w:lineRule="auto"/>
      </w:pPr>
      <w:r>
        <w:t xml:space="preserve"> * 1. Retrieve name and phone number of students living in Richardson.</w:t>
      </w:r>
    </w:p>
    <w:p w14:paraId="51AE730F" w14:textId="77777777" w:rsidR="00890164" w:rsidRDefault="00890164" w:rsidP="00DD2F95">
      <w:pPr>
        <w:spacing w:after="0" w:line="240" w:lineRule="auto"/>
      </w:pPr>
      <w:r>
        <w:t xml:space="preserve"> */</w:t>
      </w:r>
    </w:p>
    <w:p w14:paraId="2C80F62B" w14:textId="77777777" w:rsidR="00890164" w:rsidRDefault="00890164" w:rsidP="00DD2F95">
      <w:pPr>
        <w:spacing w:after="0" w:line="240" w:lineRule="auto"/>
      </w:pPr>
      <w:r>
        <w:t xml:space="preserve">SELECT </w:t>
      </w:r>
      <w:proofErr w:type="spellStart"/>
      <w:r>
        <w:t>p.last_name</w:t>
      </w:r>
      <w:proofErr w:type="spellEnd"/>
      <w:r>
        <w:t xml:space="preserve">, </w:t>
      </w:r>
      <w:proofErr w:type="spellStart"/>
      <w:r>
        <w:t>p.middle_name</w:t>
      </w:r>
      <w:proofErr w:type="spellEnd"/>
      <w:r>
        <w:t xml:space="preserve">, </w:t>
      </w:r>
      <w:proofErr w:type="spellStart"/>
      <w:r>
        <w:t>p.first_name</w:t>
      </w:r>
      <w:proofErr w:type="spellEnd"/>
      <w:r>
        <w:t xml:space="preserve">, </w:t>
      </w:r>
      <w:proofErr w:type="spellStart"/>
      <w:proofErr w:type="gramStart"/>
      <w:r>
        <w:t>p.phone</w:t>
      </w:r>
      <w:proofErr w:type="gramEnd"/>
      <w:r>
        <w:t>_number</w:t>
      </w:r>
      <w:proofErr w:type="spellEnd"/>
    </w:p>
    <w:p w14:paraId="6A70A2CA" w14:textId="77777777" w:rsidR="00890164" w:rsidRDefault="00890164" w:rsidP="00DD2F95">
      <w:pPr>
        <w:spacing w:after="0" w:line="240" w:lineRule="auto"/>
      </w:pPr>
      <w:r>
        <w:t>FROM PEOPLE p, STUDENT s</w:t>
      </w:r>
    </w:p>
    <w:p w14:paraId="7E22110C" w14:textId="77777777" w:rsidR="00890164" w:rsidRDefault="00890164" w:rsidP="00DD2F95">
      <w:pPr>
        <w:spacing w:after="0" w:line="240" w:lineRule="auto"/>
      </w:pPr>
      <w:r>
        <w:t>WHERE (</w:t>
      </w:r>
      <w:proofErr w:type="spellStart"/>
      <w:r>
        <w:t>p.net_id</w:t>
      </w:r>
      <w:proofErr w:type="spellEnd"/>
      <w:r>
        <w:t xml:space="preserve"> = </w:t>
      </w:r>
      <w:proofErr w:type="spellStart"/>
      <w:r>
        <w:t>s.net_id</w:t>
      </w:r>
      <w:proofErr w:type="spellEnd"/>
      <w:r>
        <w:t>)</w:t>
      </w:r>
    </w:p>
    <w:p w14:paraId="7BF4E840" w14:textId="77777777" w:rsidR="00890164" w:rsidRDefault="00890164" w:rsidP="00DD2F95">
      <w:pPr>
        <w:spacing w:after="0" w:line="240" w:lineRule="auto"/>
      </w:pPr>
      <w:r>
        <w:t>AND (</w:t>
      </w:r>
      <w:proofErr w:type="spellStart"/>
      <w:r>
        <w:t>p.city</w:t>
      </w:r>
      <w:proofErr w:type="spellEnd"/>
      <w:r>
        <w:t xml:space="preserve"> = '</w:t>
      </w:r>
      <w:proofErr w:type="spellStart"/>
      <w:r>
        <w:t>richardson</w:t>
      </w:r>
      <w:proofErr w:type="spellEnd"/>
      <w:r>
        <w:t>');</w:t>
      </w:r>
    </w:p>
    <w:p w14:paraId="7D7ED8DB" w14:textId="77777777" w:rsidR="00890164" w:rsidRDefault="00890164" w:rsidP="00DD2F95">
      <w:pPr>
        <w:spacing w:after="0" w:line="240" w:lineRule="auto"/>
      </w:pPr>
    </w:p>
    <w:p w14:paraId="06524246" w14:textId="77777777" w:rsidR="00890164" w:rsidRDefault="00890164" w:rsidP="00DD2F95">
      <w:pPr>
        <w:spacing w:after="0" w:line="240" w:lineRule="auto"/>
      </w:pPr>
      <w:r>
        <w:t>/**</w:t>
      </w:r>
    </w:p>
    <w:p w14:paraId="1CC51C86" w14:textId="77777777" w:rsidR="00890164" w:rsidRDefault="00890164" w:rsidP="00DD2F95">
      <w:pPr>
        <w:spacing w:after="0" w:line="240" w:lineRule="auto"/>
      </w:pPr>
      <w:r>
        <w:t xml:space="preserve"> * 2. Retrieve the SSN and name of lecturers and TA's working for CS department.</w:t>
      </w:r>
    </w:p>
    <w:p w14:paraId="50E3F0C8" w14:textId="77777777" w:rsidR="00890164" w:rsidRDefault="00890164" w:rsidP="00DD2F95">
      <w:pPr>
        <w:spacing w:after="0" w:line="240" w:lineRule="auto"/>
      </w:pPr>
      <w:r>
        <w:t xml:space="preserve"> */</w:t>
      </w:r>
    </w:p>
    <w:p w14:paraId="53991A06" w14:textId="77777777" w:rsidR="00890164" w:rsidRDefault="00890164" w:rsidP="00DD2F95">
      <w:pPr>
        <w:spacing w:after="0" w:line="240" w:lineRule="auto"/>
      </w:pPr>
      <w:r>
        <w:t xml:space="preserve">SELECT </w:t>
      </w:r>
      <w:proofErr w:type="spellStart"/>
      <w:r>
        <w:t>e.ssn</w:t>
      </w:r>
      <w:proofErr w:type="spellEnd"/>
      <w:r>
        <w:t xml:space="preserve">, </w:t>
      </w:r>
      <w:proofErr w:type="spellStart"/>
      <w:r>
        <w:t>p.last_name</w:t>
      </w:r>
      <w:proofErr w:type="spellEnd"/>
      <w:r>
        <w:t xml:space="preserve">, </w:t>
      </w:r>
      <w:proofErr w:type="spellStart"/>
      <w:r>
        <w:t>p.middle_name</w:t>
      </w:r>
      <w:proofErr w:type="spellEnd"/>
      <w:r>
        <w:t xml:space="preserve">, </w:t>
      </w:r>
      <w:proofErr w:type="spellStart"/>
      <w:proofErr w:type="gramStart"/>
      <w:r>
        <w:t>p.first</w:t>
      </w:r>
      <w:proofErr w:type="gramEnd"/>
      <w:r>
        <w:t>_name</w:t>
      </w:r>
      <w:proofErr w:type="spellEnd"/>
    </w:p>
    <w:p w14:paraId="33882B34" w14:textId="77777777" w:rsidR="00890164" w:rsidRDefault="00890164" w:rsidP="00DD2F95">
      <w:pPr>
        <w:spacing w:after="0" w:line="240" w:lineRule="auto"/>
      </w:pPr>
      <w:r>
        <w:t>FROM (</w:t>
      </w:r>
    </w:p>
    <w:p w14:paraId="09EE2743" w14:textId="77777777" w:rsidR="00890164" w:rsidRDefault="00890164" w:rsidP="00DD2F95">
      <w:pPr>
        <w:spacing w:after="0" w:line="240" w:lineRule="auto"/>
      </w:pPr>
      <w:r>
        <w:tab/>
        <w:t xml:space="preserve">SELECT </w:t>
      </w:r>
      <w:proofErr w:type="spellStart"/>
      <w:r>
        <w:t>l.net_id</w:t>
      </w:r>
      <w:proofErr w:type="spellEnd"/>
    </w:p>
    <w:p w14:paraId="1064DFC1" w14:textId="77777777" w:rsidR="00890164" w:rsidRDefault="00890164" w:rsidP="00DD2F95">
      <w:pPr>
        <w:spacing w:after="0" w:line="240" w:lineRule="auto"/>
      </w:pPr>
      <w:r>
        <w:tab/>
        <w:t>FROM LECTURER l, HIRE h</w:t>
      </w:r>
    </w:p>
    <w:p w14:paraId="08E89B40" w14:textId="77777777" w:rsidR="00890164" w:rsidRDefault="00890164" w:rsidP="00DD2F95">
      <w:pPr>
        <w:spacing w:after="0" w:line="240" w:lineRule="auto"/>
      </w:pPr>
      <w:r>
        <w:tab/>
        <w:t xml:space="preserve">WHERE </w:t>
      </w:r>
      <w:proofErr w:type="spellStart"/>
      <w:r>
        <w:t>l.net_id</w:t>
      </w:r>
      <w:proofErr w:type="spellEnd"/>
      <w:r>
        <w:t xml:space="preserve"> = </w:t>
      </w:r>
      <w:proofErr w:type="spellStart"/>
      <w:r>
        <w:t>h.net_id</w:t>
      </w:r>
      <w:proofErr w:type="spellEnd"/>
    </w:p>
    <w:p w14:paraId="5E989933" w14:textId="77777777" w:rsidR="00890164" w:rsidRDefault="00890164" w:rsidP="00DD2F95">
      <w:pPr>
        <w:spacing w:after="0" w:line="240" w:lineRule="auto"/>
      </w:pPr>
      <w:r>
        <w:tab/>
        <w:t xml:space="preserve">AND </w:t>
      </w:r>
      <w:proofErr w:type="spellStart"/>
      <w:r>
        <w:t>h.dept_abbreviation</w:t>
      </w:r>
      <w:proofErr w:type="spellEnd"/>
      <w:r>
        <w:t xml:space="preserve"> = '</w:t>
      </w:r>
      <w:proofErr w:type="spellStart"/>
      <w:r>
        <w:t>eecs</w:t>
      </w:r>
      <w:proofErr w:type="spellEnd"/>
      <w:r>
        <w:t>'</w:t>
      </w:r>
    </w:p>
    <w:p w14:paraId="1F3A2726" w14:textId="77777777" w:rsidR="00890164" w:rsidRDefault="00890164" w:rsidP="00DD2F95">
      <w:pPr>
        <w:spacing w:after="0" w:line="240" w:lineRule="auto"/>
      </w:pPr>
      <w:r>
        <w:tab/>
        <w:t>UNION</w:t>
      </w:r>
    </w:p>
    <w:p w14:paraId="14FCACAE" w14:textId="77777777" w:rsidR="00890164" w:rsidRDefault="00890164" w:rsidP="00DD2F95">
      <w:pPr>
        <w:spacing w:after="0" w:line="240" w:lineRule="auto"/>
      </w:pPr>
      <w:r>
        <w:tab/>
        <w:t xml:space="preserve">SELECT </w:t>
      </w:r>
      <w:proofErr w:type="spellStart"/>
      <w:r>
        <w:t>ta.net_id</w:t>
      </w:r>
      <w:proofErr w:type="spellEnd"/>
    </w:p>
    <w:p w14:paraId="3C795AD0" w14:textId="77777777" w:rsidR="00890164" w:rsidRDefault="00890164" w:rsidP="00DD2F95">
      <w:pPr>
        <w:spacing w:after="0" w:line="240" w:lineRule="auto"/>
      </w:pPr>
      <w:r>
        <w:tab/>
        <w:t xml:space="preserve">FROM TA </w:t>
      </w:r>
      <w:proofErr w:type="spellStart"/>
      <w:r>
        <w:t>ta</w:t>
      </w:r>
      <w:proofErr w:type="spellEnd"/>
      <w:r>
        <w:t>, HIRE h</w:t>
      </w:r>
    </w:p>
    <w:p w14:paraId="169DC1F8" w14:textId="77777777" w:rsidR="00890164" w:rsidRDefault="00890164" w:rsidP="00DD2F95">
      <w:pPr>
        <w:spacing w:after="0" w:line="240" w:lineRule="auto"/>
      </w:pPr>
      <w:r>
        <w:tab/>
        <w:t xml:space="preserve">WHERE </w:t>
      </w:r>
      <w:proofErr w:type="spellStart"/>
      <w:r>
        <w:t>ta.net_id</w:t>
      </w:r>
      <w:proofErr w:type="spellEnd"/>
      <w:r>
        <w:t xml:space="preserve"> = </w:t>
      </w:r>
      <w:proofErr w:type="spellStart"/>
      <w:r>
        <w:t>h.net_id</w:t>
      </w:r>
      <w:proofErr w:type="spellEnd"/>
    </w:p>
    <w:p w14:paraId="3D2709DB" w14:textId="77777777" w:rsidR="00890164" w:rsidRDefault="00890164" w:rsidP="00DD2F95">
      <w:pPr>
        <w:spacing w:after="0" w:line="240" w:lineRule="auto"/>
      </w:pPr>
      <w:r>
        <w:tab/>
        <w:t xml:space="preserve">AND </w:t>
      </w:r>
      <w:proofErr w:type="spellStart"/>
      <w:r>
        <w:t>h.dept_abbreviation</w:t>
      </w:r>
      <w:proofErr w:type="spellEnd"/>
      <w:r>
        <w:t xml:space="preserve"> = '</w:t>
      </w:r>
      <w:proofErr w:type="spellStart"/>
      <w:r>
        <w:t>eecs</w:t>
      </w:r>
      <w:proofErr w:type="spellEnd"/>
      <w:r>
        <w:t>'</w:t>
      </w:r>
    </w:p>
    <w:p w14:paraId="1DB1EA55" w14:textId="77777777" w:rsidR="00890164" w:rsidRDefault="00890164" w:rsidP="00DD2F95">
      <w:pPr>
        <w:spacing w:after="0" w:line="240" w:lineRule="auto"/>
      </w:pPr>
      <w:r>
        <w:t xml:space="preserve">) </w:t>
      </w:r>
      <w:proofErr w:type="spellStart"/>
      <w:proofErr w:type="gramStart"/>
      <w:r>
        <w:t>lt</w:t>
      </w:r>
      <w:proofErr w:type="spellEnd"/>
      <w:proofErr w:type="gramEnd"/>
      <w:r>
        <w:t>, EMPLOYEE e, PEOPLE p</w:t>
      </w:r>
    </w:p>
    <w:p w14:paraId="4D777534" w14:textId="77777777" w:rsidR="00890164" w:rsidRDefault="00890164" w:rsidP="00DD2F95">
      <w:pPr>
        <w:spacing w:after="0" w:line="240" w:lineRule="auto"/>
      </w:pPr>
      <w:r>
        <w:t xml:space="preserve">WHERE </w:t>
      </w:r>
      <w:proofErr w:type="spellStart"/>
      <w:r>
        <w:t>lt.net_id</w:t>
      </w:r>
      <w:proofErr w:type="spellEnd"/>
      <w:r>
        <w:t xml:space="preserve"> = </w:t>
      </w:r>
      <w:proofErr w:type="spellStart"/>
      <w:r>
        <w:t>e.net_id</w:t>
      </w:r>
      <w:proofErr w:type="spellEnd"/>
    </w:p>
    <w:p w14:paraId="7AD819D0" w14:textId="77777777" w:rsidR="00890164" w:rsidRDefault="00890164" w:rsidP="00DD2F95">
      <w:pPr>
        <w:spacing w:after="0" w:line="240" w:lineRule="auto"/>
      </w:pPr>
      <w:r>
        <w:t xml:space="preserve">AND </w:t>
      </w:r>
      <w:proofErr w:type="spellStart"/>
      <w:r>
        <w:t>lt.net_id</w:t>
      </w:r>
      <w:proofErr w:type="spellEnd"/>
      <w:r>
        <w:t xml:space="preserve"> = </w:t>
      </w:r>
      <w:proofErr w:type="spellStart"/>
      <w:r>
        <w:t>p.net_id</w:t>
      </w:r>
      <w:proofErr w:type="spellEnd"/>
      <w:r>
        <w:t xml:space="preserve">; </w:t>
      </w:r>
    </w:p>
    <w:p w14:paraId="4F633D2B" w14:textId="77777777" w:rsidR="00890164" w:rsidRDefault="00890164" w:rsidP="00DD2F95">
      <w:pPr>
        <w:spacing w:after="0" w:line="240" w:lineRule="auto"/>
      </w:pPr>
    </w:p>
    <w:p w14:paraId="2D2E7729" w14:textId="77777777" w:rsidR="00890164" w:rsidRDefault="00890164" w:rsidP="00DD2F95">
      <w:pPr>
        <w:spacing w:after="0" w:line="240" w:lineRule="auto"/>
      </w:pPr>
      <w:r>
        <w:t>/**</w:t>
      </w:r>
    </w:p>
    <w:p w14:paraId="6A9E1FE2" w14:textId="77777777" w:rsidR="00890164" w:rsidRDefault="00890164" w:rsidP="00DD2F95">
      <w:pPr>
        <w:spacing w:after="0" w:line="240" w:lineRule="auto"/>
      </w:pPr>
      <w:r>
        <w:t xml:space="preserve"> * 3. Retrieve the name and web site address of </w:t>
      </w:r>
      <w:proofErr w:type="gramStart"/>
      <w:r>
        <w:t>departments which</w:t>
      </w:r>
      <w:proofErr w:type="gramEnd"/>
      <w:r>
        <w:t xml:space="preserve"> have the most number of buildings.</w:t>
      </w:r>
    </w:p>
    <w:p w14:paraId="4F39FF96" w14:textId="77777777" w:rsidR="00890164" w:rsidRDefault="00890164" w:rsidP="00DD2F95">
      <w:pPr>
        <w:spacing w:after="0" w:line="240" w:lineRule="auto"/>
      </w:pPr>
      <w:r>
        <w:t xml:space="preserve"> */</w:t>
      </w:r>
    </w:p>
    <w:p w14:paraId="7F0EF933" w14:textId="77777777" w:rsidR="00890164" w:rsidRDefault="00890164" w:rsidP="00DD2F95">
      <w:pPr>
        <w:spacing w:after="0" w:line="240" w:lineRule="auto"/>
      </w:pPr>
      <w:r>
        <w:t xml:space="preserve">SELECT </w:t>
      </w:r>
      <w:proofErr w:type="spellStart"/>
      <w:r>
        <w:t>d.full_name</w:t>
      </w:r>
      <w:proofErr w:type="spellEnd"/>
      <w:r>
        <w:t xml:space="preserve">, </w:t>
      </w:r>
      <w:proofErr w:type="spellStart"/>
      <w:r>
        <w:t>d.website_address</w:t>
      </w:r>
      <w:proofErr w:type="spellEnd"/>
    </w:p>
    <w:p w14:paraId="7C7B2650" w14:textId="77777777" w:rsidR="00890164" w:rsidRDefault="00890164" w:rsidP="00DD2F95">
      <w:pPr>
        <w:spacing w:after="0" w:line="240" w:lineRule="auto"/>
      </w:pPr>
      <w:r>
        <w:t>FROM (</w:t>
      </w:r>
    </w:p>
    <w:p w14:paraId="1B79D6F5" w14:textId="77777777" w:rsidR="00890164" w:rsidRDefault="00890164" w:rsidP="00DD2F95">
      <w:pPr>
        <w:spacing w:after="0" w:line="240" w:lineRule="auto"/>
      </w:pPr>
      <w:r>
        <w:tab/>
        <w:t xml:space="preserve">SELECT </w:t>
      </w:r>
      <w:proofErr w:type="spellStart"/>
      <w:r>
        <w:t>dept_abbreviation</w:t>
      </w:r>
      <w:proofErr w:type="spellEnd"/>
    </w:p>
    <w:p w14:paraId="2C382D47" w14:textId="77777777" w:rsidR="00890164" w:rsidRDefault="00890164" w:rsidP="00DD2F95">
      <w:pPr>
        <w:spacing w:after="0" w:line="240" w:lineRule="auto"/>
      </w:pPr>
      <w:r>
        <w:tab/>
        <w:t>FROM BUILDING</w:t>
      </w:r>
    </w:p>
    <w:p w14:paraId="022DC015" w14:textId="77777777" w:rsidR="00890164" w:rsidRDefault="00890164" w:rsidP="00DD2F95">
      <w:pPr>
        <w:spacing w:after="0" w:line="240" w:lineRule="auto"/>
      </w:pPr>
      <w:r>
        <w:tab/>
        <w:t xml:space="preserve">GROUP BY </w:t>
      </w:r>
      <w:proofErr w:type="spellStart"/>
      <w:r>
        <w:t>dept_abbreviation</w:t>
      </w:r>
      <w:proofErr w:type="spellEnd"/>
    </w:p>
    <w:p w14:paraId="302E9D74" w14:textId="77777777" w:rsidR="00890164" w:rsidRDefault="00890164" w:rsidP="00DD2F95">
      <w:pPr>
        <w:spacing w:after="0" w:line="240" w:lineRule="auto"/>
      </w:pPr>
      <w:r>
        <w:tab/>
        <w:t xml:space="preserve">HAVING </w:t>
      </w:r>
      <w:proofErr w:type="gramStart"/>
      <w:r>
        <w:t>COUNT(</w:t>
      </w:r>
      <w:proofErr w:type="gramEnd"/>
      <w:r>
        <w:t>*)=(</w:t>
      </w:r>
    </w:p>
    <w:p w14:paraId="075B2AFC" w14:textId="77777777" w:rsidR="00890164" w:rsidRDefault="00890164" w:rsidP="00DD2F95">
      <w:pPr>
        <w:spacing w:after="0" w:line="240" w:lineRule="auto"/>
      </w:pPr>
      <w:r>
        <w:tab/>
      </w:r>
      <w:r>
        <w:tab/>
        <w:t xml:space="preserve">SELECT </w:t>
      </w:r>
      <w:proofErr w:type="gramStart"/>
      <w:r>
        <w:t>MAX(</w:t>
      </w:r>
      <w:proofErr w:type="spellStart"/>
      <w:proofErr w:type="gramEnd"/>
      <w:r>
        <w:t>num</w:t>
      </w:r>
      <w:proofErr w:type="spellEnd"/>
      <w:r>
        <w:t>)</w:t>
      </w:r>
    </w:p>
    <w:p w14:paraId="4F8CC6BC" w14:textId="77777777" w:rsidR="00890164" w:rsidRDefault="00890164" w:rsidP="00DD2F95">
      <w:pPr>
        <w:spacing w:after="0" w:line="240" w:lineRule="auto"/>
      </w:pPr>
      <w:r>
        <w:tab/>
      </w:r>
      <w:r>
        <w:tab/>
      </w:r>
      <w:proofErr w:type="gramStart"/>
      <w:r>
        <w:t>FROM(</w:t>
      </w:r>
      <w:proofErr w:type="gramEnd"/>
    </w:p>
    <w:p w14:paraId="66B0F52F" w14:textId="77777777" w:rsidR="00890164" w:rsidRDefault="00890164" w:rsidP="00DD2F95">
      <w:pPr>
        <w:spacing w:after="0" w:line="240" w:lineRule="auto"/>
      </w:pPr>
      <w:r>
        <w:tab/>
      </w:r>
      <w:r>
        <w:tab/>
      </w:r>
      <w:r>
        <w:tab/>
        <w:t xml:space="preserve">SELECT </w:t>
      </w:r>
      <w:proofErr w:type="gramStart"/>
      <w:r>
        <w:t>Count(</w:t>
      </w:r>
      <w:proofErr w:type="gramEnd"/>
      <w:r>
        <w:t xml:space="preserve">*) AS </w:t>
      </w:r>
      <w:proofErr w:type="spellStart"/>
      <w:r>
        <w:t>num</w:t>
      </w:r>
      <w:proofErr w:type="spellEnd"/>
    </w:p>
    <w:p w14:paraId="2DBAF294" w14:textId="77777777" w:rsidR="00890164" w:rsidRDefault="00890164" w:rsidP="00DD2F95">
      <w:pPr>
        <w:spacing w:after="0" w:line="240" w:lineRule="auto"/>
      </w:pPr>
      <w:r>
        <w:tab/>
      </w:r>
      <w:r>
        <w:tab/>
      </w:r>
      <w:r>
        <w:tab/>
        <w:t>FROM BUILDING</w:t>
      </w:r>
    </w:p>
    <w:p w14:paraId="77F8DDD2" w14:textId="77777777" w:rsidR="00890164" w:rsidRDefault="00890164" w:rsidP="00DD2F95">
      <w:pPr>
        <w:spacing w:after="0" w:line="240" w:lineRule="auto"/>
      </w:pPr>
      <w:r>
        <w:tab/>
      </w:r>
      <w:r>
        <w:tab/>
      </w:r>
      <w:r>
        <w:tab/>
        <w:t xml:space="preserve">GROUP BY </w:t>
      </w:r>
      <w:proofErr w:type="spellStart"/>
      <w:r>
        <w:t>dept_abbreviation</w:t>
      </w:r>
      <w:proofErr w:type="spellEnd"/>
    </w:p>
    <w:p w14:paraId="2162BB20" w14:textId="77777777" w:rsidR="00890164" w:rsidRDefault="00890164" w:rsidP="00DD2F95">
      <w:pPr>
        <w:spacing w:after="0" w:line="240" w:lineRule="auto"/>
      </w:pPr>
      <w:r>
        <w:tab/>
      </w:r>
      <w:r>
        <w:tab/>
        <w:t>)</w:t>
      </w:r>
    </w:p>
    <w:p w14:paraId="63B17B96" w14:textId="77777777" w:rsidR="00890164" w:rsidRDefault="00890164" w:rsidP="00DD2F95">
      <w:pPr>
        <w:spacing w:after="0" w:line="240" w:lineRule="auto"/>
      </w:pPr>
      <w:r>
        <w:tab/>
        <w:t>)</w:t>
      </w:r>
    </w:p>
    <w:p w14:paraId="2ADF15D7" w14:textId="77777777" w:rsidR="00890164" w:rsidRDefault="00890164" w:rsidP="00DD2F95">
      <w:pPr>
        <w:spacing w:after="0" w:line="240" w:lineRule="auto"/>
      </w:pPr>
      <w:r>
        <w:t xml:space="preserve">) </w:t>
      </w:r>
      <w:proofErr w:type="spellStart"/>
      <w:proofErr w:type="gramStart"/>
      <w:r>
        <w:t>abbr</w:t>
      </w:r>
      <w:proofErr w:type="spellEnd"/>
      <w:proofErr w:type="gramEnd"/>
      <w:r>
        <w:t>, DEPARTMENT d</w:t>
      </w:r>
    </w:p>
    <w:p w14:paraId="4B55A59B" w14:textId="77777777" w:rsidR="00890164" w:rsidRDefault="00890164" w:rsidP="00DD2F95">
      <w:pPr>
        <w:spacing w:after="0" w:line="240" w:lineRule="auto"/>
      </w:pPr>
      <w:r>
        <w:t>WHERE (</w:t>
      </w:r>
      <w:proofErr w:type="spellStart"/>
      <w:r>
        <w:t>abbr.dept_abbreviation</w:t>
      </w:r>
      <w:proofErr w:type="spellEnd"/>
      <w:r>
        <w:t>=</w:t>
      </w:r>
      <w:proofErr w:type="spellStart"/>
      <w:r>
        <w:t>d.abbreviation</w:t>
      </w:r>
      <w:proofErr w:type="spellEnd"/>
      <w:r>
        <w:t>);</w:t>
      </w:r>
    </w:p>
    <w:p w14:paraId="2FBF169B" w14:textId="77777777" w:rsidR="00890164" w:rsidRDefault="00890164" w:rsidP="00DD2F95">
      <w:pPr>
        <w:spacing w:after="0" w:line="240" w:lineRule="auto"/>
      </w:pPr>
    </w:p>
    <w:p w14:paraId="50D31658" w14:textId="77777777" w:rsidR="00890164" w:rsidRDefault="00890164" w:rsidP="00DD2F95">
      <w:pPr>
        <w:spacing w:after="0" w:line="240" w:lineRule="auto"/>
      </w:pPr>
      <w:r>
        <w:t>/**</w:t>
      </w:r>
    </w:p>
    <w:p w14:paraId="4D0D063C" w14:textId="77777777" w:rsidR="00890164" w:rsidRDefault="00890164" w:rsidP="00DD2F95">
      <w:pPr>
        <w:spacing w:after="0" w:line="240" w:lineRule="auto"/>
      </w:pPr>
      <w:r>
        <w:t xml:space="preserve"> * 4. Retrieve the name and total capacity of all courses.</w:t>
      </w:r>
    </w:p>
    <w:p w14:paraId="07B50497" w14:textId="77777777" w:rsidR="00890164" w:rsidRDefault="00890164" w:rsidP="00DD2F95">
      <w:pPr>
        <w:spacing w:after="0" w:line="240" w:lineRule="auto"/>
      </w:pPr>
      <w:r>
        <w:t xml:space="preserve"> */</w:t>
      </w:r>
    </w:p>
    <w:p w14:paraId="467DD1B2" w14:textId="77777777" w:rsidR="00890164" w:rsidRDefault="00890164" w:rsidP="00DD2F95">
      <w:pPr>
        <w:spacing w:after="0" w:line="240" w:lineRule="auto"/>
      </w:pPr>
      <w:r>
        <w:lastRenderedPageBreak/>
        <w:t xml:space="preserve">SELECT c.name, </w:t>
      </w:r>
      <w:proofErr w:type="spellStart"/>
      <w:r>
        <w:t>sc.capacity</w:t>
      </w:r>
      <w:proofErr w:type="spellEnd"/>
    </w:p>
    <w:p w14:paraId="63E28662" w14:textId="77777777" w:rsidR="00890164" w:rsidRDefault="00890164" w:rsidP="00DD2F95">
      <w:pPr>
        <w:spacing w:after="0" w:line="240" w:lineRule="auto"/>
      </w:pPr>
      <w:r>
        <w:t>FROM (</w:t>
      </w:r>
    </w:p>
    <w:p w14:paraId="044A4CF3" w14:textId="77777777" w:rsidR="00890164" w:rsidRDefault="00890164" w:rsidP="00DD2F95">
      <w:pPr>
        <w:spacing w:after="0" w:line="240" w:lineRule="auto"/>
      </w:pPr>
      <w:r>
        <w:tab/>
        <w:t xml:space="preserve">SELECT </w:t>
      </w:r>
      <w:proofErr w:type="spellStart"/>
      <w:r>
        <w:t>course_number</w:t>
      </w:r>
      <w:proofErr w:type="spellEnd"/>
      <w:r>
        <w:t xml:space="preserve">, </w:t>
      </w:r>
      <w:proofErr w:type="gramStart"/>
      <w:r>
        <w:t>SUM(</w:t>
      </w:r>
      <w:proofErr w:type="gramEnd"/>
      <w:r>
        <w:t>capacity) AS capacity</w:t>
      </w:r>
    </w:p>
    <w:p w14:paraId="3176B69B" w14:textId="77777777" w:rsidR="00890164" w:rsidRDefault="00890164" w:rsidP="00DD2F95">
      <w:pPr>
        <w:spacing w:after="0" w:line="240" w:lineRule="auto"/>
      </w:pPr>
      <w:r>
        <w:tab/>
        <w:t>FROM SECTION</w:t>
      </w:r>
    </w:p>
    <w:p w14:paraId="32483838" w14:textId="77777777" w:rsidR="00890164" w:rsidRDefault="00890164" w:rsidP="00DD2F95">
      <w:pPr>
        <w:spacing w:after="0" w:line="240" w:lineRule="auto"/>
      </w:pPr>
      <w:r>
        <w:tab/>
        <w:t xml:space="preserve">GROUP BY </w:t>
      </w:r>
      <w:proofErr w:type="spellStart"/>
      <w:r>
        <w:t>course_number</w:t>
      </w:r>
      <w:proofErr w:type="spellEnd"/>
    </w:p>
    <w:p w14:paraId="17A18301" w14:textId="77777777" w:rsidR="00890164" w:rsidRDefault="00890164" w:rsidP="00DD2F95">
      <w:pPr>
        <w:spacing w:after="0" w:line="240" w:lineRule="auto"/>
      </w:pPr>
      <w:r>
        <w:t xml:space="preserve">) </w:t>
      </w:r>
      <w:proofErr w:type="spellStart"/>
      <w:proofErr w:type="gramStart"/>
      <w:r>
        <w:t>sc</w:t>
      </w:r>
      <w:proofErr w:type="spellEnd"/>
      <w:proofErr w:type="gramEnd"/>
      <w:r>
        <w:t>, COURSE c</w:t>
      </w:r>
    </w:p>
    <w:p w14:paraId="2A2B7BDB" w14:textId="77777777" w:rsidR="00890164" w:rsidRDefault="00890164" w:rsidP="00DD2F95">
      <w:pPr>
        <w:spacing w:after="0" w:line="240" w:lineRule="auto"/>
      </w:pPr>
      <w:r>
        <w:t xml:space="preserve">WHERE </w:t>
      </w:r>
      <w:proofErr w:type="spellStart"/>
      <w:r>
        <w:t>sc.course_number</w:t>
      </w:r>
      <w:proofErr w:type="spellEnd"/>
      <w:r>
        <w:t xml:space="preserve"> = </w:t>
      </w:r>
      <w:proofErr w:type="spellStart"/>
      <w:r>
        <w:t>c.course_number</w:t>
      </w:r>
      <w:proofErr w:type="spellEnd"/>
      <w:r>
        <w:t>;</w:t>
      </w:r>
    </w:p>
    <w:p w14:paraId="613B46C4" w14:textId="77777777" w:rsidR="00890164" w:rsidRDefault="00890164" w:rsidP="00DD2F95">
      <w:pPr>
        <w:spacing w:after="0" w:line="240" w:lineRule="auto"/>
      </w:pPr>
    </w:p>
    <w:p w14:paraId="3A16AE9C" w14:textId="77777777" w:rsidR="00890164" w:rsidRDefault="00890164" w:rsidP="00DD2F95">
      <w:pPr>
        <w:spacing w:after="0" w:line="240" w:lineRule="auto"/>
      </w:pPr>
      <w:r>
        <w:t>/**</w:t>
      </w:r>
    </w:p>
    <w:p w14:paraId="1335759C" w14:textId="77777777" w:rsidR="00890164" w:rsidRDefault="00890164" w:rsidP="00DD2F95">
      <w:pPr>
        <w:spacing w:after="0" w:line="240" w:lineRule="auto"/>
      </w:pPr>
      <w:r>
        <w:t xml:space="preserve"> * 5. For students who work as both TA and RA, retrieve their name, address, and course sections they work for.</w:t>
      </w:r>
    </w:p>
    <w:p w14:paraId="04ED9A79" w14:textId="77777777" w:rsidR="00890164" w:rsidRDefault="00890164" w:rsidP="00DD2F95">
      <w:pPr>
        <w:spacing w:after="0" w:line="240" w:lineRule="auto"/>
      </w:pPr>
      <w:r>
        <w:t xml:space="preserve"> */</w:t>
      </w:r>
    </w:p>
    <w:p w14:paraId="2A4BBB4C" w14:textId="77777777" w:rsidR="00890164" w:rsidRDefault="00890164" w:rsidP="00DD2F95">
      <w:pPr>
        <w:spacing w:after="0" w:line="240" w:lineRule="auto"/>
      </w:pPr>
      <w:r>
        <w:t xml:space="preserve">SELECT </w:t>
      </w:r>
      <w:proofErr w:type="spellStart"/>
      <w:r>
        <w:t>p.last_name</w:t>
      </w:r>
      <w:proofErr w:type="spellEnd"/>
      <w:r>
        <w:t xml:space="preserve">, </w:t>
      </w:r>
      <w:proofErr w:type="spellStart"/>
      <w:r>
        <w:t>p.middle_name</w:t>
      </w:r>
      <w:proofErr w:type="spellEnd"/>
      <w:r>
        <w:t xml:space="preserve">, </w:t>
      </w:r>
      <w:proofErr w:type="spellStart"/>
      <w:r>
        <w:t>p.first_name</w:t>
      </w:r>
      <w:proofErr w:type="spellEnd"/>
      <w:r>
        <w:t xml:space="preserve">, </w:t>
      </w:r>
      <w:proofErr w:type="spellStart"/>
      <w:r>
        <w:t>p.state</w:t>
      </w:r>
      <w:proofErr w:type="spellEnd"/>
      <w:r>
        <w:t xml:space="preserve">, </w:t>
      </w:r>
      <w:proofErr w:type="spellStart"/>
      <w:r>
        <w:t>p.city</w:t>
      </w:r>
      <w:proofErr w:type="spellEnd"/>
      <w:r>
        <w:t xml:space="preserve">, </w:t>
      </w:r>
      <w:proofErr w:type="spellStart"/>
      <w:r>
        <w:t>p.street</w:t>
      </w:r>
      <w:proofErr w:type="spellEnd"/>
      <w:r>
        <w:t xml:space="preserve">, </w:t>
      </w:r>
      <w:proofErr w:type="spellStart"/>
      <w:r>
        <w:t>p.zip_code</w:t>
      </w:r>
      <w:proofErr w:type="spellEnd"/>
      <w:r>
        <w:t xml:space="preserve">, c.name, </w:t>
      </w:r>
      <w:proofErr w:type="spellStart"/>
      <w:r>
        <w:t>s.course_number</w:t>
      </w:r>
      <w:proofErr w:type="spellEnd"/>
      <w:r>
        <w:t xml:space="preserve">, </w:t>
      </w:r>
      <w:proofErr w:type="spellStart"/>
      <w:r>
        <w:t>s.section_number</w:t>
      </w:r>
      <w:proofErr w:type="spellEnd"/>
      <w:r>
        <w:t xml:space="preserve">, </w:t>
      </w:r>
      <w:proofErr w:type="spellStart"/>
      <w:r>
        <w:t>s.year</w:t>
      </w:r>
      <w:proofErr w:type="spellEnd"/>
      <w:r>
        <w:t xml:space="preserve">, </w:t>
      </w:r>
      <w:proofErr w:type="spellStart"/>
      <w:proofErr w:type="gramStart"/>
      <w:r>
        <w:t>s.semester</w:t>
      </w:r>
      <w:proofErr w:type="spellEnd"/>
      <w:proofErr w:type="gramEnd"/>
    </w:p>
    <w:p w14:paraId="365D13F3" w14:textId="77777777" w:rsidR="00890164" w:rsidRDefault="00890164" w:rsidP="00DD2F95">
      <w:pPr>
        <w:spacing w:after="0" w:line="240" w:lineRule="auto"/>
      </w:pPr>
      <w:r>
        <w:t>FROM TA t, RA r, PEOPLE p, SECTION_HAS_TA s, COURSE c</w:t>
      </w:r>
    </w:p>
    <w:p w14:paraId="2BD313BE" w14:textId="77777777" w:rsidR="00890164" w:rsidRDefault="00890164" w:rsidP="00DD2F95">
      <w:pPr>
        <w:spacing w:after="0" w:line="240" w:lineRule="auto"/>
      </w:pPr>
      <w:proofErr w:type="gramStart"/>
      <w:r>
        <w:t>WHERE(</w:t>
      </w:r>
      <w:proofErr w:type="spellStart"/>
      <w:proofErr w:type="gramEnd"/>
      <w:r>
        <w:t>t.net_id</w:t>
      </w:r>
      <w:proofErr w:type="spellEnd"/>
      <w:r>
        <w:t>=</w:t>
      </w:r>
      <w:proofErr w:type="spellStart"/>
      <w:r>
        <w:t>r.net_id</w:t>
      </w:r>
      <w:proofErr w:type="spellEnd"/>
      <w:r>
        <w:t>)</w:t>
      </w:r>
    </w:p>
    <w:p w14:paraId="5BA917EB" w14:textId="77777777" w:rsidR="00890164" w:rsidRDefault="00890164" w:rsidP="00DD2F95">
      <w:pPr>
        <w:spacing w:after="0" w:line="240" w:lineRule="auto"/>
      </w:pPr>
      <w:r>
        <w:t>AND (</w:t>
      </w:r>
      <w:proofErr w:type="spellStart"/>
      <w:r>
        <w:t>t.net_id</w:t>
      </w:r>
      <w:proofErr w:type="spellEnd"/>
      <w:r>
        <w:t>=</w:t>
      </w:r>
      <w:proofErr w:type="spellStart"/>
      <w:r>
        <w:t>p.net_id</w:t>
      </w:r>
      <w:proofErr w:type="spellEnd"/>
      <w:r>
        <w:t>)</w:t>
      </w:r>
    </w:p>
    <w:p w14:paraId="01077F8C" w14:textId="77777777" w:rsidR="00890164" w:rsidRDefault="00890164" w:rsidP="00DD2F95">
      <w:pPr>
        <w:spacing w:after="0" w:line="240" w:lineRule="auto"/>
      </w:pPr>
      <w:r>
        <w:t>AND (</w:t>
      </w:r>
      <w:proofErr w:type="spellStart"/>
      <w:r>
        <w:t>t.net_id</w:t>
      </w:r>
      <w:proofErr w:type="spellEnd"/>
      <w:r>
        <w:t>=</w:t>
      </w:r>
      <w:proofErr w:type="spellStart"/>
      <w:r>
        <w:t>s.ta_net_id</w:t>
      </w:r>
      <w:proofErr w:type="spellEnd"/>
      <w:r>
        <w:t>)</w:t>
      </w:r>
    </w:p>
    <w:p w14:paraId="17B4C3ED" w14:textId="77777777" w:rsidR="00890164" w:rsidRDefault="00890164" w:rsidP="00DD2F95">
      <w:pPr>
        <w:spacing w:after="0" w:line="240" w:lineRule="auto"/>
      </w:pPr>
      <w:r>
        <w:t>AND (</w:t>
      </w:r>
      <w:proofErr w:type="spellStart"/>
      <w:r>
        <w:t>s.course_number</w:t>
      </w:r>
      <w:proofErr w:type="spellEnd"/>
      <w:r>
        <w:t>=</w:t>
      </w:r>
      <w:proofErr w:type="spellStart"/>
      <w:r>
        <w:t>c.course_number</w:t>
      </w:r>
      <w:proofErr w:type="spellEnd"/>
      <w:r>
        <w:t>);</w:t>
      </w:r>
    </w:p>
    <w:p w14:paraId="0CCD1911" w14:textId="77777777" w:rsidR="00890164" w:rsidRDefault="00890164" w:rsidP="00DD2F95">
      <w:pPr>
        <w:spacing w:after="0" w:line="240" w:lineRule="auto"/>
      </w:pPr>
    </w:p>
    <w:p w14:paraId="33476879" w14:textId="77777777" w:rsidR="00890164" w:rsidRDefault="00890164" w:rsidP="00DD2F95">
      <w:pPr>
        <w:spacing w:after="0" w:line="240" w:lineRule="auto"/>
      </w:pPr>
      <w:r>
        <w:t>/**</w:t>
      </w:r>
    </w:p>
    <w:p w14:paraId="557FAA22" w14:textId="77777777" w:rsidR="00890164" w:rsidRDefault="00890164" w:rsidP="00DD2F95">
      <w:pPr>
        <w:spacing w:after="0" w:line="240" w:lineRule="auto"/>
      </w:pPr>
      <w:r>
        <w:t xml:space="preserve"> * 6.</w:t>
      </w:r>
      <w:r>
        <w:tab/>
        <w:t>For each department, retrieve the name and salary of employees whose salary is higher than the average salary of the department.</w:t>
      </w:r>
    </w:p>
    <w:p w14:paraId="1DAEB714" w14:textId="77777777" w:rsidR="00890164" w:rsidRDefault="00890164" w:rsidP="00DD2F95">
      <w:pPr>
        <w:spacing w:after="0" w:line="240" w:lineRule="auto"/>
      </w:pPr>
      <w:r>
        <w:t xml:space="preserve"> */</w:t>
      </w:r>
    </w:p>
    <w:p w14:paraId="52B23875" w14:textId="77777777" w:rsidR="00890164" w:rsidRDefault="00890164" w:rsidP="00DD2F95">
      <w:pPr>
        <w:spacing w:after="0" w:line="240" w:lineRule="auto"/>
      </w:pPr>
      <w:r>
        <w:t xml:space="preserve">SELECT </w:t>
      </w:r>
      <w:proofErr w:type="spellStart"/>
      <w:r>
        <w:t>p.last_name</w:t>
      </w:r>
      <w:proofErr w:type="spellEnd"/>
      <w:r>
        <w:t xml:space="preserve">, </w:t>
      </w:r>
      <w:proofErr w:type="spellStart"/>
      <w:r>
        <w:t>p.middle_name</w:t>
      </w:r>
      <w:proofErr w:type="spellEnd"/>
      <w:r>
        <w:t xml:space="preserve">, </w:t>
      </w:r>
      <w:proofErr w:type="spellStart"/>
      <w:r>
        <w:t>p.first_name</w:t>
      </w:r>
      <w:proofErr w:type="spellEnd"/>
      <w:r>
        <w:t xml:space="preserve">, </w:t>
      </w:r>
      <w:proofErr w:type="spellStart"/>
      <w:proofErr w:type="gramStart"/>
      <w:r>
        <w:t>e.salary</w:t>
      </w:r>
      <w:proofErr w:type="spellEnd"/>
      <w:proofErr w:type="gramEnd"/>
    </w:p>
    <w:p w14:paraId="1A2CB134" w14:textId="77777777" w:rsidR="00890164" w:rsidRDefault="00890164" w:rsidP="00DD2F95">
      <w:pPr>
        <w:spacing w:after="0" w:line="240" w:lineRule="auto"/>
      </w:pPr>
      <w:r>
        <w:t>FROM (</w:t>
      </w:r>
    </w:p>
    <w:p w14:paraId="3F96E36B" w14:textId="77777777" w:rsidR="00890164" w:rsidRDefault="00890164" w:rsidP="00DD2F95">
      <w:pPr>
        <w:spacing w:after="0" w:line="240" w:lineRule="auto"/>
      </w:pPr>
      <w:r>
        <w:tab/>
        <w:t xml:space="preserve">SELECT </w:t>
      </w:r>
      <w:proofErr w:type="gramStart"/>
      <w:r>
        <w:t>AVG(</w:t>
      </w:r>
      <w:proofErr w:type="gramEnd"/>
      <w:r>
        <w:t xml:space="preserve">salary) AS </w:t>
      </w:r>
      <w:proofErr w:type="spellStart"/>
      <w:r>
        <w:t>avg_salary</w:t>
      </w:r>
      <w:proofErr w:type="spellEnd"/>
      <w:r>
        <w:t xml:space="preserve">, </w:t>
      </w:r>
      <w:proofErr w:type="spellStart"/>
      <w:r>
        <w:t>dept_abbreviation</w:t>
      </w:r>
      <w:proofErr w:type="spellEnd"/>
    </w:p>
    <w:p w14:paraId="1A9F5D4F" w14:textId="77777777" w:rsidR="00890164" w:rsidRDefault="00890164" w:rsidP="00DD2F95">
      <w:pPr>
        <w:spacing w:after="0" w:line="240" w:lineRule="auto"/>
      </w:pPr>
      <w:r>
        <w:tab/>
        <w:t>FROM (</w:t>
      </w:r>
    </w:p>
    <w:p w14:paraId="6ECB6694" w14:textId="77777777" w:rsidR="00890164" w:rsidRDefault="00890164" w:rsidP="00DD2F95">
      <w:pPr>
        <w:spacing w:after="0" w:line="240" w:lineRule="auto"/>
      </w:pPr>
      <w:r>
        <w:tab/>
      </w:r>
      <w:r>
        <w:tab/>
        <w:t xml:space="preserve">SELECT </w:t>
      </w:r>
      <w:proofErr w:type="spellStart"/>
      <w:r>
        <w:t>em.net_id</w:t>
      </w:r>
      <w:proofErr w:type="spellEnd"/>
      <w:r>
        <w:t xml:space="preserve">, </w:t>
      </w:r>
      <w:proofErr w:type="spellStart"/>
      <w:r>
        <w:t>hi.dept_abbreviation</w:t>
      </w:r>
      <w:proofErr w:type="spellEnd"/>
      <w:r>
        <w:t xml:space="preserve">, </w:t>
      </w:r>
      <w:proofErr w:type="spellStart"/>
      <w:proofErr w:type="gramStart"/>
      <w:r>
        <w:t>em.salary</w:t>
      </w:r>
      <w:proofErr w:type="spellEnd"/>
      <w:proofErr w:type="gramEnd"/>
    </w:p>
    <w:p w14:paraId="0C2B3587" w14:textId="77777777" w:rsidR="00890164" w:rsidRDefault="00890164" w:rsidP="00DD2F95">
      <w:pPr>
        <w:spacing w:after="0" w:line="240" w:lineRule="auto"/>
      </w:pPr>
      <w:r>
        <w:tab/>
      </w:r>
      <w:r>
        <w:tab/>
        <w:t xml:space="preserve">FROM EMPLOYEE </w:t>
      </w:r>
      <w:proofErr w:type="spellStart"/>
      <w:r>
        <w:t>em</w:t>
      </w:r>
      <w:proofErr w:type="spellEnd"/>
      <w:r>
        <w:t>, HIRE hi</w:t>
      </w:r>
    </w:p>
    <w:p w14:paraId="70B135F6" w14:textId="77777777" w:rsidR="00890164" w:rsidRDefault="00890164" w:rsidP="00DD2F95">
      <w:pPr>
        <w:spacing w:after="0" w:line="240" w:lineRule="auto"/>
      </w:pPr>
      <w:r>
        <w:tab/>
      </w:r>
      <w:r>
        <w:tab/>
        <w:t xml:space="preserve">WHERE </w:t>
      </w:r>
      <w:proofErr w:type="spellStart"/>
      <w:r>
        <w:t>em.net_id</w:t>
      </w:r>
      <w:proofErr w:type="spellEnd"/>
      <w:r>
        <w:t xml:space="preserve"> = </w:t>
      </w:r>
      <w:proofErr w:type="spellStart"/>
      <w:r>
        <w:t>hi.net_id</w:t>
      </w:r>
      <w:proofErr w:type="spellEnd"/>
    </w:p>
    <w:p w14:paraId="597007DD" w14:textId="77777777" w:rsidR="00890164" w:rsidRDefault="00890164" w:rsidP="00DD2F95">
      <w:pPr>
        <w:spacing w:after="0" w:line="240" w:lineRule="auto"/>
      </w:pPr>
      <w:r>
        <w:tab/>
        <w:t>)</w:t>
      </w:r>
    </w:p>
    <w:p w14:paraId="39EA9FE6" w14:textId="77777777" w:rsidR="00890164" w:rsidRDefault="00890164" w:rsidP="00DD2F95">
      <w:pPr>
        <w:spacing w:after="0" w:line="240" w:lineRule="auto"/>
      </w:pPr>
      <w:r>
        <w:tab/>
        <w:t xml:space="preserve">GROUP BY </w:t>
      </w:r>
      <w:proofErr w:type="spellStart"/>
      <w:r>
        <w:t>dept_abbreviation</w:t>
      </w:r>
      <w:proofErr w:type="spellEnd"/>
    </w:p>
    <w:p w14:paraId="790502A2" w14:textId="77777777" w:rsidR="00890164" w:rsidRDefault="00890164" w:rsidP="00DD2F95">
      <w:pPr>
        <w:spacing w:after="0" w:line="240" w:lineRule="auto"/>
      </w:pPr>
      <w:r>
        <w:t xml:space="preserve">) </w:t>
      </w:r>
      <w:proofErr w:type="spellStart"/>
      <w:proofErr w:type="gramStart"/>
      <w:r>
        <w:t>avg</w:t>
      </w:r>
      <w:proofErr w:type="spellEnd"/>
      <w:proofErr w:type="gramEnd"/>
      <w:r>
        <w:t>, PEOPLE p, EMPLOYEE e, HIRE h</w:t>
      </w:r>
    </w:p>
    <w:p w14:paraId="5042F703" w14:textId="77777777" w:rsidR="00890164" w:rsidRDefault="00890164" w:rsidP="00DD2F95">
      <w:pPr>
        <w:spacing w:after="0" w:line="240" w:lineRule="auto"/>
      </w:pPr>
      <w:r>
        <w:t>WHERE (</w:t>
      </w:r>
      <w:proofErr w:type="spellStart"/>
      <w:r>
        <w:t>avg.dept_abbreviation</w:t>
      </w:r>
      <w:proofErr w:type="spellEnd"/>
      <w:r>
        <w:t xml:space="preserve"> = </w:t>
      </w:r>
      <w:proofErr w:type="spellStart"/>
      <w:r>
        <w:t>h.dept_abbreviation</w:t>
      </w:r>
      <w:proofErr w:type="spellEnd"/>
      <w:r>
        <w:t>)</w:t>
      </w:r>
    </w:p>
    <w:p w14:paraId="340B192A" w14:textId="77777777" w:rsidR="00890164" w:rsidRDefault="00890164" w:rsidP="00DD2F95">
      <w:pPr>
        <w:spacing w:after="0" w:line="240" w:lineRule="auto"/>
      </w:pPr>
      <w:r>
        <w:t>AND (</w:t>
      </w:r>
      <w:proofErr w:type="spellStart"/>
      <w:r>
        <w:t>p.net_id</w:t>
      </w:r>
      <w:proofErr w:type="spellEnd"/>
      <w:r>
        <w:t xml:space="preserve"> = </w:t>
      </w:r>
      <w:proofErr w:type="spellStart"/>
      <w:r>
        <w:t>e.net_id</w:t>
      </w:r>
      <w:proofErr w:type="spellEnd"/>
      <w:r>
        <w:t xml:space="preserve">) </w:t>
      </w:r>
    </w:p>
    <w:p w14:paraId="28D12964" w14:textId="77777777" w:rsidR="00890164" w:rsidRDefault="00890164" w:rsidP="00DD2F95">
      <w:pPr>
        <w:spacing w:after="0" w:line="240" w:lineRule="auto"/>
      </w:pPr>
      <w:r>
        <w:t>AND (</w:t>
      </w:r>
      <w:proofErr w:type="spellStart"/>
      <w:r>
        <w:t>e.net_id</w:t>
      </w:r>
      <w:proofErr w:type="spellEnd"/>
      <w:r>
        <w:t xml:space="preserve"> = </w:t>
      </w:r>
      <w:proofErr w:type="spellStart"/>
      <w:r>
        <w:t>h.net_id</w:t>
      </w:r>
      <w:proofErr w:type="spellEnd"/>
      <w:r>
        <w:t xml:space="preserve">) </w:t>
      </w:r>
    </w:p>
    <w:p w14:paraId="7B2D9F97" w14:textId="77777777" w:rsidR="00890164" w:rsidRDefault="00890164" w:rsidP="00DD2F95">
      <w:pPr>
        <w:spacing w:after="0" w:line="240" w:lineRule="auto"/>
      </w:pPr>
      <w:r>
        <w:t>AND (</w:t>
      </w:r>
      <w:proofErr w:type="spellStart"/>
      <w:r>
        <w:t>e.salary</w:t>
      </w:r>
      <w:proofErr w:type="spellEnd"/>
      <w:r>
        <w:t xml:space="preserve"> &gt; </w:t>
      </w:r>
      <w:proofErr w:type="spellStart"/>
      <w:r>
        <w:t>avg.avg_salary</w:t>
      </w:r>
      <w:proofErr w:type="spellEnd"/>
      <w:r>
        <w:t>);</w:t>
      </w:r>
    </w:p>
    <w:p w14:paraId="205061E3" w14:textId="77777777" w:rsidR="00890164" w:rsidRDefault="00890164" w:rsidP="00DD2F95">
      <w:pPr>
        <w:spacing w:after="0" w:line="240" w:lineRule="auto"/>
      </w:pPr>
    </w:p>
    <w:p w14:paraId="46C80905" w14:textId="77777777" w:rsidR="00890164" w:rsidRDefault="00890164" w:rsidP="00DD2F95">
      <w:pPr>
        <w:spacing w:after="0" w:line="240" w:lineRule="auto"/>
      </w:pPr>
      <w:r>
        <w:t>/**</w:t>
      </w:r>
    </w:p>
    <w:p w14:paraId="030EF091" w14:textId="77777777" w:rsidR="00890164" w:rsidRDefault="00890164" w:rsidP="00DD2F95">
      <w:pPr>
        <w:spacing w:after="0" w:line="240" w:lineRule="auto"/>
      </w:pPr>
      <w:r>
        <w:t xml:space="preserve"> * 7.</w:t>
      </w:r>
      <w:r>
        <w:tab/>
        <w:t>Retrieve the number of buildings which have classrooms with capacity higher than 200.</w:t>
      </w:r>
    </w:p>
    <w:p w14:paraId="6F2FA5CB" w14:textId="77777777" w:rsidR="00890164" w:rsidRDefault="00890164" w:rsidP="00DD2F95">
      <w:pPr>
        <w:spacing w:after="0" w:line="240" w:lineRule="auto"/>
      </w:pPr>
      <w:r>
        <w:t xml:space="preserve"> */</w:t>
      </w:r>
    </w:p>
    <w:p w14:paraId="11F842A7" w14:textId="77777777" w:rsidR="00890164" w:rsidRDefault="00890164" w:rsidP="00DD2F95">
      <w:pPr>
        <w:spacing w:after="0" w:line="240" w:lineRule="auto"/>
      </w:pPr>
      <w:r>
        <w:t xml:space="preserve">SELECT </w:t>
      </w:r>
      <w:proofErr w:type="gramStart"/>
      <w:r>
        <w:t>COUNT(</w:t>
      </w:r>
      <w:proofErr w:type="gramEnd"/>
      <w:r>
        <w:t xml:space="preserve">DISTINCT </w:t>
      </w:r>
      <w:proofErr w:type="spellStart"/>
      <w:r>
        <w:t>building_abbreviation</w:t>
      </w:r>
      <w:proofErr w:type="spellEnd"/>
      <w:r>
        <w:t>)</w:t>
      </w:r>
    </w:p>
    <w:p w14:paraId="7C21CC6B" w14:textId="77777777" w:rsidR="00890164" w:rsidRDefault="00890164" w:rsidP="00DD2F95">
      <w:pPr>
        <w:spacing w:after="0" w:line="240" w:lineRule="auto"/>
      </w:pPr>
      <w:r>
        <w:t>FROM CLASSROOM</w:t>
      </w:r>
    </w:p>
    <w:p w14:paraId="37AC1736" w14:textId="77777777" w:rsidR="00890164" w:rsidRDefault="00890164" w:rsidP="00DD2F95">
      <w:pPr>
        <w:spacing w:after="0" w:line="240" w:lineRule="auto"/>
      </w:pPr>
      <w:r>
        <w:t>WHERE capacity&gt;200;</w:t>
      </w:r>
    </w:p>
    <w:p w14:paraId="600353A6" w14:textId="77777777" w:rsidR="00890164" w:rsidRDefault="00890164" w:rsidP="00DD2F95">
      <w:pPr>
        <w:spacing w:after="0" w:line="240" w:lineRule="auto"/>
      </w:pPr>
    </w:p>
    <w:p w14:paraId="7AACE9C2" w14:textId="77777777" w:rsidR="00890164" w:rsidRDefault="00890164" w:rsidP="00DD2F95">
      <w:pPr>
        <w:spacing w:after="0" w:line="240" w:lineRule="auto"/>
      </w:pPr>
      <w:r>
        <w:t>/**</w:t>
      </w:r>
    </w:p>
    <w:p w14:paraId="5690AB3D" w14:textId="77777777" w:rsidR="00890164" w:rsidRDefault="00890164" w:rsidP="00DD2F95">
      <w:pPr>
        <w:spacing w:after="0" w:line="240" w:lineRule="auto"/>
      </w:pPr>
      <w:r>
        <w:t xml:space="preserve"> * 8.</w:t>
      </w:r>
      <w:r>
        <w:tab/>
        <w:t xml:space="preserve">For each lecturer whose course sections have total capacity higher than 150, retrieve the lecturer's name and </w:t>
      </w:r>
      <w:proofErr w:type="gramStart"/>
      <w:r>
        <w:t>salary.</w:t>
      </w:r>
      <w:proofErr w:type="gramEnd"/>
    </w:p>
    <w:p w14:paraId="0706356E" w14:textId="77777777" w:rsidR="00890164" w:rsidRDefault="00890164" w:rsidP="00DD2F95">
      <w:pPr>
        <w:spacing w:after="0" w:line="240" w:lineRule="auto"/>
      </w:pPr>
      <w:r>
        <w:lastRenderedPageBreak/>
        <w:t xml:space="preserve"> */</w:t>
      </w:r>
    </w:p>
    <w:p w14:paraId="143C7084" w14:textId="77777777" w:rsidR="00890164" w:rsidRDefault="00890164" w:rsidP="00DD2F95">
      <w:pPr>
        <w:spacing w:after="0" w:line="240" w:lineRule="auto"/>
      </w:pPr>
      <w:r>
        <w:t xml:space="preserve">SELECT DISTINCT </w:t>
      </w:r>
      <w:proofErr w:type="spellStart"/>
      <w:r>
        <w:t>p.last_name</w:t>
      </w:r>
      <w:proofErr w:type="spellEnd"/>
      <w:r>
        <w:t xml:space="preserve">, </w:t>
      </w:r>
      <w:proofErr w:type="spellStart"/>
      <w:r>
        <w:t>p.middle_name</w:t>
      </w:r>
      <w:proofErr w:type="spellEnd"/>
      <w:r>
        <w:t xml:space="preserve">, </w:t>
      </w:r>
      <w:proofErr w:type="spellStart"/>
      <w:r>
        <w:t>p.first_name</w:t>
      </w:r>
      <w:proofErr w:type="spellEnd"/>
      <w:r>
        <w:t xml:space="preserve">, </w:t>
      </w:r>
      <w:proofErr w:type="spellStart"/>
      <w:proofErr w:type="gramStart"/>
      <w:r>
        <w:t>e.salary</w:t>
      </w:r>
      <w:proofErr w:type="spellEnd"/>
      <w:proofErr w:type="gramEnd"/>
    </w:p>
    <w:p w14:paraId="6DB52A3A" w14:textId="77777777" w:rsidR="00890164" w:rsidRDefault="00890164" w:rsidP="00DD2F95">
      <w:pPr>
        <w:spacing w:after="0" w:line="240" w:lineRule="auto"/>
      </w:pPr>
      <w:r>
        <w:t>FROM PEOPLE p, LECTURER l, SECTION s, EMPLOYEE e</w:t>
      </w:r>
    </w:p>
    <w:p w14:paraId="5A21EEB3" w14:textId="77777777" w:rsidR="00890164" w:rsidRDefault="00890164" w:rsidP="00DD2F95">
      <w:pPr>
        <w:spacing w:after="0" w:line="240" w:lineRule="auto"/>
      </w:pPr>
      <w:r>
        <w:t>WHERE (</w:t>
      </w:r>
      <w:proofErr w:type="spellStart"/>
      <w:r>
        <w:t>p.net_id</w:t>
      </w:r>
      <w:proofErr w:type="spellEnd"/>
      <w:r>
        <w:t xml:space="preserve"> = </w:t>
      </w:r>
      <w:proofErr w:type="spellStart"/>
      <w:r>
        <w:t>l.net_id</w:t>
      </w:r>
      <w:proofErr w:type="spellEnd"/>
      <w:r>
        <w:t xml:space="preserve">) </w:t>
      </w:r>
    </w:p>
    <w:p w14:paraId="62CF3E23" w14:textId="77777777" w:rsidR="00890164" w:rsidRDefault="00890164" w:rsidP="00DD2F95">
      <w:pPr>
        <w:spacing w:after="0" w:line="240" w:lineRule="auto"/>
      </w:pPr>
      <w:r>
        <w:t>AND (</w:t>
      </w:r>
      <w:proofErr w:type="spellStart"/>
      <w:r>
        <w:t>l.net_id</w:t>
      </w:r>
      <w:proofErr w:type="spellEnd"/>
      <w:r>
        <w:t xml:space="preserve"> = </w:t>
      </w:r>
      <w:proofErr w:type="spellStart"/>
      <w:r>
        <w:t>s.instructor_net_id</w:t>
      </w:r>
      <w:proofErr w:type="spellEnd"/>
      <w:r>
        <w:t xml:space="preserve">) </w:t>
      </w:r>
    </w:p>
    <w:p w14:paraId="438FC13F" w14:textId="77777777" w:rsidR="00890164" w:rsidRDefault="00890164" w:rsidP="00DD2F95">
      <w:pPr>
        <w:spacing w:after="0" w:line="240" w:lineRule="auto"/>
      </w:pPr>
      <w:r>
        <w:t>AND (</w:t>
      </w:r>
      <w:proofErr w:type="spellStart"/>
      <w:r>
        <w:t>l.net_id</w:t>
      </w:r>
      <w:proofErr w:type="spellEnd"/>
      <w:r>
        <w:t xml:space="preserve"> = </w:t>
      </w:r>
      <w:proofErr w:type="spellStart"/>
      <w:r>
        <w:t>e.net_id</w:t>
      </w:r>
      <w:proofErr w:type="spellEnd"/>
      <w:r>
        <w:t>)</w:t>
      </w:r>
    </w:p>
    <w:p w14:paraId="7CF56360" w14:textId="77777777" w:rsidR="00890164" w:rsidRDefault="00890164" w:rsidP="00DD2F95">
      <w:pPr>
        <w:spacing w:after="0" w:line="240" w:lineRule="auto"/>
      </w:pPr>
      <w:r>
        <w:t>AND (</w:t>
      </w:r>
      <w:proofErr w:type="spellStart"/>
      <w:r>
        <w:t>s.capacity</w:t>
      </w:r>
      <w:proofErr w:type="spellEnd"/>
      <w:r>
        <w:t xml:space="preserve"> &gt; 150);</w:t>
      </w:r>
    </w:p>
    <w:p w14:paraId="6CF263BE" w14:textId="77777777" w:rsidR="00890164" w:rsidRDefault="00890164" w:rsidP="00DD2F95">
      <w:pPr>
        <w:spacing w:after="0" w:line="240" w:lineRule="auto"/>
      </w:pPr>
    </w:p>
    <w:p w14:paraId="29E95242" w14:textId="77777777" w:rsidR="00890164" w:rsidRDefault="00890164" w:rsidP="00DD2F95">
      <w:pPr>
        <w:spacing w:after="0" w:line="240" w:lineRule="auto"/>
      </w:pPr>
      <w:r>
        <w:t>/**</w:t>
      </w:r>
    </w:p>
    <w:p w14:paraId="7705668B" w14:textId="77777777" w:rsidR="00890164" w:rsidRDefault="00890164" w:rsidP="00DD2F95">
      <w:pPr>
        <w:spacing w:after="0" w:line="240" w:lineRule="auto"/>
      </w:pPr>
      <w:r>
        <w:t xml:space="preserve"> * 9.</w:t>
      </w:r>
      <w:r>
        <w:tab/>
        <w:t>Retrieve the name and id of students who have taken all core courses but have no advisor.</w:t>
      </w:r>
    </w:p>
    <w:p w14:paraId="253BE805" w14:textId="77777777" w:rsidR="00890164" w:rsidRDefault="00890164" w:rsidP="00DD2F95">
      <w:pPr>
        <w:spacing w:after="0" w:line="240" w:lineRule="auto"/>
      </w:pPr>
      <w:r>
        <w:t xml:space="preserve"> */</w:t>
      </w:r>
    </w:p>
    <w:p w14:paraId="0640D5AC" w14:textId="77777777" w:rsidR="00890164" w:rsidRDefault="00890164" w:rsidP="00DD2F95">
      <w:pPr>
        <w:spacing w:after="0" w:line="240" w:lineRule="auto"/>
      </w:pPr>
      <w:r>
        <w:t xml:space="preserve">SELECT </w:t>
      </w:r>
      <w:proofErr w:type="spellStart"/>
      <w:r>
        <w:t>p.last_name</w:t>
      </w:r>
      <w:proofErr w:type="spellEnd"/>
      <w:r>
        <w:t xml:space="preserve">, </w:t>
      </w:r>
      <w:proofErr w:type="spellStart"/>
      <w:r>
        <w:t>p.middle_name</w:t>
      </w:r>
      <w:proofErr w:type="spellEnd"/>
      <w:r>
        <w:t xml:space="preserve">, </w:t>
      </w:r>
      <w:proofErr w:type="spellStart"/>
      <w:r>
        <w:t>p.first_name</w:t>
      </w:r>
      <w:proofErr w:type="spellEnd"/>
      <w:r>
        <w:t xml:space="preserve">, </w:t>
      </w:r>
      <w:proofErr w:type="spellStart"/>
      <w:proofErr w:type="gramStart"/>
      <w:r>
        <w:t>p.net</w:t>
      </w:r>
      <w:proofErr w:type="gramEnd"/>
      <w:r>
        <w:t>_id</w:t>
      </w:r>
      <w:proofErr w:type="spellEnd"/>
      <w:r>
        <w:t xml:space="preserve"> </w:t>
      </w:r>
    </w:p>
    <w:p w14:paraId="0051D066" w14:textId="77777777" w:rsidR="00890164" w:rsidRDefault="00890164" w:rsidP="00DD2F95">
      <w:pPr>
        <w:spacing w:after="0" w:line="240" w:lineRule="auto"/>
      </w:pPr>
      <w:r>
        <w:t>FROM (</w:t>
      </w:r>
    </w:p>
    <w:p w14:paraId="5DB49346" w14:textId="77777777" w:rsidR="00890164" w:rsidRDefault="00890164" w:rsidP="00DD2F95">
      <w:pPr>
        <w:spacing w:after="0" w:line="240" w:lineRule="auto"/>
      </w:pPr>
      <w:r>
        <w:tab/>
        <w:t xml:space="preserve">SELECT </w:t>
      </w:r>
      <w:proofErr w:type="spellStart"/>
      <w:r>
        <w:t>net_id</w:t>
      </w:r>
      <w:proofErr w:type="spellEnd"/>
    </w:p>
    <w:p w14:paraId="7382C370" w14:textId="77777777" w:rsidR="00890164" w:rsidRDefault="00890164" w:rsidP="00DD2F95">
      <w:pPr>
        <w:spacing w:after="0" w:line="240" w:lineRule="auto"/>
      </w:pPr>
      <w:r>
        <w:tab/>
        <w:t>FROM STUDENT</w:t>
      </w:r>
    </w:p>
    <w:p w14:paraId="7A909433" w14:textId="77777777" w:rsidR="00890164" w:rsidRDefault="00890164" w:rsidP="00DD2F95">
      <w:pPr>
        <w:spacing w:after="0" w:line="240" w:lineRule="auto"/>
      </w:pPr>
      <w:r>
        <w:tab/>
        <w:t>MINUS (</w:t>
      </w:r>
    </w:p>
    <w:p w14:paraId="179253C1" w14:textId="77777777" w:rsidR="00890164" w:rsidRDefault="00890164" w:rsidP="00DD2F95">
      <w:pPr>
        <w:spacing w:after="0" w:line="240" w:lineRule="auto"/>
      </w:pPr>
      <w:r>
        <w:tab/>
      </w:r>
      <w:r>
        <w:tab/>
        <w:t xml:space="preserve">SELECT DISTINCT </w:t>
      </w:r>
      <w:proofErr w:type="spellStart"/>
      <w:r>
        <w:t>net_id</w:t>
      </w:r>
      <w:proofErr w:type="spellEnd"/>
    </w:p>
    <w:p w14:paraId="63A3C3E4" w14:textId="77777777" w:rsidR="00890164" w:rsidRDefault="00890164" w:rsidP="00DD2F95">
      <w:pPr>
        <w:spacing w:after="0" w:line="240" w:lineRule="auto"/>
      </w:pPr>
      <w:r>
        <w:tab/>
      </w:r>
      <w:r>
        <w:tab/>
        <w:t>FROM (</w:t>
      </w:r>
    </w:p>
    <w:p w14:paraId="1C9EE52F" w14:textId="77777777" w:rsidR="00890164" w:rsidRDefault="00890164" w:rsidP="00DD2F95">
      <w:pPr>
        <w:spacing w:after="0" w:line="240" w:lineRule="auto"/>
      </w:pPr>
      <w:r>
        <w:tab/>
      </w:r>
      <w:r>
        <w:tab/>
      </w:r>
      <w:r>
        <w:tab/>
        <w:t xml:space="preserve">SELECT </w:t>
      </w:r>
      <w:proofErr w:type="spellStart"/>
      <w:r>
        <w:t>s.net_id</w:t>
      </w:r>
      <w:proofErr w:type="spellEnd"/>
      <w:r>
        <w:t xml:space="preserve">, </w:t>
      </w:r>
      <w:proofErr w:type="spellStart"/>
      <w:r>
        <w:t>tcc.course_number</w:t>
      </w:r>
      <w:proofErr w:type="spellEnd"/>
    </w:p>
    <w:p w14:paraId="16CB105F" w14:textId="77777777" w:rsidR="00890164" w:rsidRDefault="00890164" w:rsidP="00DD2F95">
      <w:pPr>
        <w:spacing w:after="0" w:line="240" w:lineRule="auto"/>
      </w:pPr>
      <w:r>
        <w:tab/>
      </w:r>
      <w:r>
        <w:tab/>
      </w:r>
      <w:r>
        <w:tab/>
        <w:t xml:space="preserve">FROM STUDENT s, TRACK_CORE_COURSE </w:t>
      </w:r>
      <w:proofErr w:type="spellStart"/>
      <w:r>
        <w:t>tcc</w:t>
      </w:r>
      <w:proofErr w:type="spellEnd"/>
    </w:p>
    <w:p w14:paraId="073FCD41" w14:textId="77777777" w:rsidR="00890164" w:rsidRDefault="00890164" w:rsidP="00DD2F95">
      <w:pPr>
        <w:spacing w:after="0" w:line="240" w:lineRule="auto"/>
      </w:pPr>
      <w:r>
        <w:tab/>
      </w:r>
      <w:r>
        <w:tab/>
      </w:r>
      <w:r>
        <w:tab/>
        <w:t xml:space="preserve">WHERE </w:t>
      </w:r>
      <w:proofErr w:type="spellStart"/>
      <w:r>
        <w:t>s.track_name</w:t>
      </w:r>
      <w:proofErr w:type="spellEnd"/>
      <w:r>
        <w:t xml:space="preserve"> = </w:t>
      </w:r>
      <w:proofErr w:type="spellStart"/>
      <w:r>
        <w:t>tcc.track_name</w:t>
      </w:r>
      <w:proofErr w:type="spellEnd"/>
    </w:p>
    <w:p w14:paraId="35B1E7B1" w14:textId="77777777" w:rsidR="00890164" w:rsidRDefault="00890164" w:rsidP="00DD2F95">
      <w:pPr>
        <w:spacing w:after="0" w:line="240" w:lineRule="auto"/>
      </w:pPr>
      <w:r>
        <w:tab/>
      </w:r>
      <w:r>
        <w:tab/>
      </w:r>
      <w:r>
        <w:tab/>
        <w:t>MINUS</w:t>
      </w:r>
    </w:p>
    <w:p w14:paraId="05124A2B" w14:textId="77777777" w:rsidR="00890164" w:rsidRDefault="00890164" w:rsidP="00DD2F95">
      <w:pPr>
        <w:spacing w:after="0" w:line="240" w:lineRule="auto"/>
      </w:pPr>
      <w:r>
        <w:tab/>
      </w:r>
      <w:r>
        <w:tab/>
      </w:r>
      <w:r>
        <w:tab/>
        <w:t xml:space="preserve">SELECT </w:t>
      </w:r>
      <w:proofErr w:type="spellStart"/>
      <w:r>
        <w:t>t.student_net_id</w:t>
      </w:r>
      <w:proofErr w:type="spellEnd"/>
      <w:r>
        <w:t xml:space="preserve">, </w:t>
      </w:r>
      <w:proofErr w:type="spellStart"/>
      <w:r>
        <w:t>t.course_number</w:t>
      </w:r>
      <w:proofErr w:type="spellEnd"/>
    </w:p>
    <w:p w14:paraId="29B4176F" w14:textId="77777777" w:rsidR="00890164" w:rsidRDefault="00890164" w:rsidP="00DD2F95">
      <w:pPr>
        <w:spacing w:after="0" w:line="240" w:lineRule="auto"/>
      </w:pPr>
      <w:r>
        <w:tab/>
      </w:r>
      <w:r>
        <w:tab/>
      </w:r>
      <w:r>
        <w:tab/>
        <w:t>FROM TAKE t</w:t>
      </w:r>
    </w:p>
    <w:p w14:paraId="7CF3BF8F" w14:textId="77777777" w:rsidR="00890164" w:rsidRDefault="00890164" w:rsidP="00DD2F95">
      <w:pPr>
        <w:spacing w:after="0" w:line="240" w:lineRule="auto"/>
      </w:pPr>
      <w:r>
        <w:tab/>
      </w:r>
      <w:r>
        <w:tab/>
      </w:r>
      <w:r>
        <w:tab/>
        <w:t xml:space="preserve">WHERE </w:t>
      </w:r>
      <w:proofErr w:type="spellStart"/>
      <w:r>
        <w:t>t.grade</w:t>
      </w:r>
      <w:proofErr w:type="spellEnd"/>
      <w:r>
        <w:t xml:space="preserve"> IS NOT NULL</w:t>
      </w:r>
    </w:p>
    <w:p w14:paraId="2E08C0AB" w14:textId="77777777" w:rsidR="00890164" w:rsidRDefault="00890164" w:rsidP="00DD2F95">
      <w:pPr>
        <w:spacing w:after="0" w:line="240" w:lineRule="auto"/>
      </w:pPr>
      <w:r>
        <w:tab/>
      </w:r>
      <w:r>
        <w:tab/>
        <w:t>)</w:t>
      </w:r>
    </w:p>
    <w:p w14:paraId="20D4335E" w14:textId="77777777" w:rsidR="00890164" w:rsidRDefault="00890164" w:rsidP="00DD2F95">
      <w:pPr>
        <w:spacing w:after="0" w:line="240" w:lineRule="auto"/>
      </w:pPr>
      <w:r>
        <w:tab/>
        <w:t>)</w:t>
      </w:r>
    </w:p>
    <w:p w14:paraId="07C36F6C" w14:textId="77777777" w:rsidR="00890164" w:rsidRDefault="00890164" w:rsidP="00DD2F95">
      <w:pPr>
        <w:spacing w:after="0" w:line="240" w:lineRule="auto"/>
      </w:pPr>
      <w:r>
        <w:t xml:space="preserve">) </w:t>
      </w:r>
      <w:proofErr w:type="spellStart"/>
      <w:proofErr w:type="gramStart"/>
      <w:r>
        <w:t>cmpl</w:t>
      </w:r>
      <w:proofErr w:type="spellEnd"/>
      <w:proofErr w:type="gramEnd"/>
      <w:r>
        <w:t>, PEOPLE p</w:t>
      </w:r>
    </w:p>
    <w:p w14:paraId="6F9646A4" w14:textId="77777777" w:rsidR="00890164" w:rsidRDefault="00890164" w:rsidP="00DD2F95">
      <w:pPr>
        <w:spacing w:after="0" w:line="240" w:lineRule="auto"/>
      </w:pPr>
      <w:r>
        <w:t>WHERE (</w:t>
      </w:r>
      <w:proofErr w:type="spellStart"/>
      <w:r>
        <w:t>cmpl.net_id</w:t>
      </w:r>
      <w:proofErr w:type="spellEnd"/>
      <w:r>
        <w:t xml:space="preserve"> = </w:t>
      </w:r>
      <w:proofErr w:type="spellStart"/>
      <w:r>
        <w:t>p.net_id</w:t>
      </w:r>
      <w:proofErr w:type="spellEnd"/>
      <w:r>
        <w:t xml:space="preserve">) </w:t>
      </w:r>
    </w:p>
    <w:p w14:paraId="7320FB8F" w14:textId="77777777" w:rsidR="00890164" w:rsidRDefault="00890164" w:rsidP="00DD2F95">
      <w:pPr>
        <w:spacing w:after="0" w:line="240" w:lineRule="auto"/>
      </w:pPr>
      <w:r>
        <w:t>AND (</w:t>
      </w:r>
      <w:proofErr w:type="spellStart"/>
      <w:r>
        <w:t>cmpl.net_id</w:t>
      </w:r>
      <w:proofErr w:type="spellEnd"/>
      <w:r>
        <w:t xml:space="preserve"> NOT IN (</w:t>
      </w:r>
    </w:p>
    <w:p w14:paraId="535F9210" w14:textId="77777777" w:rsidR="00890164" w:rsidRDefault="00890164" w:rsidP="00DD2F95">
      <w:pPr>
        <w:spacing w:after="0" w:line="240" w:lineRule="auto"/>
      </w:pPr>
      <w:r>
        <w:tab/>
        <w:t xml:space="preserve">SELECT DISTINCT </w:t>
      </w:r>
      <w:proofErr w:type="spellStart"/>
      <w:r>
        <w:t>student_net_id</w:t>
      </w:r>
      <w:proofErr w:type="spellEnd"/>
    </w:p>
    <w:p w14:paraId="1473460F" w14:textId="77777777" w:rsidR="00890164" w:rsidRDefault="00890164" w:rsidP="00DD2F95">
      <w:pPr>
        <w:spacing w:after="0" w:line="240" w:lineRule="auto"/>
      </w:pPr>
      <w:r>
        <w:tab/>
        <w:t>FROM ADVICE)</w:t>
      </w:r>
    </w:p>
    <w:p w14:paraId="2553638D" w14:textId="77777777" w:rsidR="00890164" w:rsidRDefault="00890164" w:rsidP="00DD2F95">
      <w:pPr>
        <w:spacing w:after="0" w:line="240" w:lineRule="auto"/>
      </w:pPr>
      <w:r>
        <w:t>);</w:t>
      </w:r>
    </w:p>
    <w:p w14:paraId="0B1ED13F" w14:textId="77777777" w:rsidR="00890164" w:rsidRDefault="00890164" w:rsidP="00DD2F95">
      <w:pPr>
        <w:spacing w:after="0" w:line="240" w:lineRule="auto"/>
      </w:pPr>
    </w:p>
    <w:p w14:paraId="384E1A21" w14:textId="77777777" w:rsidR="00890164" w:rsidRDefault="00890164" w:rsidP="00DD2F95">
      <w:pPr>
        <w:spacing w:after="0" w:line="240" w:lineRule="auto"/>
      </w:pPr>
      <w:r>
        <w:t>/**</w:t>
      </w:r>
    </w:p>
    <w:p w14:paraId="274D3F54" w14:textId="77777777" w:rsidR="00890164" w:rsidRDefault="00890164" w:rsidP="00DD2F95">
      <w:pPr>
        <w:spacing w:after="0" w:line="240" w:lineRule="auto"/>
      </w:pPr>
      <w:r>
        <w:t xml:space="preserve"> * 10.</w:t>
      </w:r>
      <w:r>
        <w:tab/>
        <w:t xml:space="preserve">Retrieve the course </w:t>
      </w:r>
      <w:proofErr w:type="gramStart"/>
      <w:r>
        <w:t>sections which</w:t>
      </w:r>
      <w:proofErr w:type="gramEnd"/>
      <w:r>
        <w:t xml:space="preserve"> are full (enrolled student number equals capacity).</w:t>
      </w:r>
    </w:p>
    <w:p w14:paraId="59833D1A" w14:textId="77777777" w:rsidR="00890164" w:rsidRDefault="00890164" w:rsidP="00DD2F95">
      <w:pPr>
        <w:spacing w:after="0" w:line="240" w:lineRule="auto"/>
      </w:pPr>
      <w:r>
        <w:t xml:space="preserve"> */</w:t>
      </w:r>
    </w:p>
    <w:p w14:paraId="1ACBE225" w14:textId="77777777" w:rsidR="00890164" w:rsidRDefault="00890164" w:rsidP="00DD2F95">
      <w:pPr>
        <w:spacing w:after="0" w:line="240" w:lineRule="auto"/>
      </w:pPr>
      <w:r>
        <w:t xml:space="preserve">SELECT </w:t>
      </w:r>
      <w:proofErr w:type="spellStart"/>
      <w:r>
        <w:t>s.course_number</w:t>
      </w:r>
      <w:proofErr w:type="spellEnd"/>
      <w:r>
        <w:t xml:space="preserve">, </w:t>
      </w:r>
      <w:proofErr w:type="spellStart"/>
      <w:r>
        <w:t>s.section_number</w:t>
      </w:r>
      <w:proofErr w:type="spellEnd"/>
      <w:r>
        <w:t xml:space="preserve">, </w:t>
      </w:r>
      <w:proofErr w:type="spellStart"/>
      <w:r>
        <w:t>s.year</w:t>
      </w:r>
      <w:proofErr w:type="spellEnd"/>
      <w:r>
        <w:t xml:space="preserve">, </w:t>
      </w:r>
      <w:proofErr w:type="spellStart"/>
      <w:proofErr w:type="gramStart"/>
      <w:r>
        <w:t>s.semester</w:t>
      </w:r>
      <w:proofErr w:type="spellEnd"/>
      <w:proofErr w:type="gramEnd"/>
    </w:p>
    <w:p w14:paraId="1AAF54CC" w14:textId="77777777" w:rsidR="00890164" w:rsidRDefault="00890164" w:rsidP="00DD2F95">
      <w:pPr>
        <w:spacing w:after="0" w:line="240" w:lineRule="auto"/>
      </w:pPr>
      <w:r>
        <w:t>FROM (</w:t>
      </w:r>
    </w:p>
    <w:p w14:paraId="5354E828" w14:textId="77777777" w:rsidR="00890164" w:rsidRDefault="00890164" w:rsidP="00DD2F95">
      <w:pPr>
        <w:spacing w:after="0" w:line="240" w:lineRule="auto"/>
      </w:pPr>
      <w:r>
        <w:tab/>
        <w:t xml:space="preserve">SELECT </w:t>
      </w:r>
      <w:proofErr w:type="spellStart"/>
      <w:r>
        <w:t>t.course_number</w:t>
      </w:r>
      <w:proofErr w:type="spellEnd"/>
      <w:r>
        <w:t xml:space="preserve">, </w:t>
      </w:r>
      <w:proofErr w:type="spellStart"/>
      <w:r>
        <w:t>t.section_number</w:t>
      </w:r>
      <w:proofErr w:type="spellEnd"/>
      <w:r>
        <w:t xml:space="preserve">, </w:t>
      </w:r>
      <w:proofErr w:type="spellStart"/>
      <w:r>
        <w:t>t.year</w:t>
      </w:r>
      <w:proofErr w:type="spellEnd"/>
      <w:r>
        <w:t xml:space="preserve">, </w:t>
      </w:r>
      <w:proofErr w:type="spellStart"/>
      <w:r>
        <w:t>t.semester</w:t>
      </w:r>
      <w:proofErr w:type="spellEnd"/>
      <w:r>
        <w:t xml:space="preserve">, </w:t>
      </w:r>
      <w:proofErr w:type="gramStart"/>
      <w:r>
        <w:t>COUNT(</w:t>
      </w:r>
      <w:proofErr w:type="gramEnd"/>
      <w:r>
        <w:t>*) AS taken</w:t>
      </w:r>
    </w:p>
    <w:p w14:paraId="7B5B1C65" w14:textId="77777777" w:rsidR="00890164" w:rsidRDefault="00890164" w:rsidP="00DD2F95">
      <w:pPr>
        <w:spacing w:after="0" w:line="240" w:lineRule="auto"/>
      </w:pPr>
      <w:r>
        <w:tab/>
        <w:t>FROM SECTION s, TAKE t</w:t>
      </w:r>
    </w:p>
    <w:p w14:paraId="715D5509" w14:textId="77777777" w:rsidR="00890164" w:rsidRDefault="00890164" w:rsidP="00DD2F95">
      <w:pPr>
        <w:spacing w:after="0" w:line="240" w:lineRule="auto"/>
      </w:pPr>
      <w:r>
        <w:tab/>
        <w:t>WHERE (</w:t>
      </w:r>
      <w:proofErr w:type="spellStart"/>
      <w:r>
        <w:t>s.course_number</w:t>
      </w:r>
      <w:proofErr w:type="spellEnd"/>
      <w:r>
        <w:t xml:space="preserve"> = </w:t>
      </w:r>
      <w:proofErr w:type="spellStart"/>
      <w:r>
        <w:t>t.course_number</w:t>
      </w:r>
      <w:proofErr w:type="spellEnd"/>
      <w:r>
        <w:t xml:space="preserve">) </w:t>
      </w:r>
    </w:p>
    <w:p w14:paraId="24942E56" w14:textId="77777777" w:rsidR="00890164" w:rsidRDefault="00890164" w:rsidP="00DD2F95">
      <w:pPr>
        <w:spacing w:after="0" w:line="240" w:lineRule="auto"/>
      </w:pPr>
      <w:r>
        <w:tab/>
        <w:t>AND (</w:t>
      </w:r>
      <w:proofErr w:type="spellStart"/>
      <w:r>
        <w:t>s.section_number</w:t>
      </w:r>
      <w:proofErr w:type="spellEnd"/>
      <w:r>
        <w:t xml:space="preserve"> = </w:t>
      </w:r>
      <w:proofErr w:type="spellStart"/>
      <w:r>
        <w:t>t.section_number</w:t>
      </w:r>
      <w:proofErr w:type="spellEnd"/>
      <w:r>
        <w:t xml:space="preserve">) </w:t>
      </w:r>
    </w:p>
    <w:p w14:paraId="63C25AA7" w14:textId="77777777" w:rsidR="00890164" w:rsidRDefault="00890164" w:rsidP="00DD2F95">
      <w:pPr>
        <w:spacing w:after="0" w:line="240" w:lineRule="auto"/>
      </w:pPr>
      <w:r>
        <w:tab/>
        <w:t>AND (</w:t>
      </w:r>
      <w:proofErr w:type="spellStart"/>
      <w:r>
        <w:t>s.year</w:t>
      </w:r>
      <w:proofErr w:type="spellEnd"/>
      <w:r>
        <w:t xml:space="preserve"> = </w:t>
      </w:r>
      <w:proofErr w:type="spellStart"/>
      <w:r>
        <w:t>t.year</w:t>
      </w:r>
      <w:proofErr w:type="spellEnd"/>
      <w:r>
        <w:t xml:space="preserve">) </w:t>
      </w:r>
    </w:p>
    <w:p w14:paraId="321CA876" w14:textId="77777777" w:rsidR="00890164" w:rsidRDefault="00890164" w:rsidP="00DD2F95">
      <w:pPr>
        <w:spacing w:after="0" w:line="240" w:lineRule="auto"/>
      </w:pPr>
      <w:r>
        <w:tab/>
        <w:t>AND (</w:t>
      </w:r>
      <w:proofErr w:type="spellStart"/>
      <w:r>
        <w:t>s.semester</w:t>
      </w:r>
      <w:proofErr w:type="spellEnd"/>
      <w:r>
        <w:t xml:space="preserve"> = </w:t>
      </w:r>
      <w:proofErr w:type="spellStart"/>
      <w:r>
        <w:t>t.semester</w:t>
      </w:r>
      <w:proofErr w:type="spellEnd"/>
      <w:r>
        <w:t>)</w:t>
      </w:r>
    </w:p>
    <w:p w14:paraId="10779102" w14:textId="77777777" w:rsidR="00890164" w:rsidRDefault="00890164" w:rsidP="00DD2F95">
      <w:pPr>
        <w:spacing w:after="0" w:line="240" w:lineRule="auto"/>
      </w:pPr>
      <w:r>
        <w:tab/>
        <w:t xml:space="preserve">GROUP BY </w:t>
      </w:r>
      <w:proofErr w:type="spellStart"/>
      <w:r>
        <w:t>t.course_number</w:t>
      </w:r>
      <w:proofErr w:type="spellEnd"/>
      <w:r>
        <w:t xml:space="preserve">, </w:t>
      </w:r>
      <w:proofErr w:type="spellStart"/>
      <w:r>
        <w:t>t.section_number</w:t>
      </w:r>
      <w:proofErr w:type="spellEnd"/>
      <w:r>
        <w:t xml:space="preserve">, </w:t>
      </w:r>
      <w:proofErr w:type="spellStart"/>
      <w:r>
        <w:t>t.year</w:t>
      </w:r>
      <w:proofErr w:type="spellEnd"/>
      <w:r>
        <w:t xml:space="preserve">, </w:t>
      </w:r>
      <w:proofErr w:type="spellStart"/>
      <w:r>
        <w:t>t.semester</w:t>
      </w:r>
      <w:proofErr w:type="spellEnd"/>
    </w:p>
    <w:p w14:paraId="5602C0E8" w14:textId="77777777" w:rsidR="00890164" w:rsidRDefault="00890164" w:rsidP="00DD2F95">
      <w:pPr>
        <w:spacing w:after="0" w:line="240" w:lineRule="auto"/>
      </w:pPr>
      <w:r>
        <w:t xml:space="preserve">) </w:t>
      </w:r>
      <w:proofErr w:type="spellStart"/>
      <w:proofErr w:type="gramStart"/>
      <w:r>
        <w:t>tk</w:t>
      </w:r>
      <w:proofErr w:type="spellEnd"/>
      <w:proofErr w:type="gramEnd"/>
      <w:r>
        <w:t>, SECTION s</w:t>
      </w:r>
    </w:p>
    <w:p w14:paraId="42AF738D" w14:textId="77777777" w:rsidR="00890164" w:rsidRDefault="00890164" w:rsidP="00DD2F95">
      <w:pPr>
        <w:spacing w:after="0" w:line="240" w:lineRule="auto"/>
      </w:pPr>
      <w:r>
        <w:t xml:space="preserve">WHERE </w:t>
      </w:r>
      <w:proofErr w:type="spellStart"/>
      <w:r>
        <w:t>tk.course_number</w:t>
      </w:r>
      <w:proofErr w:type="spellEnd"/>
      <w:r>
        <w:t xml:space="preserve"> = </w:t>
      </w:r>
      <w:proofErr w:type="spellStart"/>
      <w:r>
        <w:t>s.course_number</w:t>
      </w:r>
      <w:proofErr w:type="spellEnd"/>
    </w:p>
    <w:p w14:paraId="5FF0B7F2" w14:textId="77777777" w:rsidR="00890164" w:rsidRDefault="00890164" w:rsidP="00DD2F95">
      <w:pPr>
        <w:spacing w:after="0" w:line="240" w:lineRule="auto"/>
      </w:pPr>
      <w:r>
        <w:lastRenderedPageBreak/>
        <w:t xml:space="preserve">AND </w:t>
      </w:r>
      <w:proofErr w:type="spellStart"/>
      <w:r>
        <w:t>tk.section_number</w:t>
      </w:r>
      <w:proofErr w:type="spellEnd"/>
      <w:r>
        <w:t xml:space="preserve"> = </w:t>
      </w:r>
      <w:proofErr w:type="spellStart"/>
      <w:r>
        <w:t>s.section_number</w:t>
      </w:r>
      <w:proofErr w:type="spellEnd"/>
    </w:p>
    <w:p w14:paraId="30CDA2F2" w14:textId="77777777" w:rsidR="00890164" w:rsidRDefault="00890164" w:rsidP="00DD2F95">
      <w:pPr>
        <w:spacing w:after="0" w:line="240" w:lineRule="auto"/>
      </w:pPr>
      <w:r>
        <w:t xml:space="preserve">AND </w:t>
      </w:r>
      <w:proofErr w:type="spellStart"/>
      <w:r>
        <w:t>tk.year</w:t>
      </w:r>
      <w:proofErr w:type="spellEnd"/>
      <w:r>
        <w:t xml:space="preserve"> = </w:t>
      </w:r>
      <w:proofErr w:type="spellStart"/>
      <w:r>
        <w:t>s.year</w:t>
      </w:r>
      <w:proofErr w:type="spellEnd"/>
    </w:p>
    <w:p w14:paraId="5BF0E432" w14:textId="77777777" w:rsidR="00890164" w:rsidRDefault="00890164" w:rsidP="00DD2F95">
      <w:pPr>
        <w:spacing w:after="0" w:line="240" w:lineRule="auto"/>
      </w:pPr>
      <w:r>
        <w:t xml:space="preserve">AND </w:t>
      </w:r>
      <w:proofErr w:type="spellStart"/>
      <w:r>
        <w:t>tk.semester</w:t>
      </w:r>
      <w:proofErr w:type="spellEnd"/>
      <w:r>
        <w:t xml:space="preserve"> = </w:t>
      </w:r>
      <w:proofErr w:type="spellStart"/>
      <w:r>
        <w:t>s.semester</w:t>
      </w:r>
      <w:proofErr w:type="spellEnd"/>
    </w:p>
    <w:p w14:paraId="436F3A8A" w14:textId="77777777" w:rsidR="00890164" w:rsidRDefault="00890164" w:rsidP="00DD2F95">
      <w:pPr>
        <w:spacing w:after="0" w:line="240" w:lineRule="auto"/>
      </w:pPr>
      <w:r>
        <w:t xml:space="preserve">AND </w:t>
      </w:r>
      <w:proofErr w:type="spellStart"/>
      <w:r>
        <w:t>tk.taken</w:t>
      </w:r>
      <w:proofErr w:type="spellEnd"/>
      <w:r>
        <w:t xml:space="preserve"> = </w:t>
      </w:r>
      <w:proofErr w:type="spellStart"/>
      <w:r>
        <w:t>s.capacity</w:t>
      </w:r>
      <w:proofErr w:type="spellEnd"/>
      <w:r>
        <w:t>;</w:t>
      </w:r>
    </w:p>
    <w:p w14:paraId="1D259AF3" w14:textId="77777777" w:rsidR="00890164" w:rsidRDefault="00890164" w:rsidP="00DD2F95">
      <w:pPr>
        <w:spacing w:after="0" w:line="240" w:lineRule="auto"/>
      </w:pPr>
    </w:p>
    <w:p w14:paraId="46B61573" w14:textId="77777777" w:rsidR="00890164" w:rsidRDefault="00890164" w:rsidP="00DD2F95">
      <w:pPr>
        <w:spacing w:after="0" w:line="240" w:lineRule="auto"/>
      </w:pPr>
    </w:p>
    <w:p w14:paraId="5261A6F5" w14:textId="77777777" w:rsidR="00890164" w:rsidRDefault="00890164" w:rsidP="00DD2F95">
      <w:pPr>
        <w:spacing w:after="0" w:line="240" w:lineRule="auto"/>
      </w:pPr>
    </w:p>
    <w:p w14:paraId="074ED81A" w14:textId="77777777" w:rsidR="00890164" w:rsidRDefault="00890164" w:rsidP="00DD2F95">
      <w:pPr>
        <w:spacing w:after="0" w:line="240" w:lineRule="auto"/>
      </w:pPr>
      <w:r>
        <w:t>/**</w:t>
      </w:r>
    </w:p>
    <w:p w14:paraId="76C521C7" w14:textId="77777777" w:rsidR="00890164" w:rsidRDefault="00890164" w:rsidP="00DD2F95">
      <w:pPr>
        <w:spacing w:after="0" w:line="240" w:lineRule="auto"/>
      </w:pPr>
      <w:r>
        <w:t xml:space="preserve"> * 11. For each track of CS department, retrieve their name, number of core courses, and number of students.</w:t>
      </w:r>
    </w:p>
    <w:p w14:paraId="03ADC250" w14:textId="77777777" w:rsidR="00890164" w:rsidRDefault="00890164" w:rsidP="00DD2F95">
      <w:pPr>
        <w:spacing w:after="0" w:line="240" w:lineRule="auto"/>
      </w:pPr>
      <w:r>
        <w:t xml:space="preserve"> */</w:t>
      </w:r>
    </w:p>
    <w:p w14:paraId="3C0423A5" w14:textId="77777777" w:rsidR="00890164" w:rsidRDefault="00890164" w:rsidP="00DD2F95">
      <w:pPr>
        <w:spacing w:after="0" w:line="240" w:lineRule="auto"/>
      </w:pPr>
      <w:r>
        <w:t xml:space="preserve">SELECT t.name, </w:t>
      </w:r>
      <w:proofErr w:type="spellStart"/>
      <w:r>
        <w:t>cn.cnum</w:t>
      </w:r>
      <w:proofErr w:type="spellEnd"/>
      <w:r>
        <w:t xml:space="preserve">, </w:t>
      </w:r>
      <w:proofErr w:type="spellStart"/>
      <w:proofErr w:type="gramStart"/>
      <w:r>
        <w:t>sn.snum</w:t>
      </w:r>
      <w:proofErr w:type="spellEnd"/>
      <w:proofErr w:type="gramEnd"/>
    </w:p>
    <w:p w14:paraId="05D84DB5" w14:textId="77777777" w:rsidR="00890164" w:rsidRDefault="00890164" w:rsidP="00DD2F95">
      <w:pPr>
        <w:spacing w:after="0" w:line="240" w:lineRule="auto"/>
      </w:pPr>
      <w:r>
        <w:t>FROM (</w:t>
      </w:r>
    </w:p>
    <w:p w14:paraId="5629C749" w14:textId="77777777" w:rsidR="00890164" w:rsidRDefault="00890164" w:rsidP="00DD2F95">
      <w:pPr>
        <w:spacing w:after="0" w:line="240" w:lineRule="auto"/>
      </w:pPr>
      <w:r>
        <w:tab/>
        <w:t xml:space="preserve">SELECT </w:t>
      </w:r>
      <w:proofErr w:type="spellStart"/>
      <w:r>
        <w:t>track_name</w:t>
      </w:r>
      <w:proofErr w:type="spellEnd"/>
      <w:r>
        <w:t xml:space="preserve">, </w:t>
      </w:r>
      <w:proofErr w:type="gramStart"/>
      <w:r>
        <w:t>COUNT(</w:t>
      </w:r>
      <w:proofErr w:type="gramEnd"/>
      <w:r>
        <w:t xml:space="preserve">*) AS </w:t>
      </w:r>
      <w:proofErr w:type="spellStart"/>
      <w:r>
        <w:t>cnum</w:t>
      </w:r>
      <w:proofErr w:type="spellEnd"/>
    </w:p>
    <w:p w14:paraId="1BCF0DA5" w14:textId="77777777" w:rsidR="00890164" w:rsidRDefault="00890164" w:rsidP="00DD2F95">
      <w:pPr>
        <w:spacing w:after="0" w:line="240" w:lineRule="auto"/>
      </w:pPr>
      <w:r>
        <w:tab/>
        <w:t>FROM TRACK_CORE_COURSE</w:t>
      </w:r>
    </w:p>
    <w:p w14:paraId="714B2969" w14:textId="77777777" w:rsidR="00890164" w:rsidRDefault="00890164" w:rsidP="00DD2F95">
      <w:pPr>
        <w:spacing w:after="0" w:line="240" w:lineRule="auto"/>
      </w:pPr>
      <w:r>
        <w:tab/>
        <w:t xml:space="preserve">GROUP BY </w:t>
      </w:r>
      <w:proofErr w:type="spellStart"/>
      <w:r>
        <w:t>track_name</w:t>
      </w:r>
      <w:proofErr w:type="spellEnd"/>
    </w:p>
    <w:p w14:paraId="6B80A35E" w14:textId="77777777" w:rsidR="00890164" w:rsidRDefault="00890164" w:rsidP="00DD2F95">
      <w:pPr>
        <w:spacing w:after="0" w:line="240" w:lineRule="auto"/>
      </w:pPr>
      <w:r>
        <w:t xml:space="preserve">) </w:t>
      </w:r>
      <w:proofErr w:type="spellStart"/>
      <w:r>
        <w:t>cn</w:t>
      </w:r>
      <w:proofErr w:type="spellEnd"/>
      <w:r>
        <w:t>, (</w:t>
      </w:r>
    </w:p>
    <w:p w14:paraId="410841AA" w14:textId="77777777" w:rsidR="00890164" w:rsidRDefault="00890164" w:rsidP="00DD2F95">
      <w:pPr>
        <w:spacing w:after="0" w:line="240" w:lineRule="auto"/>
      </w:pPr>
      <w:r>
        <w:tab/>
        <w:t xml:space="preserve">SELECT </w:t>
      </w:r>
      <w:proofErr w:type="spellStart"/>
      <w:r>
        <w:t>track_name</w:t>
      </w:r>
      <w:proofErr w:type="spellEnd"/>
      <w:r>
        <w:t xml:space="preserve">, </w:t>
      </w:r>
      <w:proofErr w:type="gramStart"/>
      <w:r>
        <w:t>COUNT(</w:t>
      </w:r>
      <w:proofErr w:type="gramEnd"/>
      <w:r>
        <w:t xml:space="preserve">*) AS </w:t>
      </w:r>
      <w:proofErr w:type="spellStart"/>
      <w:r>
        <w:t>snum</w:t>
      </w:r>
      <w:proofErr w:type="spellEnd"/>
    </w:p>
    <w:p w14:paraId="74CBDB9D" w14:textId="77777777" w:rsidR="00890164" w:rsidRDefault="00890164" w:rsidP="00DD2F95">
      <w:pPr>
        <w:spacing w:after="0" w:line="240" w:lineRule="auto"/>
      </w:pPr>
      <w:r>
        <w:tab/>
        <w:t>FROM STUDENT</w:t>
      </w:r>
    </w:p>
    <w:p w14:paraId="4BB51377" w14:textId="77777777" w:rsidR="00890164" w:rsidRDefault="00890164" w:rsidP="00DD2F95">
      <w:pPr>
        <w:spacing w:after="0" w:line="240" w:lineRule="auto"/>
      </w:pPr>
      <w:r>
        <w:tab/>
        <w:t xml:space="preserve">GROUP BY </w:t>
      </w:r>
      <w:proofErr w:type="spellStart"/>
      <w:r>
        <w:t>track_name</w:t>
      </w:r>
      <w:proofErr w:type="spellEnd"/>
    </w:p>
    <w:p w14:paraId="7CB898C3" w14:textId="77777777" w:rsidR="00890164" w:rsidRDefault="00890164" w:rsidP="00DD2F95">
      <w:pPr>
        <w:spacing w:after="0" w:line="240" w:lineRule="auto"/>
      </w:pPr>
      <w:r>
        <w:t xml:space="preserve">) </w:t>
      </w:r>
      <w:proofErr w:type="spellStart"/>
      <w:proofErr w:type="gramStart"/>
      <w:r>
        <w:t>sn</w:t>
      </w:r>
      <w:proofErr w:type="spellEnd"/>
      <w:proofErr w:type="gramEnd"/>
      <w:r>
        <w:t>, TRACK t</w:t>
      </w:r>
    </w:p>
    <w:p w14:paraId="50C97D8E" w14:textId="77777777" w:rsidR="00890164" w:rsidRDefault="00890164" w:rsidP="00DD2F95">
      <w:pPr>
        <w:spacing w:after="0" w:line="240" w:lineRule="auto"/>
      </w:pPr>
      <w:r>
        <w:t xml:space="preserve">WHERE t.name = </w:t>
      </w:r>
      <w:proofErr w:type="spellStart"/>
      <w:r>
        <w:t>cn.track_name</w:t>
      </w:r>
      <w:proofErr w:type="spellEnd"/>
    </w:p>
    <w:p w14:paraId="5CE28F38" w14:textId="77777777" w:rsidR="00890164" w:rsidRDefault="00890164" w:rsidP="00DD2F95">
      <w:pPr>
        <w:spacing w:after="0" w:line="240" w:lineRule="auto"/>
      </w:pPr>
      <w:r>
        <w:t xml:space="preserve">AND t.name = </w:t>
      </w:r>
      <w:proofErr w:type="spellStart"/>
      <w:r>
        <w:t>sn.track_name</w:t>
      </w:r>
      <w:proofErr w:type="spellEnd"/>
    </w:p>
    <w:p w14:paraId="7A9D40FD" w14:textId="77777777" w:rsidR="00890164" w:rsidRDefault="00890164" w:rsidP="00DD2F95">
      <w:pPr>
        <w:spacing w:after="0" w:line="240" w:lineRule="auto"/>
      </w:pPr>
      <w:r>
        <w:t xml:space="preserve">AND </w:t>
      </w:r>
      <w:proofErr w:type="spellStart"/>
      <w:r>
        <w:t>t.dept_abbreviation</w:t>
      </w:r>
      <w:proofErr w:type="spellEnd"/>
      <w:r>
        <w:t xml:space="preserve"> = '</w:t>
      </w:r>
      <w:proofErr w:type="spellStart"/>
      <w:r>
        <w:t>eecs</w:t>
      </w:r>
      <w:proofErr w:type="spellEnd"/>
      <w:r>
        <w:t>';</w:t>
      </w:r>
    </w:p>
    <w:p w14:paraId="7DD32E74" w14:textId="77777777" w:rsidR="00890164" w:rsidRDefault="00890164" w:rsidP="00DD2F95">
      <w:pPr>
        <w:spacing w:after="0" w:line="240" w:lineRule="auto"/>
      </w:pPr>
    </w:p>
    <w:p w14:paraId="29AA24C8" w14:textId="77777777" w:rsidR="00890164" w:rsidRDefault="00890164" w:rsidP="00DD2F95">
      <w:pPr>
        <w:spacing w:after="0" w:line="240" w:lineRule="auto"/>
      </w:pPr>
      <w:r>
        <w:t>/**</w:t>
      </w:r>
    </w:p>
    <w:p w14:paraId="7F51E43E" w14:textId="77777777" w:rsidR="00890164" w:rsidRDefault="00890164" w:rsidP="00DD2F95">
      <w:pPr>
        <w:spacing w:after="0" w:line="240" w:lineRule="auto"/>
      </w:pPr>
      <w:r>
        <w:t xml:space="preserve"> * 12. Retrieve the average salary of lecturers who instruct at least 3 course sections.</w:t>
      </w:r>
    </w:p>
    <w:p w14:paraId="03AE2BB1" w14:textId="77777777" w:rsidR="00890164" w:rsidRDefault="00890164" w:rsidP="00DD2F95">
      <w:pPr>
        <w:spacing w:after="0" w:line="240" w:lineRule="auto"/>
      </w:pPr>
      <w:r>
        <w:t xml:space="preserve"> */</w:t>
      </w:r>
    </w:p>
    <w:p w14:paraId="4BCEE0DE" w14:textId="77777777" w:rsidR="00890164" w:rsidRDefault="00890164" w:rsidP="00DD2F95">
      <w:pPr>
        <w:spacing w:after="0" w:line="240" w:lineRule="auto"/>
      </w:pPr>
      <w:r>
        <w:t xml:space="preserve">SELECT </w:t>
      </w:r>
      <w:proofErr w:type="gramStart"/>
      <w:r>
        <w:t>AVG(</w:t>
      </w:r>
      <w:proofErr w:type="gramEnd"/>
      <w:r>
        <w:t>salary)</w:t>
      </w:r>
    </w:p>
    <w:p w14:paraId="5A958DFF" w14:textId="77777777" w:rsidR="00890164" w:rsidRDefault="00890164" w:rsidP="00DD2F95">
      <w:pPr>
        <w:spacing w:after="0" w:line="240" w:lineRule="auto"/>
      </w:pPr>
      <w:r>
        <w:t>FROM EMPLOYEE e</w:t>
      </w:r>
    </w:p>
    <w:p w14:paraId="36755850" w14:textId="77777777" w:rsidR="00890164" w:rsidRDefault="00890164" w:rsidP="00DD2F95">
      <w:pPr>
        <w:spacing w:after="0" w:line="240" w:lineRule="auto"/>
      </w:pPr>
      <w:r>
        <w:t xml:space="preserve">WHERE </w:t>
      </w:r>
      <w:proofErr w:type="spellStart"/>
      <w:r>
        <w:t>e.net_id</w:t>
      </w:r>
      <w:proofErr w:type="spellEnd"/>
      <w:r>
        <w:t xml:space="preserve"> IN (</w:t>
      </w:r>
    </w:p>
    <w:p w14:paraId="4EC9C563" w14:textId="77777777" w:rsidR="00890164" w:rsidRDefault="00890164" w:rsidP="00DD2F95">
      <w:pPr>
        <w:spacing w:after="0" w:line="240" w:lineRule="auto"/>
      </w:pPr>
      <w:r>
        <w:tab/>
        <w:t xml:space="preserve">SELECT </w:t>
      </w:r>
      <w:proofErr w:type="spellStart"/>
      <w:r>
        <w:t>instructor_net_id</w:t>
      </w:r>
      <w:proofErr w:type="spellEnd"/>
      <w:r>
        <w:t xml:space="preserve"> AS </w:t>
      </w:r>
      <w:proofErr w:type="spellStart"/>
      <w:r>
        <w:t>net_id</w:t>
      </w:r>
      <w:proofErr w:type="spellEnd"/>
    </w:p>
    <w:p w14:paraId="2DA63604" w14:textId="77777777" w:rsidR="00890164" w:rsidRDefault="00890164" w:rsidP="00DD2F95">
      <w:pPr>
        <w:spacing w:after="0" w:line="240" w:lineRule="auto"/>
      </w:pPr>
      <w:r>
        <w:tab/>
        <w:t>FROM SECTION</w:t>
      </w:r>
    </w:p>
    <w:p w14:paraId="5C730321" w14:textId="77777777" w:rsidR="00890164" w:rsidRDefault="00890164" w:rsidP="00DD2F95">
      <w:pPr>
        <w:spacing w:after="0" w:line="240" w:lineRule="auto"/>
      </w:pPr>
      <w:r>
        <w:tab/>
        <w:t xml:space="preserve">WHERE </w:t>
      </w:r>
      <w:proofErr w:type="spellStart"/>
      <w:r>
        <w:t>instructor_net_id</w:t>
      </w:r>
      <w:proofErr w:type="spellEnd"/>
      <w:r>
        <w:t xml:space="preserve"> IN (SELECT </w:t>
      </w:r>
      <w:proofErr w:type="spellStart"/>
      <w:r>
        <w:t>net_id</w:t>
      </w:r>
      <w:proofErr w:type="spellEnd"/>
      <w:r>
        <w:t xml:space="preserve"> FROM LECTURER)</w:t>
      </w:r>
    </w:p>
    <w:p w14:paraId="434BF45C" w14:textId="77777777" w:rsidR="00890164" w:rsidRDefault="00890164" w:rsidP="00DD2F95">
      <w:pPr>
        <w:spacing w:after="0" w:line="240" w:lineRule="auto"/>
      </w:pPr>
      <w:r>
        <w:tab/>
        <w:t xml:space="preserve">GROUP BY </w:t>
      </w:r>
      <w:proofErr w:type="spellStart"/>
      <w:r>
        <w:t>instructor_net_id</w:t>
      </w:r>
      <w:proofErr w:type="spellEnd"/>
    </w:p>
    <w:p w14:paraId="53EA526D" w14:textId="77777777" w:rsidR="00890164" w:rsidRDefault="00890164" w:rsidP="00DD2F95">
      <w:pPr>
        <w:spacing w:after="0" w:line="240" w:lineRule="auto"/>
      </w:pPr>
      <w:r>
        <w:tab/>
        <w:t xml:space="preserve">HAVING </w:t>
      </w:r>
      <w:proofErr w:type="gramStart"/>
      <w:r>
        <w:t>COUNT(</w:t>
      </w:r>
      <w:proofErr w:type="gramEnd"/>
      <w:r>
        <w:t>*)&gt;=3</w:t>
      </w:r>
    </w:p>
    <w:p w14:paraId="5F68F3BE" w14:textId="77777777" w:rsidR="00890164" w:rsidRDefault="00890164" w:rsidP="00DD2F95">
      <w:pPr>
        <w:spacing w:after="0" w:line="240" w:lineRule="auto"/>
      </w:pPr>
      <w:r>
        <w:t>);</w:t>
      </w:r>
    </w:p>
    <w:p w14:paraId="585B9930" w14:textId="77777777" w:rsidR="00890164" w:rsidRDefault="00890164" w:rsidP="00DD2F95">
      <w:pPr>
        <w:spacing w:after="0" w:line="240" w:lineRule="auto"/>
      </w:pPr>
    </w:p>
    <w:p w14:paraId="4D10A61F" w14:textId="77777777" w:rsidR="00890164" w:rsidRDefault="00890164" w:rsidP="00DD2F95">
      <w:pPr>
        <w:spacing w:after="0" w:line="240" w:lineRule="auto"/>
      </w:pPr>
      <w:r>
        <w:t>/**</w:t>
      </w:r>
    </w:p>
    <w:p w14:paraId="12C1CB61" w14:textId="77777777" w:rsidR="00890164" w:rsidRDefault="00890164" w:rsidP="00DD2F95">
      <w:pPr>
        <w:spacing w:after="0" w:line="240" w:lineRule="auto"/>
      </w:pPr>
      <w:r>
        <w:t xml:space="preserve"> * 13. Retrieve the name and id of professors who run exactly one lab and their lab and office are in the same building.</w:t>
      </w:r>
    </w:p>
    <w:p w14:paraId="2FA41318" w14:textId="77777777" w:rsidR="00890164" w:rsidRDefault="00890164" w:rsidP="00DD2F95">
      <w:pPr>
        <w:spacing w:after="0" w:line="240" w:lineRule="auto"/>
      </w:pPr>
      <w:r>
        <w:t xml:space="preserve"> */</w:t>
      </w:r>
    </w:p>
    <w:p w14:paraId="447D44CD" w14:textId="77777777" w:rsidR="00890164" w:rsidRDefault="00890164" w:rsidP="00DD2F95">
      <w:pPr>
        <w:spacing w:after="0" w:line="240" w:lineRule="auto"/>
      </w:pPr>
      <w:r>
        <w:t xml:space="preserve">SELECT </w:t>
      </w:r>
      <w:proofErr w:type="spellStart"/>
      <w:r>
        <w:t>p.last_name</w:t>
      </w:r>
      <w:proofErr w:type="spellEnd"/>
      <w:r>
        <w:t xml:space="preserve">, </w:t>
      </w:r>
      <w:proofErr w:type="spellStart"/>
      <w:r>
        <w:t>p.middle_name</w:t>
      </w:r>
      <w:proofErr w:type="spellEnd"/>
      <w:r>
        <w:t xml:space="preserve">, </w:t>
      </w:r>
      <w:proofErr w:type="spellStart"/>
      <w:r>
        <w:t>p.first_name</w:t>
      </w:r>
      <w:proofErr w:type="spellEnd"/>
      <w:r>
        <w:t xml:space="preserve">, </w:t>
      </w:r>
      <w:proofErr w:type="spellStart"/>
      <w:proofErr w:type="gramStart"/>
      <w:r>
        <w:t>prof.prof</w:t>
      </w:r>
      <w:proofErr w:type="gramEnd"/>
      <w:r>
        <w:t>_net_id</w:t>
      </w:r>
      <w:proofErr w:type="spellEnd"/>
    </w:p>
    <w:p w14:paraId="14C55873" w14:textId="77777777" w:rsidR="00890164" w:rsidRDefault="00890164" w:rsidP="00DD2F95">
      <w:pPr>
        <w:spacing w:after="0" w:line="240" w:lineRule="auto"/>
      </w:pPr>
      <w:r>
        <w:t xml:space="preserve">FROM </w:t>
      </w:r>
      <w:proofErr w:type="gramStart"/>
      <w:r>
        <w:t xml:space="preserve">( </w:t>
      </w:r>
      <w:proofErr w:type="gramEnd"/>
    </w:p>
    <w:p w14:paraId="71DEDD6F" w14:textId="77777777" w:rsidR="00890164" w:rsidRDefault="00890164" w:rsidP="00DD2F95">
      <w:pPr>
        <w:spacing w:after="0" w:line="240" w:lineRule="auto"/>
      </w:pPr>
      <w:r>
        <w:tab/>
        <w:t xml:space="preserve">SELECT </w:t>
      </w:r>
      <w:proofErr w:type="spellStart"/>
      <w:r>
        <w:t>prof_net_id</w:t>
      </w:r>
      <w:proofErr w:type="spellEnd"/>
    </w:p>
    <w:p w14:paraId="0DE1EB3B" w14:textId="77777777" w:rsidR="00890164" w:rsidRDefault="00890164" w:rsidP="00DD2F95">
      <w:pPr>
        <w:spacing w:after="0" w:line="240" w:lineRule="auto"/>
      </w:pPr>
      <w:r>
        <w:tab/>
        <w:t>FROM PROFESSOR p, RUN r</w:t>
      </w:r>
    </w:p>
    <w:p w14:paraId="2F09EC4F" w14:textId="77777777" w:rsidR="00890164" w:rsidRDefault="00890164" w:rsidP="00DD2F95">
      <w:pPr>
        <w:spacing w:after="0" w:line="240" w:lineRule="auto"/>
      </w:pPr>
      <w:r>
        <w:tab/>
        <w:t xml:space="preserve">WHERE </w:t>
      </w:r>
      <w:proofErr w:type="spellStart"/>
      <w:r>
        <w:t>p.net_id</w:t>
      </w:r>
      <w:proofErr w:type="spellEnd"/>
      <w:r>
        <w:t xml:space="preserve"> IN (</w:t>
      </w:r>
    </w:p>
    <w:p w14:paraId="2ABB5D2E" w14:textId="77777777" w:rsidR="00890164" w:rsidRDefault="00890164" w:rsidP="00DD2F95">
      <w:pPr>
        <w:spacing w:after="0" w:line="240" w:lineRule="auto"/>
      </w:pPr>
      <w:r>
        <w:tab/>
      </w:r>
      <w:r>
        <w:tab/>
        <w:t xml:space="preserve">SELECT </w:t>
      </w:r>
      <w:proofErr w:type="spellStart"/>
      <w:r>
        <w:t>prof_net_id</w:t>
      </w:r>
      <w:proofErr w:type="spellEnd"/>
    </w:p>
    <w:p w14:paraId="70F27650" w14:textId="77777777" w:rsidR="00890164" w:rsidRDefault="00890164" w:rsidP="00DD2F95">
      <w:pPr>
        <w:spacing w:after="0" w:line="240" w:lineRule="auto"/>
      </w:pPr>
      <w:r>
        <w:tab/>
      </w:r>
      <w:r>
        <w:tab/>
        <w:t>FROM RUN</w:t>
      </w:r>
    </w:p>
    <w:p w14:paraId="20B1DBA4" w14:textId="77777777" w:rsidR="00890164" w:rsidRDefault="00890164" w:rsidP="00DD2F95">
      <w:pPr>
        <w:spacing w:after="0" w:line="240" w:lineRule="auto"/>
      </w:pPr>
      <w:r>
        <w:tab/>
      </w:r>
      <w:r>
        <w:tab/>
        <w:t xml:space="preserve">GROUP BY </w:t>
      </w:r>
      <w:proofErr w:type="spellStart"/>
      <w:r>
        <w:t>prof_net_id</w:t>
      </w:r>
      <w:proofErr w:type="spellEnd"/>
    </w:p>
    <w:p w14:paraId="6243F0BA" w14:textId="77777777" w:rsidR="00890164" w:rsidRDefault="00890164" w:rsidP="00DD2F95">
      <w:pPr>
        <w:spacing w:after="0" w:line="240" w:lineRule="auto"/>
      </w:pPr>
      <w:r>
        <w:lastRenderedPageBreak/>
        <w:tab/>
      </w:r>
      <w:r>
        <w:tab/>
        <w:t xml:space="preserve">HAVING </w:t>
      </w:r>
      <w:proofErr w:type="gramStart"/>
      <w:r>
        <w:t>COUNT(</w:t>
      </w:r>
      <w:proofErr w:type="gramEnd"/>
      <w:r>
        <w:t>*)=1</w:t>
      </w:r>
    </w:p>
    <w:p w14:paraId="6376FAB7" w14:textId="77777777" w:rsidR="00890164" w:rsidRDefault="00890164" w:rsidP="00DD2F95">
      <w:pPr>
        <w:spacing w:after="0" w:line="240" w:lineRule="auto"/>
      </w:pPr>
      <w:r>
        <w:tab/>
        <w:t>)</w:t>
      </w:r>
    </w:p>
    <w:p w14:paraId="667D34F1" w14:textId="77777777" w:rsidR="00890164" w:rsidRDefault="00890164" w:rsidP="00DD2F95">
      <w:pPr>
        <w:spacing w:after="0" w:line="240" w:lineRule="auto"/>
      </w:pPr>
      <w:r>
        <w:tab/>
        <w:t xml:space="preserve">AND </w:t>
      </w:r>
      <w:proofErr w:type="spellStart"/>
      <w:r>
        <w:t>p.net_id</w:t>
      </w:r>
      <w:proofErr w:type="spellEnd"/>
      <w:r>
        <w:t xml:space="preserve"> = </w:t>
      </w:r>
      <w:proofErr w:type="spellStart"/>
      <w:r>
        <w:t>r.prof_net_id</w:t>
      </w:r>
      <w:proofErr w:type="spellEnd"/>
    </w:p>
    <w:p w14:paraId="6C64E20E" w14:textId="77777777" w:rsidR="00890164" w:rsidRDefault="00890164" w:rsidP="00DD2F95">
      <w:pPr>
        <w:spacing w:after="0" w:line="240" w:lineRule="auto"/>
      </w:pPr>
      <w:r>
        <w:tab/>
        <w:t xml:space="preserve">AND </w:t>
      </w:r>
      <w:proofErr w:type="spellStart"/>
      <w:r>
        <w:t>p.office_building_abbreviation</w:t>
      </w:r>
      <w:proofErr w:type="spellEnd"/>
      <w:r>
        <w:t xml:space="preserve"> = </w:t>
      </w:r>
      <w:proofErr w:type="spellStart"/>
      <w:r>
        <w:t>r.building_abbreviation</w:t>
      </w:r>
      <w:proofErr w:type="spellEnd"/>
    </w:p>
    <w:p w14:paraId="7541317D" w14:textId="77777777" w:rsidR="00890164" w:rsidRDefault="00890164" w:rsidP="00DD2F95">
      <w:pPr>
        <w:spacing w:after="0" w:line="240" w:lineRule="auto"/>
      </w:pPr>
      <w:r>
        <w:t xml:space="preserve">) </w:t>
      </w:r>
      <w:proofErr w:type="gramStart"/>
      <w:r>
        <w:t>prof</w:t>
      </w:r>
      <w:proofErr w:type="gramEnd"/>
      <w:r>
        <w:t>, PEOPLE p</w:t>
      </w:r>
    </w:p>
    <w:p w14:paraId="611472BB" w14:textId="77777777" w:rsidR="00890164" w:rsidRDefault="00890164" w:rsidP="00DD2F95">
      <w:pPr>
        <w:spacing w:after="0" w:line="240" w:lineRule="auto"/>
      </w:pPr>
      <w:r>
        <w:t xml:space="preserve">WHERE </w:t>
      </w:r>
      <w:proofErr w:type="spellStart"/>
      <w:r>
        <w:t>prof.prof_net_id</w:t>
      </w:r>
      <w:proofErr w:type="spellEnd"/>
      <w:r>
        <w:t xml:space="preserve"> = </w:t>
      </w:r>
      <w:proofErr w:type="spellStart"/>
      <w:r>
        <w:t>p.net_id</w:t>
      </w:r>
      <w:proofErr w:type="spellEnd"/>
      <w:r>
        <w:t>;</w:t>
      </w:r>
    </w:p>
    <w:p w14:paraId="6882668B" w14:textId="77777777" w:rsidR="00890164" w:rsidRDefault="00890164" w:rsidP="00DD2F95">
      <w:pPr>
        <w:spacing w:after="0" w:line="240" w:lineRule="auto"/>
      </w:pPr>
    </w:p>
    <w:p w14:paraId="6DA4D0F0" w14:textId="77777777" w:rsidR="00890164" w:rsidRDefault="00890164" w:rsidP="00DD2F95">
      <w:pPr>
        <w:spacing w:after="0" w:line="240" w:lineRule="auto"/>
      </w:pPr>
      <w:r>
        <w:t>/**</w:t>
      </w:r>
    </w:p>
    <w:p w14:paraId="66F07D59" w14:textId="77777777" w:rsidR="00890164" w:rsidRDefault="00890164" w:rsidP="00DD2F95">
      <w:pPr>
        <w:spacing w:after="0" w:line="240" w:lineRule="auto"/>
      </w:pPr>
      <w:r>
        <w:t xml:space="preserve"> * 14. For each department, retrieve the name of the highest paid professor and the name of lab(s) she run.</w:t>
      </w:r>
    </w:p>
    <w:p w14:paraId="3305AA68" w14:textId="77777777" w:rsidR="00890164" w:rsidRDefault="00890164" w:rsidP="00DD2F95">
      <w:pPr>
        <w:spacing w:after="0" w:line="240" w:lineRule="auto"/>
      </w:pPr>
      <w:r>
        <w:t xml:space="preserve"> */</w:t>
      </w:r>
    </w:p>
    <w:p w14:paraId="7B6720E8" w14:textId="77777777" w:rsidR="00890164" w:rsidRDefault="00890164" w:rsidP="00DD2F95">
      <w:pPr>
        <w:spacing w:after="0" w:line="240" w:lineRule="auto"/>
      </w:pPr>
      <w:r>
        <w:t xml:space="preserve">SELECT </w:t>
      </w:r>
      <w:proofErr w:type="spellStart"/>
      <w:r>
        <w:t>p.last_name</w:t>
      </w:r>
      <w:proofErr w:type="spellEnd"/>
      <w:r>
        <w:t xml:space="preserve">, </w:t>
      </w:r>
      <w:proofErr w:type="spellStart"/>
      <w:r>
        <w:t>p.middle_name</w:t>
      </w:r>
      <w:proofErr w:type="spellEnd"/>
      <w:r>
        <w:t xml:space="preserve">, </w:t>
      </w:r>
      <w:proofErr w:type="spellStart"/>
      <w:r>
        <w:t>p.first_name</w:t>
      </w:r>
      <w:proofErr w:type="spellEnd"/>
      <w:r>
        <w:t xml:space="preserve">, </w:t>
      </w:r>
      <w:proofErr w:type="gramStart"/>
      <w:r>
        <w:t>l.name</w:t>
      </w:r>
      <w:proofErr w:type="gramEnd"/>
    </w:p>
    <w:p w14:paraId="3E666F46" w14:textId="77777777" w:rsidR="00890164" w:rsidRDefault="00890164" w:rsidP="00DD2F95">
      <w:pPr>
        <w:spacing w:after="0" w:line="240" w:lineRule="auto"/>
      </w:pPr>
      <w:r>
        <w:t>FROM PEOPLE p, RUN r, LAB l</w:t>
      </w:r>
    </w:p>
    <w:p w14:paraId="7AC7A82B" w14:textId="77777777" w:rsidR="00890164" w:rsidRDefault="00890164" w:rsidP="00DD2F95">
      <w:pPr>
        <w:spacing w:after="0" w:line="240" w:lineRule="auto"/>
      </w:pPr>
      <w:r>
        <w:t xml:space="preserve">WHERE </w:t>
      </w:r>
      <w:proofErr w:type="spellStart"/>
      <w:r>
        <w:t>p.net_id</w:t>
      </w:r>
      <w:proofErr w:type="spellEnd"/>
      <w:r>
        <w:t xml:space="preserve"> IN (</w:t>
      </w:r>
    </w:p>
    <w:p w14:paraId="588B6E5C" w14:textId="77777777" w:rsidR="00890164" w:rsidRDefault="00890164" w:rsidP="00DD2F95">
      <w:pPr>
        <w:spacing w:after="0" w:line="240" w:lineRule="auto"/>
      </w:pPr>
      <w:r>
        <w:tab/>
        <w:t xml:space="preserve">SELECT </w:t>
      </w:r>
      <w:proofErr w:type="spellStart"/>
      <w:r>
        <w:t>net_id</w:t>
      </w:r>
      <w:proofErr w:type="spellEnd"/>
    </w:p>
    <w:p w14:paraId="78159942" w14:textId="77777777" w:rsidR="00890164" w:rsidRDefault="00890164" w:rsidP="00DD2F95">
      <w:pPr>
        <w:spacing w:after="0" w:line="240" w:lineRule="auto"/>
      </w:pPr>
      <w:r>
        <w:tab/>
        <w:t>FROM (</w:t>
      </w:r>
    </w:p>
    <w:p w14:paraId="6FA57102" w14:textId="77777777" w:rsidR="00890164" w:rsidRDefault="00890164" w:rsidP="00DD2F95">
      <w:pPr>
        <w:spacing w:after="0" w:line="240" w:lineRule="auto"/>
      </w:pPr>
      <w:r>
        <w:tab/>
      </w:r>
      <w:r>
        <w:tab/>
        <w:t xml:space="preserve">SELECT </w:t>
      </w:r>
      <w:proofErr w:type="spellStart"/>
      <w:r>
        <w:t>net_id</w:t>
      </w:r>
      <w:proofErr w:type="spellEnd"/>
      <w:r>
        <w:t>, salary</w:t>
      </w:r>
    </w:p>
    <w:p w14:paraId="38ED59A1" w14:textId="77777777" w:rsidR="00890164" w:rsidRDefault="00890164" w:rsidP="00DD2F95">
      <w:pPr>
        <w:spacing w:after="0" w:line="240" w:lineRule="auto"/>
      </w:pPr>
      <w:r>
        <w:tab/>
      </w:r>
      <w:r>
        <w:tab/>
        <w:t>FROM EMPLOYEE</w:t>
      </w:r>
    </w:p>
    <w:p w14:paraId="049451BB" w14:textId="77777777" w:rsidR="00890164" w:rsidRDefault="00890164" w:rsidP="00DD2F95">
      <w:pPr>
        <w:spacing w:after="0" w:line="240" w:lineRule="auto"/>
      </w:pPr>
      <w:r>
        <w:tab/>
      </w:r>
      <w:r>
        <w:tab/>
        <w:t xml:space="preserve">WHERE </w:t>
      </w:r>
      <w:proofErr w:type="spellStart"/>
      <w:r>
        <w:t>net_id</w:t>
      </w:r>
      <w:proofErr w:type="spellEnd"/>
      <w:r>
        <w:t xml:space="preserve"> IN (SELECT </w:t>
      </w:r>
      <w:proofErr w:type="spellStart"/>
      <w:r>
        <w:t>net_id</w:t>
      </w:r>
      <w:proofErr w:type="spellEnd"/>
      <w:r>
        <w:t xml:space="preserve"> FROM PROFESSOR)</w:t>
      </w:r>
    </w:p>
    <w:p w14:paraId="4910170C" w14:textId="77777777" w:rsidR="00890164" w:rsidRDefault="00890164" w:rsidP="00DD2F95">
      <w:pPr>
        <w:spacing w:after="0" w:line="240" w:lineRule="auto"/>
      </w:pPr>
      <w:r>
        <w:tab/>
        <w:t>)</w:t>
      </w:r>
    </w:p>
    <w:p w14:paraId="09511655" w14:textId="77777777" w:rsidR="00890164" w:rsidRDefault="00890164" w:rsidP="00DD2F95">
      <w:pPr>
        <w:spacing w:after="0" w:line="240" w:lineRule="auto"/>
      </w:pPr>
      <w:r>
        <w:tab/>
        <w:t>WHERE salary = (</w:t>
      </w:r>
    </w:p>
    <w:p w14:paraId="06D26EBC" w14:textId="77777777" w:rsidR="00890164" w:rsidRDefault="00890164" w:rsidP="00DD2F95">
      <w:pPr>
        <w:spacing w:after="0" w:line="240" w:lineRule="auto"/>
      </w:pPr>
      <w:r>
        <w:tab/>
      </w:r>
      <w:r>
        <w:tab/>
        <w:t xml:space="preserve">SELECT </w:t>
      </w:r>
      <w:proofErr w:type="gramStart"/>
      <w:r>
        <w:t>MAX(</w:t>
      </w:r>
      <w:proofErr w:type="gramEnd"/>
      <w:r>
        <w:t>salary)</w:t>
      </w:r>
    </w:p>
    <w:p w14:paraId="51EECA15" w14:textId="77777777" w:rsidR="00890164" w:rsidRDefault="00890164" w:rsidP="00DD2F95">
      <w:pPr>
        <w:spacing w:after="0" w:line="240" w:lineRule="auto"/>
      </w:pPr>
      <w:r>
        <w:tab/>
      </w:r>
      <w:r>
        <w:tab/>
        <w:t>FROM (</w:t>
      </w:r>
    </w:p>
    <w:p w14:paraId="50CB72C7" w14:textId="77777777" w:rsidR="00890164" w:rsidRDefault="00890164" w:rsidP="00DD2F95">
      <w:pPr>
        <w:spacing w:after="0" w:line="240" w:lineRule="auto"/>
      </w:pPr>
      <w:r>
        <w:tab/>
      </w:r>
      <w:r>
        <w:tab/>
      </w:r>
      <w:r>
        <w:tab/>
        <w:t xml:space="preserve">SELECT </w:t>
      </w:r>
      <w:proofErr w:type="spellStart"/>
      <w:r>
        <w:t>net_id</w:t>
      </w:r>
      <w:proofErr w:type="spellEnd"/>
      <w:r>
        <w:t>, salary</w:t>
      </w:r>
    </w:p>
    <w:p w14:paraId="27FF0C65" w14:textId="77777777" w:rsidR="00890164" w:rsidRDefault="00890164" w:rsidP="00DD2F95">
      <w:pPr>
        <w:spacing w:after="0" w:line="240" w:lineRule="auto"/>
      </w:pPr>
      <w:r>
        <w:tab/>
      </w:r>
      <w:r>
        <w:tab/>
      </w:r>
      <w:r>
        <w:tab/>
        <w:t>FROM EMPLOYEE</w:t>
      </w:r>
    </w:p>
    <w:p w14:paraId="7E8B38D5" w14:textId="77777777" w:rsidR="00890164" w:rsidRDefault="00890164" w:rsidP="00DD2F95">
      <w:pPr>
        <w:spacing w:after="0" w:line="240" w:lineRule="auto"/>
      </w:pPr>
      <w:r>
        <w:tab/>
      </w:r>
      <w:r>
        <w:tab/>
      </w:r>
      <w:r>
        <w:tab/>
        <w:t xml:space="preserve">WHERE </w:t>
      </w:r>
      <w:proofErr w:type="spellStart"/>
      <w:r>
        <w:t>net_id</w:t>
      </w:r>
      <w:proofErr w:type="spellEnd"/>
      <w:r>
        <w:t xml:space="preserve"> IN (SELECT </w:t>
      </w:r>
      <w:proofErr w:type="spellStart"/>
      <w:r>
        <w:t>net_id</w:t>
      </w:r>
      <w:proofErr w:type="spellEnd"/>
      <w:r>
        <w:t xml:space="preserve"> FROM PROFESSOR)</w:t>
      </w:r>
    </w:p>
    <w:p w14:paraId="3E1041C9" w14:textId="77777777" w:rsidR="00890164" w:rsidRDefault="00890164" w:rsidP="00DD2F95">
      <w:pPr>
        <w:spacing w:after="0" w:line="240" w:lineRule="auto"/>
      </w:pPr>
      <w:r>
        <w:tab/>
      </w:r>
      <w:r>
        <w:tab/>
        <w:t>)</w:t>
      </w:r>
    </w:p>
    <w:p w14:paraId="10B87FFC" w14:textId="77777777" w:rsidR="00890164" w:rsidRDefault="00890164" w:rsidP="00DD2F95">
      <w:pPr>
        <w:spacing w:after="0" w:line="240" w:lineRule="auto"/>
      </w:pPr>
      <w:r>
        <w:tab/>
        <w:t>)</w:t>
      </w:r>
    </w:p>
    <w:p w14:paraId="1112905C" w14:textId="77777777" w:rsidR="00890164" w:rsidRDefault="00890164" w:rsidP="00DD2F95">
      <w:pPr>
        <w:spacing w:after="0" w:line="240" w:lineRule="auto"/>
      </w:pPr>
      <w:r>
        <w:t>)</w:t>
      </w:r>
    </w:p>
    <w:p w14:paraId="1038DA8A" w14:textId="77777777" w:rsidR="00890164" w:rsidRDefault="00890164" w:rsidP="00DD2F95">
      <w:pPr>
        <w:spacing w:after="0" w:line="240" w:lineRule="auto"/>
      </w:pPr>
      <w:r>
        <w:t xml:space="preserve">AND </w:t>
      </w:r>
      <w:proofErr w:type="spellStart"/>
      <w:r>
        <w:t>p.net_id</w:t>
      </w:r>
      <w:proofErr w:type="spellEnd"/>
      <w:r>
        <w:t xml:space="preserve"> = </w:t>
      </w:r>
      <w:proofErr w:type="spellStart"/>
      <w:r>
        <w:t>r.prof_net_id</w:t>
      </w:r>
      <w:proofErr w:type="spellEnd"/>
    </w:p>
    <w:p w14:paraId="70248DB0" w14:textId="77777777" w:rsidR="00890164" w:rsidRDefault="00890164" w:rsidP="00DD2F95">
      <w:pPr>
        <w:spacing w:after="0" w:line="240" w:lineRule="auto"/>
      </w:pPr>
      <w:r>
        <w:t xml:space="preserve">AND </w:t>
      </w:r>
      <w:proofErr w:type="spellStart"/>
      <w:r>
        <w:t>r.building_abbreviation</w:t>
      </w:r>
      <w:proofErr w:type="spellEnd"/>
      <w:r>
        <w:t xml:space="preserve"> = </w:t>
      </w:r>
      <w:proofErr w:type="spellStart"/>
      <w:r>
        <w:t>l.building_abbreviation</w:t>
      </w:r>
      <w:proofErr w:type="spellEnd"/>
    </w:p>
    <w:p w14:paraId="455C838F" w14:textId="77777777" w:rsidR="00890164" w:rsidRDefault="00890164" w:rsidP="00DD2F95">
      <w:pPr>
        <w:spacing w:after="0" w:line="240" w:lineRule="auto"/>
      </w:pPr>
      <w:r>
        <w:t xml:space="preserve">AND </w:t>
      </w:r>
      <w:proofErr w:type="spellStart"/>
      <w:r>
        <w:t>r.room_number</w:t>
      </w:r>
      <w:proofErr w:type="spellEnd"/>
      <w:r>
        <w:t xml:space="preserve"> = </w:t>
      </w:r>
      <w:proofErr w:type="spellStart"/>
      <w:r>
        <w:t>l.room_number</w:t>
      </w:r>
      <w:proofErr w:type="spellEnd"/>
      <w:r>
        <w:t>;</w:t>
      </w:r>
    </w:p>
    <w:p w14:paraId="092FF113" w14:textId="77777777" w:rsidR="00890164" w:rsidRDefault="00890164" w:rsidP="00DD2F95">
      <w:pPr>
        <w:spacing w:after="0" w:line="240" w:lineRule="auto"/>
      </w:pPr>
    </w:p>
    <w:p w14:paraId="0F401D81" w14:textId="77777777" w:rsidR="00890164" w:rsidRDefault="00890164" w:rsidP="00DD2F95">
      <w:pPr>
        <w:spacing w:after="0" w:line="240" w:lineRule="auto"/>
      </w:pPr>
      <w:r>
        <w:t>/**</w:t>
      </w:r>
    </w:p>
    <w:p w14:paraId="29B888CD" w14:textId="77777777" w:rsidR="00890164" w:rsidRDefault="00890164" w:rsidP="00DD2F95">
      <w:pPr>
        <w:spacing w:after="0" w:line="240" w:lineRule="auto"/>
      </w:pPr>
      <w:r>
        <w:t xml:space="preserve"> * 15. Retrieve the name and email address of students with highest GPA.</w:t>
      </w:r>
    </w:p>
    <w:p w14:paraId="2764D706" w14:textId="77777777" w:rsidR="00890164" w:rsidRDefault="00890164" w:rsidP="00DD2F95">
      <w:pPr>
        <w:spacing w:after="0" w:line="240" w:lineRule="auto"/>
      </w:pPr>
      <w:r>
        <w:t xml:space="preserve"> */</w:t>
      </w:r>
    </w:p>
    <w:p w14:paraId="6299BDA5" w14:textId="77777777" w:rsidR="00890164" w:rsidRDefault="00890164" w:rsidP="00DD2F95">
      <w:pPr>
        <w:spacing w:after="0" w:line="240" w:lineRule="auto"/>
      </w:pPr>
      <w:r>
        <w:t xml:space="preserve">SELECT </w:t>
      </w:r>
      <w:proofErr w:type="spellStart"/>
      <w:r>
        <w:t>last_name</w:t>
      </w:r>
      <w:proofErr w:type="spellEnd"/>
      <w:r>
        <w:t xml:space="preserve">, </w:t>
      </w:r>
      <w:proofErr w:type="spellStart"/>
      <w:r>
        <w:t>middle_name</w:t>
      </w:r>
      <w:proofErr w:type="spellEnd"/>
      <w:r>
        <w:t xml:space="preserve">, </w:t>
      </w:r>
      <w:proofErr w:type="spellStart"/>
      <w:r>
        <w:t>first_name</w:t>
      </w:r>
      <w:proofErr w:type="spellEnd"/>
      <w:r>
        <w:t xml:space="preserve">, </w:t>
      </w:r>
      <w:proofErr w:type="gramStart"/>
      <w:r>
        <w:t>email</w:t>
      </w:r>
      <w:proofErr w:type="gramEnd"/>
    </w:p>
    <w:p w14:paraId="3F0D532F" w14:textId="77777777" w:rsidR="00890164" w:rsidRDefault="00890164" w:rsidP="00DD2F95">
      <w:pPr>
        <w:spacing w:after="0" w:line="240" w:lineRule="auto"/>
      </w:pPr>
      <w:r>
        <w:t>FROM PEOPLE</w:t>
      </w:r>
    </w:p>
    <w:p w14:paraId="7D3D0FA8" w14:textId="77777777" w:rsidR="00890164" w:rsidRDefault="00890164" w:rsidP="00DD2F95">
      <w:pPr>
        <w:spacing w:after="0" w:line="240" w:lineRule="auto"/>
      </w:pPr>
      <w:r>
        <w:t xml:space="preserve">WHERE </w:t>
      </w:r>
      <w:proofErr w:type="spellStart"/>
      <w:r>
        <w:t>net_id</w:t>
      </w:r>
      <w:proofErr w:type="spellEnd"/>
      <w:r>
        <w:t xml:space="preserve"> IN (</w:t>
      </w:r>
    </w:p>
    <w:p w14:paraId="2A8E9B37" w14:textId="77777777" w:rsidR="00890164" w:rsidRDefault="00890164" w:rsidP="00DD2F95">
      <w:pPr>
        <w:spacing w:after="0" w:line="240" w:lineRule="auto"/>
      </w:pPr>
      <w:r>
        <w:tab/>
        <w:t xml:space="preserve">SELECT </w:t>
      </w:r>
      <w:proofErr w:type="spellStart"/>
      <w:r>
        <w:t>student_net_id</w:t>
      </w:r>
      <w:proofErr w:type="spellEnd"/>
    </w:p>
    <w:p w14:paraId="3BE55822" w14:textId="77777777" w:rsidR="00890164" w:rsidRDefault="00890164" w:rsidP="00DD2F95">
      <w:pPr>
        <w:spacing w:after="0" w:line="240" w:lineRule="auto"/>
      </w:pPr>
      <w:r>
        <w:tab/>
        <w:t>FROM TAKE</w:t>
      </w:r>
    </w:p>
    <w:p w14:paraId="6872F14E" w14:textId="77777777" w:rsidR="00890164" w:rsidRDefault="00890164" w:rsidP="00DD2F95">
      <w:pPr>
        <w:spacing w:after="0" w:line="240" w:lineRule="auto"/>
      </w:pPr>
      <w:r>
        <w:tab/>
        <w:t xml:space="preserve">GROUP BY </w:t>
      </w:r>
      <w:proofErr w:type="spellStart"/>
      <w:r>
        <w:t>student_net_id</w:t>
      </w:r>
      <w:proofErr w:type="spellEnd"/>
    </w:p>
    <w:p w14:paraId="1CA03F30" w14:textId="77777777" w:rsidR="00890164" w:rsidRDefault="00890164" w:rsidP="00DD2F95">
      <w:pPr>
        <w:spacing w:after="0" w:line="240" w:lineRule="auto"/>
      </w:pPr>
      <w:r>
        <w:tab/>
        <w:t xml:space="preserve">HAVING </w:t>
      </w:r>
      <w:proofErr w:type="gramStart"/>
      <w:r>
        <w:t>AVG(</w:t>
      </w:r>
      <w:proofErr w:type="gramEnd"/>
      <w:r>
        <w:t>grade) = (</w:t>
      </w:r>
    </w:p>
    <w:p w14:paraId="4AA4E5F6" w14:textId="77777777" w:rsidR="00890164" w:rsidRDefault="00890164" w:rsidP="00DD2F95">
      <w:pPr>
        <w:spacing w:after="0" w:line="240" w:lineRule="auto"/>
      </w:pPr>
      <w:r>
        <w:tab/>
      </w:r>
      <w:r>
        <w:tab/>
        <w:t xml:space="preserve">SELECT </w:t>
      </w:r>
      <w:proofErr w:type="gramStart"/>
      <w:r>
        <w:t>MAX(</w:t>
      </w:r>
      <w:proofErr w:type="spellStart"/>
      <w:proofErr w:type="gramEnd"/>
      <w:r>
        <w:t>avggrade</w:t>
      </w:r>
      <w:proofErr w:type="spellEnd"/>
      <w:r>
        <w:t>)</w:t>
      </w:r>
    </w:p>
    <w:p w14:paraId="3316D9D2" w14:textId="77777777" w:rsidR="00890164" w:rsidRDefault="00890164" w:rsidP="00DD2F95">
      <w:pPr>
        <w:spacing w:after="0" w:line="240" w:lineRule="auto"/>
      </w:pPr>
      <w:r>
        <w:tab/>
      </w:r>
      <w:r>
        <w:tab/>
        <w:t>FROM (</w:t>
      </w:r>
    </w:p>
    <w:p w14:paraId="0EAF23C2" w14:textId="77777777" w:rsidR="00890164" w:rsidRDefault="00890164" w:rsidP="00DD2F95">
      <w:pPr>
        <w:spacing w:after="0" w:line="240" w:lineRule="auto"/>
      </w:pPr>
      <w:r>
        <w:tab/>
      </w:r>
      <w:r>
        <w:tab/>
      </w:r>
      <w:r>
        <w:tab/>
        <w:t xml:space="preserve">SELECT </w:t>
      </w:r>
      <w:proofErr w:type="spellStart"/>
      <w:r>
        <w:t>student_net_id</w:t>
      </w:r>
      <w:proofErr w:type="spellEnd"/>
      <w:r>
        <w:t xml:space="preserve">, </w:t>
      </w:r>
      <w:proofErr w:type="gramStart"/>
      <w:r>
        <w:t>AVG(</w:t>
      </w:r>
      <w:proofErr w:type="gramEnd"/>
      <w:r>
        <w:t xml:space="preserve">grade) AS </w:t>
      </w:r>
      <w:proofErr w:type="spellStart"/>
      <w:r>
        <w:t>avggrade</w:t>
      </w:r>
      <w:proofErr w:type="spellEnd"/>
    </w:p>
    <w:p w14:paraId="6FFB947A" w14:textId="77777777" w:rsidR="00890164" w:rsidRDefault="00890164" w:rsidP="00DD2F95">
      <w:pPr>
        <w:spacing w:after="0" w:line="240" w:lineRule="auto"/>
      </w:pPr>
      <w:r>
        <w:tab/>
      </w:r>
      <w:r>
        <w:tab/>
      </w:r>
      <w:r>
        <w:tab/>
        <w:t>FROM TAKE</w:t>
      </w:r>
    </w:p>
    <w:p w14:paraId="217C05B5" w14:textId="77777777" w:rsidR="00890164" w:rsidRDefault="00890164" w:rsidP="00DD2F95">
      <w:pPr>
        <w:spacing w:after="0" w:line="240" w:lineRule="auto"/>
      </w:pPr>
      <w:r>
        <w:tab/>
      </w:r>
      <w:r>
        <w:tab/>
      </w:r>
      <w:r>
        <w:tab/>
        <w:t xml:space="preserve">GROUP BY </w:t>
      </w:r>
      <w:proofErr w:type="spellStart"/>
      <w:r>
        <w:t>student_net_id</w:t>
      </w:r>
      <w:proofErr w:type="spellEnd"/>
    </w:p>
    <w:p w14:paraId="2DF3AE1F" w14:textId="77777777" w:rsidR="00890164" w:rsidRDefault="00890164" w:rsidP="00DD2F95">
      <w:pPr>
        <w:spacing w:after="0" w:line="240" w:lineRule="auto"/>
      </w:pPr>
      <w:r>
        <w:tab/>
      </w:r>
      <w:r>
        <w:tab/>
        <w:t>)</w:t>
      </w:r>
    </w:p>
    <w:p w14:paraId="786BAC08" w14:textId="77777777" w:rsidR="00890164" w:rsidRDefault="00890164" w:rsidP="00DD2F95">
      <w:pPr>
        <w:spacing w:after="0" w:line="240" w:lineRule="auto"/>
      </w:pPr>
      <w:r>
        <w:tab/>
        <w:t>)</w:t>
      </w:r>
    </w:p>
    <w:p w14:paraId="55B3A7C4" w14:textId="77777777" w:rsidR="00890164" w:rsidRDefault="00890164" w:rsidP="00DD2F95">
      <w:pPr>
        <w:spacing w:after="0" w:line="240" w:lineRule="auto"/>
      </w:pPr>
      <w:r>
        <w:lastRenderedPageBreak/>
        <w:t>)</w:t>
      </w:r>
    </w:p>
    <w:p w14:paraId="0758DB8C" w14:textId="77777777" w:rsidR="00890164" w:rsidRDefault="00890164" w:rsidP="00DD2F95">
      <w:pPr>
        <w:spacing w:after="0" w:line="240" w:lineRule="auto"/>
      </w:pPr>
    </w:p>
    <w:p w14:paraId="33AA4A03" w14:textId="0C9FC102" w:rsidR="00890164" w:rsidRDefault="00C904BA" w:rsidP="00890164">
      <w:pPr>
        <w:pStyle w:val="Heading1"/>
      </w:pPr>
      <w:bookmarkStart w:id="21" w:name="_Toc279773906"/>
      <w:bookmarkStart w:id="22" w:name="_Toc279773935"/>
      <w:r>
        <w:t>Dependency Diagram</w:t>
      </w:r>
      <w:bookmarkEnd w:id="21"/>
      <w:bookmarkEnd w:id="22"/>
    </w:p>
    <w:p w14:paraId="26E62484" w14:textId="77682970" w:rsidR="00890164" w:rsidRDefault="00D77E8F" w:rsidP="00D77E8F">
      <w:pPr>
        <w:jc w:val="center"/>
      </w:pPr>
      <w:r>
        <w:rPr>
          <w:noProof/>
        </w:rPr>
        <w:drawing>
          <wp:inline distT="0" distB="0" distL="0" distR="0" wp14:anchorId="65407843" wp14:editId="450692CF">
            <wp:extent cx="5486400" cy="3684423"/>
            <wp:effectExtent l="0" t="0" r="0" b="0"/>
            <wp:docPr id="7" name="Picture 7" descr="Macintosh HD:Users:leoyuchuan:Google Drive:UTDallas:14F-CS6360-Database Design:Project:Database Design Project Share:Project:Phase IV:Dependency 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eoyuchuan:Google Drive:UTDallas:14F-CS6360-Database Design:Project:Database Design Project Share:Project:Phase IV:Dependency Diagram.pdf"/>
                    <pic:cNvPicPr>
                      <a:picLocks noChangeAspect="1" noChangeArrowheads="1"/>
                    </pic:cNvPicPr>
                  </pic:nvPicPr>
                  <pic:blipFill rotWithShape="1">
                    <a:blip r:embed="rId19" cstate="print">
                      <a:extLst>
                        <a:ext uri="{28A0092B-C50C-407E-A947-70E740481C1C}">
                          <a14:useLocalDpi xmlns:a14="http://schemas.microsoft.com/office/drawing/2010/main"/>
                        </a:ext>
                      </a:extLst>
                    </a:blip>
                    <a:srcRect l="11709" b="72055"/>
                    <a:stretch/>
                  </pic:blipFill>
                  <pic:spPr bwMode="auto">
                    <a:xfrm>
                      <a:off x="0" y="0"/>
                      <a:ext cx="5486400" cy="3684423"/>
                    </a:xfrm>
                    <a:prstGeom prst="rect">
                      <a:avLst/>
                    </a:prstGeom>
                    <a:noFill/>
                    <a:ln>
                      <a:noFill/>
                    </a:ln>
                    <a:extLst>
                      <a:ext uri="{53640926-AAD7-44d8-BBD7-CCE9431645EC}">
                        <a14:shadowObscured xmlns:a14="http://schemas.microsoft.com/office/drawing/2010/main"/>
                      </a:ext>
                    </a:extLst>
                  </pic:spPr>
                </pic:pic>
              </a:graphicData>
            </a:graphic>
          </wp:inline>
        </w:drawing>
      </w:r>
    </w:p>
    <w:p w14:paraId="6613A41B" w14:textId="6DDB1D80" w:rsidR="00890164" w:rsidRDefault="00D77E8F" w:rsidP="00D77E8F">
      <w:pPr>
        <w:jc w:val="center"/>
      </w:pPr>
      <w:r>
        <w:rPr>
          <w:noProof/>
        </w:rPr>
        <w:drawing>
          <wp:inline distT="0" distB="0" distL="0" distR="0" wp14:anchorId="1DEA7539" wp14:editId="164E944A">
            <wp:extent cx="5486400" cy="2940824"/>
            <wp:effectExtent l="0" t="0" r="0" b="5715"/>
            <wp:docPr id="8" name="Picture 8" descr="Macintosh HD:Users:leoyuchuan:Google Drive:UTDallas:14F-CS6360-Database Design:Project:Database Design Project Share:Project:Phase IV:Dependency 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eoyuchuan:Google Drive:UTDallas:14F-CS6360-Database Design:Project:Database Design Project Share:Project:Phase IV:Dependency Diagram.pdf"/>
                    <pic:cNvPicPr>
                      <a:picLocks noChangeAspect="1" noChangeArrowheads="1"/>
                    </pic:cNvPicPr>
                  </pic:nvPicPr>
                  <pic:blipFill rotWithShape="1">
                    <a:blip r:embed="rId19" cstate="print">
                      <a:extLst>
                        <a:ext uri="{28A0092B-C50C-407E-A947-70E740481C1C}">
                          <a14:useLocalDpi xmlns:a14="http://schemas.microsoft.com/office/drawing/2010/main"/>
                        </a:ext>
                      </a:extLst>
                    </a:blip>
                    <a:srcRect l="11706" t="27864" b="49778"/>
                    <a:stretch/>
                  </pic:blipFill>
                  <pic:spPr bwMode="auto">
                    <a:xfrm>
                      <a:off x="0" y="0"/>
                      <a:ext cx="5486400" cy="2940824"/>
                    </a:xfrm>
                    <a:prstGeom prst="rect">
                      <a:avLst/>
                    </a:prstGeom>
                    <a:noFill/>
                    <a:ln>
                      <a:noFill/>
                    </a:ln>
                    <a:extLst>
                      <a:ext uri="{53640926-AAD7-44d8-BBD7-CCE9431645EC}">
                        <a14:shadowObscured xmlns:a14="http://schemas.microsoft.com/office/drawing/2010/main"/>
                      </a:ext>
                    </a:extLst>
                  </pic:spPr>
                </pic:pic>
              </a:graphicData>
            </a:graphic>
          </wp:inline>
        </w:drawing>
      </w:r>
    </w:p>
    <w:p w14:paraId="1A8B9CF1" w14:textId="7B9938A9" w:rsidR="00890164" w:rsidRDefault="0043479A" w:rsidP="00574DAF">
      <w:pPr>
        <w:jc w:val="center"/>
      </w:pPr>
      <w:r>
        <w:rPr>
          <w:noProof/>
        </w:rPr>
        <w:lastRenderedPageBreak/>
        <w:drawing>
          <wp:inline distT="0" distB="0" distL="0" distR="0" wp14:anchorId="629FF6FA" wp14:editId="7391DB13">
            <wp:extent cx="5486400" cy="6547574"/>
            <wp:effectExtent l="0" t="0" r="0" b="5715"/>
            <wp:docPr id="9" name="Picture 9" descr="Macintosh HD:Users:leoyuchuan:Google Drive:UTDallas:14F-CS6360-Database Design:Project:Database Design Project Share:Project:Phase IV:Dependency 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eoyuchuan:Google Drive:UTDallas:14F-CS6360-Database Design:Project:Database Design Project Share:Project:Phase IV:Dependency Diagram.pdf"/>
                    <pic:cNvPicPr>
                      <a:picLocks noChangeAspect="1" noChangeArrowheads="1"/>
                    </pic:cNvPicPr>
                  </pic:nvPicPr>
                  <pic:blipFill rotWithShape="1">
                    <a:blip r:embed="rId19">
                      <a:extLst>
                        <a:ext uri="{28A0092B-C50C-407E-A947-70E740481C1C}">
                          <a14:useLocalDpi xmlns:a14="http://schemas.microsoft.com/office/drawing/2010/main" val="0"/>
                        </a:ext>
                      </a:extLst>
                    </a:blip>
                    <a:srcRect l="11706" t="50221"/>
                    <a:stretch/>
                  </pic:blipFill>
                  <pic:spPr bwMode="auto">
                    <a:xfrm>
                      <a:off x="0" y="0"/>
                      <a:ext cx="5486400" cy="6547574"/>
                    </a:xfrm>
                    <a:prstGeom prst="rect">
                      <a:avLst/>
                    </a:prstGeom>
                    <a:noFill/>
                    <a:ln>
                      <a:noFill/>
                    </a:ln>
                    <a:extLst>
                      <a:ext uri="{53640926-AAD7-44d8-BBD7-CCE9431645EC}">
                        <a14:shadowObscured xmlns:a14="http://schemas.microsoft.com/office/drawing/2010/main"/>
                      </a:ext>
                    </a:extLst>
                  </pic:spPr>
                </pic:pic>
              </a:graphicData>
            </a:graphic>
          </wp:inline>
        </w:drawing>
      </w:r>
    </w:p>
    <w:p w14:paraId="79108A10" w14:textId="33D0A805" w:rsidR="00890164" w:rsidRDefault="00890164" w:rsidP="00890164">
      <w:pPr>
        <w:pStyle w:val="Heading1"/>
      </w:pPr>
      <w:bookmarkStart w:id="23" w:name="_Toc279773907"/>
      <w:bookmarkStart w:id="24" w:name="_Toc279773936"/>
      <w:r>
        <w:t>Appendix</w:t>
      </w:r>
      <w:bookmarkEnd w:id="23"/>
      <w:bookmarkEnd w:id="24"/>
    </w:p>
    <w:p w14:paraId="19D0DC78" w14:textId="4DF3D143" w:rsidR="00890164" w:rsidRDefault="00890164" w:rsidP="00890164">
      <w:pPr>
        <w:pStyle w:val="Heading2"/>
      </w:pPr>
      <w:bookmarkStart w:id="25" w:name="_Toc279773908"/>
      <w:bookmarkStart w:id="26" w:name="_Toc279773937"/>
      <w:r>
        <w:t>Data Population</w:t>
      </w:r>
      <w:r w:rsidR="0026224B">
        <w:t xml:space="preserve"> SQL Statement</w:t>
      </w:r>
      <w:bookmarkEnd w:id="25"/>
      <w:bookmarkEnd w:id="26"/>
    </w:p>
    <w:p w14:paraId="75CF3F2E" w14:textId="77777777" w:rsidR="00890164" w:rsidRPr="00890164" w:rsidRDefault="00890164" w:rsidP="00DD2F95">
      <w:pPr>
        <w:spacing w:after="0" w:line="192" w:lineRule="auto"/>
        <w:rPr>
          <w:sz w:val="16"/>
          <w:szCs w:val="16"/>
        </w:rPr>
      </w:pPr>
      <w:r w:rsidRPr="00890164">
        <w:rPr>
          <w:sz w:val="16"/>
          <w:szCs w:val="16"/>
        </w:rPr>
        <w:t xml:space="preserve">ALTER TABLE DEPARTMENT DISABLE CONSTRAINT </w:t>
      </w:r>
      <w:proofErr w:type="spellStart"/>
      <w:r w:rsidRPr="00890164">
        <w:rPr>
          <w:sz w:val="16"/>
          <w:szCs w:val="16"/>
        </w:rPr>
        <w:t>fk_department</w:t>
      </w:r>
      <w:proofErr w:type="spellEnd"/>
      <w:r w:rsidRPr="00890164">
        <w:rPr>
          <w:sz w:val="16"/>
          <w:szCs w:val="16"/>
        </w:rPr>
        <w:t>;</w:t>
      </w:r>
    </w:p>
    <w:p w14:paraId="2AB7B076" w14:textId="77777777" w:rsidR="00890164" w:rsidRPr="00890164" w:rsidRDefault="00890164" w:rsidP="00DD2F95">
      <w:pPr>
        <w:spacing w:after="0" w:line="192" w:lineRule="auto"/>
        <w:rPr>
          <w:sz w:val="16"/>
          <w:szCs w:val="16"/>
        </w:rPr>
      </w:pPr>
      <w:r w:rsidRPr="00890164">
        <w:rPr>
          <w:sz w:val="16"/>
          <w:szCs w:val="16"/>
        </w:rPr>
        <w:t>ALTER TABLE STUDENT DISABLE CONSTRAINT fk_student_2;</w:t>
      </w:r>
    </w:p>
    <w:p w14:paraId="63F9764E" w14:textId="77777777" w:rsidR="00890164" w:rsidRPr="00890164" w:rsidRDefault="00890164" w:rsidP="00DD2F95">
      <w:pPr>
        <w:spacing w:after="0" w:line="192" w:lineRule="auto"/>
        <w:rPr>
          <w:sz w:val="16"/>
          <w:szCs w:val="16"/>
        </w:rPr>
      </w:pPr>
      <w:r w:rsidRPr="00890164">
        <w:rPr>
          <w:sz w:val="16"/>
          <w:szCs w:val="16"/>
        </w:rPr>
        <w:t>REM INSERTING into DEPARTMENT</w:t>
      </w:r>
    </w:p>
    <w:p w14:paraId="743C8D90" w14:textId="77777777" w:rsidR="00890164" w:rsidRPr="00890164" w:rsidRDefault="00890164" w:rsidP="00DD2F95">
      <w:pPr>
        <w:spacing w:after="0" w:line="192" w:lineRule="auto"/>
        <w:rPr>
          <w:sz w:val="16"/>
          <w:szCs w:val="16"/>
        </w:rPr>
      </w:pPr>
      <w:proofErr w:type="gramStart"/>
      <w:r w:rsidRPr="00890164">
        <w:rPr>
          <w:sz w:val="16"/>
          <w:szCs w:val="16"/>
        </w:rPr>
        <w:t>SET DEFINE</w:t>
      </w:r>
      <w:proofErr w:type="gramEnd"/>
      <w:r w:rsidRPr="00890164">
        <w:rPr>
          <w:sz w:val="16"/>
          <w:szCs w:val="16"/>
        </w:rPr>
        <w:t xml:space="preserve"> OFF;</w:t>
      </w:r>
    </w:p>
    <w:p w14:paraId="520FB77C" w14:textId="77777777" w:rsidR="00890164" w:rsidRPr="00890164" w:rsidRDefault="00890164" w:rsidP="00DD2F95">
      <w:pPr>
        <w:spacing w:after="0" w:line="192" w:lineRule="auto"/>
        <w:rPr>
          <w:sz w:val="16"/>
          <w:szCs w:val="16"/>
        </w:rPr>
      </w:pPr>
      <w:r w:rsidRPr="00890164">
        <w:rPr>
          <w:sz w:val="16"/>
          <w:szCs w:val="16"/>
        </w:rPr>
        <w:t>Insert into DEPARTMENT (ABBREVIATION</w:t>
      </w:r>
      <w:proofErr w:type="gramStart"/>
      <w:r w:rsidRPr="00890164">
        <w:rPr>
          <w:sz w:val="16"/>
          <w:szCs w:val="16"/>
        </w:rPr>
        <w:t>,WEBSITE</w:t>
      </w:r>
      <w:proofErr w:type="gramEnd"/>
      <w:r w:rsidRPr="00890164">
        <w:rPr>
          <w:sz w:val="16"/>
          <w:szCs w:val="16"/>
        </w:rPr>
        <w:t>_ADDRESS,FULL_NAME,HEAD_PROF_NET_ID) values ('</w:t>
      </w:r>
      <w:proofErr w:type="spellStart"/>
      <w:r w:rsidRPr="00890164">
        <w:rPr>
          <w:sz w:val="16"/>
          <w:szCs w:val="16"/>
        </w:rPr>
        <w:t>eecs</w:t>
      </w:r>
      <w:proofErr w:type="spellEnd"/>
      <w:r w:rsidRPr="00890164">
        <w:rPr>
          <w:sz w:val="16"/>
          <w:szCs w:val="16"/>
        </w:rPr>
        <w:t>','eecs.utdallas.</w:t>
      </w:r>
      <w:proofErr w:type="spellStart"/>
      <w:r w:rsidRPr="00890164">
        <w:rPr>
          <w:sz w:val="16"/>
          <w:szCs w:val="16"/>
        </w:rPr>
        <w:t>edu</w:t>
      </w:r>
      <w:proofErr w:type="spellEnd"/>
      <w:r w:rsidRPr="00890164">
        <w:rPr>
          <w:sz w:val="16"/>
          <w:szCs w:val="16"/>
        </w:rPr>
        <w:t>','</w:t>
      </w:r>
      <w:proofErr w:type="spellStart"/>
      <w:r w:rsidRPr="00890164">
        <w:rPr>
          <w:sz w:val="16"/>
          <w:szCs w:val="16"/>
        </w:rPr>
        <w:t>erik</w:t>
      </w:r>
      <w:proofErr w:type="spellEnd"/>
      <w:r w:rsidRPr="00890164">
        <w:rPr>
          <w:sz w:val="16"/>
          <w:szCs w:val="16"/>
        </w:rPr>
        <w:t xml:space="preserve"> jonsson','10000');</w:t>
      </w:r>
    </w:p>
    <w:p w14:paraId="3FFEF8B9" w14:textId="77777777" w:rsidR="00890164" w:rsidRPr="00890164" w:rsidRDefault="00890164" w:rsidP="00DD2F95">
      <w:pPr>
        <w:spacing w:after="0" w:line="192" w:lineRule="auto"/>
        <w:rPr>
          <w:sz w:val="16"/>
          <w:szCs w:val="16"/>
        </w:rPr>
      </w:pPr>
      <w:r w:rsidRPr="00890164">
        <w:rPr>
          <w:sz w:val="16"/>
          <w:szCs w:val="16"/>
        </w:rPr>
        <w:t>Insert into DEPARTMENT (ABBREVIATION</w:t>
      </w:r>
      <w:proofErr w:type="gramStart"/>
      <w:r w:rsidRPr="00890164">
        <w:rPr>
          <w:sz w:val="16"/>
          <w:szCs w:val="16"/>
        </w:rPr>
        <w:t>,WEBSITE</w:t>
      </w:r>
      <w:proofErr w:type="gramEnd"/>
      <w:r w:rsidRPr="00890164">
        <w:rPr>
          <w:sz w:val="16"/>
          <w:szCs w:val="16"/>
        </w:rPr>
        <w:t>_ADDRESS,FULL_NAME,HEAD_PROF_NET_ID) values ('</w:t>
      </w:r>
      <w:proofErr w:type="spellStart"/>
      <w:r w:rsidRPr="00890164">
        <w:rPr>
          <w:sz w:val="16"/>
          <w:szCs w:val="16"/>
        </w:rPr>
        <w:t>jindal</w:t>
      </w:r>
      <w:proofErr w:type="spellEnd"/>
      <w:r w:rsidRPr="00890164">
        <w:rPr>
          <w:sz w:val="16"/>
          <w:szCs w:val="16"/>
        </w:rPr>
        <w:t>','jindal.utdallas.</w:t>
      </w:r>
      <w:proofErr w:type="spellStart"/>
      <w:r w:rsidRPr="00890164">
        <w:rPr>
          <w:sz w:val="16"/>
          <w:szCs w:val="16"/>
        </w:rPr>
        <w:t>edu</w:t>
      </w:r>
      <w:proofErr w:type="spellEnd"/>
      <w:r w:rsidRPr="00890164">
        <w:rPr>
          <w:sz w:val="16"/>
          <w:szCs w:val="16"/>
        </w:rPr>
        <w:t>','</w:t>
      </w:r>
      <w:proofErr w:type="spellStart"/>
      <w:r w:rsidRPr="00890164">
        <w:rPr>
          <w:sz w:val="16"/>
          <w:szCs w:val="16"/>
        </w:rPr>
        <w:t>naveen</w:t>
      </w:r>
      <w:proofErr w:type="spellEnd"/>
      <w:r w:rsidRPr="00890164">
        <w:rPr>
          <w:sz w:val="16"/>
          <w:szCs w:val="16"/>
        </w:rPr>
        <w:t xml:space="preserve"> jindal','10001');</w:t>
      </w:r>
    </w:p>
    <w:p w14:paraId="3398A188" w14:textId="77777777" w:rsidR="00890164" w:rsidRPr="00890164" w:rsidRDefault="00890164" w:rsidP="00DD2F95">
      <w:pPr>
        <w:spacing w:after="0" w:line="192" w:lineRule="auto"/>
        <w:rPr>
          <w:sz w:val="16"/>
          <w:szCs w:val="16"/>
        </w:rPr>
      </w:pPr>
      <w:r w:rsidRPr="00890164">
        <w:rPr>
          <w:sz w:val="16"/>
          <w:szCs w:val="16"/>
        </w:rPr>
        <w:t>REM INSERTING into PEOPLE</w:t>
      </w:r>
    </w:p>
    <w:p w14:paraId="0179AD76" w14:textId="77777777" w:rsidR="00890164" w:rsidRPr="00890164" w:rsidRDefault="00890164" w:rsidP="00DD2F95">
      <w:pPr>
        <w:spacing w:after="0" w:line="192" w:lineRule="auto"/>
        <w:rPr>
          <w:sz w:val="16"/>
          <w:szCs w:val="16"/>
        </w:rPr>
      </w:pPr>
      <w:proofErr w:type="gramStart"/>
      <w:r w:rsidRPr="00890164">
        <w:rPr>
          <w:sz w:val="16"/>
          <w:szCs w:val="16"/>
        </w:rPr>
        <w:lastRenderedPageBreak/>
        <w:t>SET DEFINE</w:t>
      </w:r>
      <w:proofErr w:type="gramEnd"/>
      <w:r w:rsidRPr="00890164">
        <w:rPr>
          <w:sz w:val="16"/>
          <w:szCs w:val="16"/>
        </w:rPr>
        <w:t xml:space="preserve"> OFF;</w:t>
      </w:r>
    </w:p>
    <w:p w14:paraId="34002D2F"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 xml:space="preserve">_NUMBER,DOB,EMAIL,LAST_NAME,MIDDLE_NAME,FIRST_NAME,ZIP_CODE,STATE,CITY,STREET) values ('10000',9794945368,to_date('10-MAY-66','DD-MON-RR'),'Integer.aliquam@odiosempercursus.net','Kyle','Anika','Macaulay',50770,'dolor,','richardson','Ap #539-4098 </w:t>
      </w:r>
      <w:proofErr w:type="spellStart"/>
      <w:r w:rsidRPr="00890164">
        <w:rPr>
          <w:sz w:val="16"/>
          <w:szCs w:val="16"/>
        </w:rPr>
        <w:t>Enim</w:t>
      </w:r>
      <w:proofErr w:type="spellEnd"/>
      <w:r w:rsidRPr="00890164">
        <w:rPr>
          <w:sz w:val="16"/>
          <w:szCs w:val="16"/>
        </w:rPr>
        <w:t xml:space="preserve"> Rd.');</w:t>
      </w:r>
    </w:p>
    <w:p w14:paraId="05D22917"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 xml:space="preserve">_NUMBER,DOB,EMAIL,LAST_NAME,MIDDLE_NAME,FIRST_NAME,ZIP_CODE,STATE,CITY,STREET) values ('10001',7646068009,to_date('29-DEC-80','DD-MON-RR'),'malesuada@nonjusto.edu','Octavia','Colette','Cain',28674,'et','metus.','195-9801 </w:t>
      </w:r>
      <w:proofErr w:type="spellStart"/>
      <w:r w:rsidRPr="00890164">
        <w:rPr>
          <w:sz w:val="16"/>
          <w:szCs w:val="16"/>
        </w:rPr>
        <w:t>Eu</w:t>
      </w:r>
      <w:proofErr w:type="spellEnd"/>
      <w:r w:rsidRPr="00890164">
        <w:rPr>
          <w:sz w:val="16"/>
          <w:szCs w:val="16"/>
        </w:rPr>
        <w:t xml:space="preserve"> Street');</w:t>
      </w:r>
    </w:p>
    <w:p w14:paraId="6A7EFB22"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_NUMBER,DOB,EMAIL,LAST_NAME,MIDDLE_NAME,FIRST_NAME,ZIP_CODE,STATE,CITY,STREET) values ('10002',4679403209,to_date('29-JUL-89','DD-MON-RR'),'ipsum.sodales.purus@ultriciessem.com','Len','Constance','Amos',77697,'Fusce','Nam','P.O. Box 783, 300 Parturient Rd.');</w:t>
      </w:r>
    </w:p>
    <w:p w14:paraId="24752A26"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_NUMBER,DOB,EMAIL,LAST_NAME,MIDDLE_NAME,FIRST_NAME,ZIP_CODE,STATE,CITY,STREET) values ('10003',8093631451,to_date('07-NOV-68','DD-MON-RR'),'vulputate@nullaat.org','Jessamine','Kuame','Barbara',86154,'Ut','Quisque','7609 Massa Av.');</w:t>
      </w:r>
    </w:p>
    <w:p w14:paraId="3DDEA70E"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 xml:space="preserve">_NUMBER,DOB,EMAIL,LAST_NAME,MIDDLE_NAME,FIRST_NAME,ZIP_CODE,STATE,CITY,STREET) values ('10004',9623972233,to_date('24-OCT-82','DD-MON-RR'),'quis.tristique.ac@urnaetarcu.com','Lars','Ora','Omar',27179,'nec','consequat','Ap #441-4307 </w:t>
      </w:r>
      <w:proofErr w:type="spellStart"/>
      <w:r w:rsidRPr="00890164">
        <w:rPr>
          <w:sz w:val="16"/>
          <w:szCs w:val="16"/>
        </w:rPr>
        <w:t>Aliquam</w:t>
      </w:r>
      <w:proofErr w:type="spellEnd"/>
      <w:r w:rsidRPr="00890164">
        <w:rPr>
          <w:sz w:val="16"/>
          <w:szCs w:val="16"/>
        </w:rPr>
        <w:t xml:space="preserve"> Rd.');</w:t>
      </w:r>
    </w:p>
    <w:p w14:paraId="21BBA738"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 xml:space="preserve">_NUMBER,DOB,EMAIL,LAST_NAME,MIDDLE_NAME,FIRST_NAME,ZIP_CODE,STATE,CITY,STREET) values ('10005',7096694203,to_date('12-MAR-88','DD-MON-RR'),'nonummy.ac.feugiat@VivamusnisiMauris.net','MacKenzie','Dorian','Galena',74354,'faucibus','amet,','6225 </w:t>
      </w:r>
      <w:proofErr w:type="spellStart"/>
      <w:r w:rsidRPr="00890164">
        <w:rPr>
          <w:sz w:val="16"/>
          <w:szCs w:val="16"/>
        </w:rPr>
        <w:t>Turpis</w:t>
      </w:r>
      <w:proofErr w:type="spellEnd"/>
      <w:r w:rsidRPr="00890164">
        <w:rPr>
          <w:sz w:val="16"/>
          <w:szCs w:val="16"/>
        </w:rPr>
        <w:t>. Street');</w:t>
      </w:r>
    </w:p>
    <w:p w14:paraId="370ACEBC"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 xml:space="preserve">_NUMBER,DOB,EMAIL,LAST_NAME,MIDDLE_NAME,FIRST_NAME,ZIP_CODE,STATE,CITY,STREET) values ('10006',1744581562,to_date('10-AUG-88','DD-MON-RR'),'molestie@habitant.com','Calista','Hector','Guy',71655,'enim','ante','4726 </w:t>
      </w:r>
      <w:proofErr w:type="spellStart"/>
      <w:r w:rsidRPr="00890164">
        <w:rPr>
          <w:sz w:val="16"/>
          <w:szCs w:val="16"/>
        </w:rPr>
        <w:t>Ornare</w:t>
      </w:r>
      <w:proofErr w:type="spellEnd"/>
      <w:r w:rsidRPr="00890164">
        <w:rPr>
          <w:sz w:val="16"/>
          <w:szCs w:val="16"/>
        </w:rPr>
        <w:t>, St.');</w:t>
      </w:r>
    </w:p>
    <w:p w14:paraId="34A9CF66"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 xml:space="preserve">_NUMBER,DOB,EMAIL,LAST_NAME,MIDDLE_NAME,FIRST_NAME,ZIP_CODE,STATE,CITY,STREET) values ('10007',6710466155,to_date('27-AUG-96','DD-MON-RR'),'volutpat.Nulla.dignissim@lorem.net','Quinlan','Paloma','Melvin',82507,'vel','urna.','Ap #859-5261 </w:t>
      </w:r>
      <w:proofErr w:type="spellStart"/>
      <w:r w:rsidRPr="00890164">
        <w:rPr>
          <w:sz w:val="16"/>
          <w:szCs w:val="16"/>
        </w:rPr>
        <w:t>Posuere</w:t>
      </w:r>
      <w:proofErr w:type="spellEnd"/>
      <w:r w:rsidRPr="00890164">
        <w:rPr>
          <w:sz w:val="16"/>
          <w:szCs w:val="16"/>
        </w:rPr>
        <w:t xml:space="preserve"> Avenue');</w:t>
      </w:r>
    </w:p>
    <w:p w14:paraId="7186525F"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 xml:space="preserve">_NUMBER,DOB,EMAIL,LAST_NAME,MIDDLE_NAME,FIRST_NAME,ZIP_CODE,STATE,CITY,STREET) values ('10008',9079109614,to_date('24-JUN-84','DD-MON-RR'),'elit.a.feugiat@diam.edu','Gregory','Robin','Tarik',73220,'elementum,','mollis','5387 </w:t>
      </w:r>
      <w:proofErr w:type="spellStart"/>
      <w:r w:rsidRPr="00890164">
        <w:rPr>
          <w:sz w:val="16"/>
          <w:szCs w:val="16"/>
        </w:rPr>
        <w:t>Erat</w:t>
      </w:r>
      <w:proofErr w:type="spellEnd"/>
      <w:r w:rsidRPr="00890164">
        <w:rPr>
          <w:sz w:val="16"/>
          <w:szCs w:val="16"/>
        </w:rPr>
        <w:t xml:space="preserve"> Av.');</w:t>
      </w:r>
    </w:p>
    <w:p w14:paraId="4912E9F1"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_NUMBER,DOB,EMAIL,LAST_NAME,MIDDLE_NAME,FIRST_NAME,ZIP_CODE,STATE,CITY,STREET) values ('10009',5341545593,to_date('21-OCT-69','DD-MON-RR'),'a@magnisdisparturient.edu','Keegan','Lucas','Neville',97940,'mi.','Praesent','202-2083 Ligula St.');</w:t>
      </w:r>
    </w:p>
    <w:p w14:paraId="75A59DE3"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 xml:space="preserve">_NUMBER,DOB,EMAIL,LAST_NAME,MIDDLE_NAME,FIRST_NAME,ZIP_CODE,STATE,CITY,STREET) values ('10010',8078842027,to_date('04-MAR-79','DD-MON-RR'),'interdum.Sed@Duiselementumdui.edu','Giacomo','Pamela','Plato',93252,'quis','nisi','9256 </w:t>
      </w:r>
      <w:proofErr w:type="spellStart"/>
      <w:r w:rsidRPr="00890164">
        <w:rPr>
          <w:sz w:val="16"/>
          <w:szCs w:val="16"/>
        </w:rPr>
        <w:t>Morbi</w:t>
      </w:r>
      <w:proofErr w:type="spellEnd"/>
      <w:r w:rsidRPr="00890164">
        <w:rPr>
          <w:sz w:val="16"/>
          <w:szCs w:val="16"/>
        </w:rPr>
        <w:t xml:space="preserve"> St.');</w:t>
      </w:r>
    </w:p>
    <w:p w14:paraId="6DA6F769"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 xml:space="preserve">_NUMBER,DOB,EMAIL,LAST_NAME,MIDDLE_NAME,FIRST_NAME,ZIP_CODE,STATE,CITY,STREET) values ('10011',7755056944,to_date('04-MAY-94','DD-MON-RR'),'magnis@ametornare.net','Ann','Rajah','Olympia',19712,'amet,','rhoncus','P.O. Box 389, 8037 </w:t>
      </w:r>
      <w:proofErr w:type="spellStart"/>
      <w:r w:rsidRPr="00890164">
        <w:rPr>
          <w:sz w:val="16"/>
          <w:szCs w:val="16"/>
        </w:rPr>
        <w:t>Nibh</w:t>
      </w:r>
      <w:proofErr w:type="spellEnd"/>
      <w:r w:rsidRPr="00890164">
        <w:rPr>
          <w:sz w:val="16"/>
          <w:szCs w:val="16"/>
        </w:rPr>
        <w:t xml:space="preserve"> Road');</w:t>
      </w:r>
    </w:p>
    <w:p w14:paraId="396E715A"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 xml:space="preserve">_NUMBER,DOB,EMAIL,LAST_NAME,MIDDLE_NAME,FIRST_NAME,ZIP_CODE,STATE,CITY,STREET) values ('10012',6458824042,to_date('29-NOV-96','DD-MON-RR'),'Integer.sem.elit@placeratCras.org','Nyssa','Candice','Marshall',99776,'Sed','lacus.','Ap #399-2450 </w:t>
      </w:r>
      <w:proofErr w:type="spellStart"/>
      <w:r w:rsidRPr="00890164">
        <w:rPr>
          <w:sz w:val="16"/>
          <w:szCs w:val="16"/>
        </w:rPr>
        <w:t>Sollicitudin</w:t>
      </w:r>
      <w:proofErr w:type="spellEnd"/>
      <w:r w:rsidRPr="00890164">
        <w:rPr>
          <w:sz w:val="16"/>
          <w:szCs w:val="16"/>
        </w:rPr>
        <w:t xml:space="preserve"> Avenue');</w:t>
      </w:r>
    </w:p>
    <w:p w14:paraId="5CFF6D6C"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 xml:space="preserve">_NUMBER,DOB,EMAIL,LAST_NAME,MIDDLE_NAME,FIRST_NAME,ZIP_CODE,STATE,CITY,STREET) values ('10013',4480589197,to_date('25-SEP-82','DD-MON-RR'),'ac.mattis@duiCumsociis.net','Basia','Veda','Brenden',85361,'enim','consectetuer','9675 </w:t>
      </w:r>
      <w:proofErr w:type="spellStart"/>
      <w:r w:rsidRPr="00890164">
        <w:rPr>
          <w:sz w:val="16"/>
          <w:szCs w:val="16"/>
        </w:rPr>
        <w:t>Elit</w:t>
      </w:r>
      <w:proofErr w:type="spellEnd"/>
      <w:r w:rsidRPr="00890164">
        <w:rPr>
          <w:sz w:val="16"/>
          <w:szCs w:val="16"/>
        </w:rPr>
        <w:t>. Street');</w:t>
      </w:r>
    </w:p>
    <w:p w14:paraId="4E15BF5F"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 xml:space="preserve">_NUMBER,DOB,EMAIL,LAST_NAME,MIDDLE_NAME,FIRST_NAME,ZIP_CODE,STATE,CITY,STREET) values ('10014',9525385051,to_date('18-SEP-90','DD-MON-RR'),'Aliquam@sociisnatoque.com','Hollee','Adam','Kimberly',91637,'posuere','richardson','Ap #682-4428 </w:t>
      </w:r>
      <w:proofErr w:type="spellStart"/>
      <w:r w:rsidRPr="00890164">
        <w:rPr>
          <w:sz w:val="16"/>
          <w:szCs w:val="16"/>
        </w:rPr>
        <w:t>Quisque</w:t>
      </w:r>
      <w:proofErr w:type="spellEnd"/>
      <w:r w:rsidRPr="00890164">
        <w:rPr>
          <w:sz w:val="16"/>
          <w:szCs w:val="16"/>
        </w:rPr>
        <w:t xml:space="preserve"> Av.');</w:t>
      </w:r>
    </w:p>
    <w:p w14:paraId="335B7202"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 xml:space="preserve">_NUMBER,DOB,EMAIL,LAST_NAME,MIDDLE_NAME,FIRST_NAME,ZIP_CODE,STATE,CITY,STREET) values ('10015',3906030883,to_date('25-OCT-67','DD-MON-RR'),'nibh@nisl.com','Ethan','Daniel','Imani',97968,'ultrices','tempus','839-5728 </w:t>
      </w:r>
      <w:proofErr w:type="spellStart"/>
      <w:r w:rsidRPr="00890164">
        <w:rPr>
          <w:sz w:val="16"/>
          <w:szCs w:val="16"/>
        </w:rPr>
        <w:t>Quis</w:t>
      </w:r>
      <w:proofErr w:type="spellEnd"/>
      <w:r w:rsidRPr="00890164">
        <w:rPr>
          <w:sz w:val="16"/>
          <w:szCs w:val="16"/>
        </w:rPr>
        <w:t xml:space="preserve"> St.');</w:t>
      </w:r>
    </w:p>
    <w:p w14:paraId="5631900A"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 xml:space="preserve">_NUMBER,DOB,EMAIL,LAST_NAME,MIDDLE_NAME,FIRST_NAME,ZIP_CODE,STATE,CITY,STREET) values ('10016',3466817983,to_date('28-DEC-99','DD-MON-RR'),'placerat.eget@Donecnibhenim.ca','Desirae','Xander','Tad',38752,'est','posuere','P.O. Box 419, 8768 </w:t>
      </w:r>
      <w:proofErr w:type="spellStart"/>
      <w:r w:rsidRPr="00890164">
        <w:rPr>
          <w:sz w:val="16"/>
          <w:szCs w:val="16"/>
        </w:rPr>
        <w:t>Donec</w:t>
      </w:r>
      <w:proofErr w:type="spellEnd"/>
      <w:r w:rsidRPr="00890164">
        <w:rPr>
          <w:sz w:val="16"/>
          <w:szCs w:val="16"/>
        </w:rPr>
        <w:t xml:space="preserve"> St.');</w:t>
      </w:r>
    </w:p>
    <w:p w14:paraId="466FBD41"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 xml:space="preserve">_NUMBER,DOB,EMAIL,LAST_NAME,MIDDLE_NAME,FIRST_NAME,ZIP_CODE,STATE,CITY,STREET) values ('10017',2527550400,to_date('12-JUL-78','DD-MON-RR'),'Sed.eget@non.com','Uta','Gannon','Kylan',81252,'Cras','vel','538-5899 </w:t>
      </w:r>
      <w:proofErr w:type="spellStart"/>
      <w:r w:rsidRPr="00890164">
        <w:rPr>
          <w:sz w:val="16"/>
          <w:szCs w:val="16"/>
        </w:rPr>
        <w:t>Felis</w:t>
      </w:r>
      <w:proofErr w:type="spellEnd"/>
      <w:r w:rsidRPr="00890164">
        <w:rPr>
          <w:sz w:val="16"/>
          <w:szCs w:val="16"/>
        </w:rPr>
        <w:t>, St.');</w:t>
      </w:r>
    </w:p>
    <w:p w14:paraId="47BC367D"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 xml:space="preserve">_NUMBER,DOB,EMAIL,LAST_NAME,MIDDLE_NAME,FIRST_NAME,ZIP_CODE,STATE,CITY,STREET) values ('10018',3268042834,to_date('06-JAN-88','DD-MON-RR'),'turpis.In@massaVestibulumaccumsan.org','Dai','Tasha','Kristen',56138,'pede,','leo','Ap #799-9941 </w:t>
      </w:r>
      <w:proofErr w:type="spellStart"/>
      <w:r w:rsidRPr="00890164">
        <w:rPr>
          <w:sz w:val="16"/>
          <w:szCs w:val="16"/>
        </w:rPr>
        <w:t>Odio</w:t>
      </w:r>
      <w:proofErr w:type="spellEnd"/>
      <w:r w:rsidRPr="00890164">
        <w:rPr>
          <w:sz w:val="16"/>
          <w:szCs w:val="16"/>
        </w:rPr>
        <w:t xml:space="preserve"> Avenue');</w:t>
      </w:r>
    </w:p>
    <w:p w14:paraId="1A832504"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 xml:space="preserve">_NUMBER,DOB,EMAIL,LAST_NAME,MIDDLE_NAME,FIRST_NAME,ZIP_CODE,STATE,CITY,STREET) values ('10019',7932626804,to_date('16-JUL-79','DD-MON-RR'),'tortor.dictum@dolordapibusgravida.co.uk','Sean','Orson','Colleen',21010,'Maecenas','justo','2425 </w:t>
      </w:r>
      <w:proofErr w:type="spellStart"/>
      <w:r w:rsidRPr="00890164">
        <w:rPr>
          <w:sz w:val="16"/>
          <w:szCs w:val="16"/>
        </w:rPr>
        <w:t>Metus</w:t>
      </w:r>
      <w:proofErr w:type="spellEnd"/>
      <w:r w:rsidRPr="00890164">
        <w:rPr>
          <w:sz w:val="16"/>
          <w:szCs w:val="16"/>
        </w:rPr>
        <w:t xml:space="preserve"> Street');</w:t>
      </w:r>
    </w:p>
    <w:p w14:paraId="342FC87F"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 xml:space="preserve">_NUMBER,DOB,EMAIL,LAST_NAME,MIDDLE_NAME,FIRST_NAME,ZIP_CODE,STATE,CITY,STREET) values ('10020',5885979843,to_date('17-MAY-97','DD-MON-RR'),'non.justo.Proin@eget.ca','Nicholas','Sybill','Price',60834,'vel,','eleifend','Ap #608-6136 </w:t>
      </w:r>
      <w:proofErr w:type="spellStart"/>
      <w:r w:rsidRPr="00890164">
        <w:rPr>
          <w:sz w:val="16"/>
          <w:szCs w:val="16"/>
        </w:rPr>
        <w:t>Donec</w:t>
      </w:r>
      <w:proofErr w:type="spellEnd"/>
      <w:r w:rsidRPr="00890164">
        <w:rPr>
          <w:sz w:val="16"/>
          <w:szCs w:val="16"/>
        </w:rPr>
        <w:t xml:space="preserve"> Rd.');</w:t>
      </w:r>
    </w:p>
    <w:p w14:paraId="282B72E6" w14:textId="77777777" w:rsidR="00890164" w:rsidRPr="00890164" w:rsidRDefault="00890164" w:rsidP="00DD2F95">
      <w:pPr>
        <w:spacing w:after="0" w:line="192" w:lineRule="auto"/>
        <w:rPr>
          <w:sz w:val="16"/>
          <w:szCs w:val="16"/>
        </w:rPr>
      </w:pPr>
      <w:r w:rsidRPr="00890164">
        <w:rPr>
          <w:sz w:val="16"/>
          <w:szCs w:val="16"/>
        </w:rPr>
        <w:lastRenderedPageBreak/>
        <w:t>Insert into PEOPLE (NET_ID</w:t>
      </w:r>
      <w:proofErr w:type="gramStart"/>
      <w:r w:rsidRPr="00890164">
        <w:rPr>
          <w:sz w:val="16"/>
          <w:szCs w:val="16"/>
        </w:rPr>
        <w:t>,PHONE</w:t>
      </w:r>
      <w:proofErr w:type="gramEnd"/>
      <w:r w:rsidRPr="00890164">
        <w:rPr>
          <w:sz w:val="16"/>
          <w:szCs w:val="16"/>
        </w:rPr>
        <w:t xml:space="preserve">_NUMBER,DOB,EMAIL,LAST_NAME,MIDDLE_NAME,FIRST_NAME,ZIP_CODE,STATE,CITY,STREET) values ('10021',5835444091,to_date('30-AUG-76','DD-MON-RR'),'cursus@turpisegestasFusce.org','Howard','Iris','Thomas',76081,'molestie','Integer','P.O. Box 645, 3402 </w:t>
      </w:r>
      <w:proofErr w:type="spellStart"/>
      <w:r w:rsidRPr="00890164">
        <w:rPr>
          <w:sz w:val="16"/>
          <w:szCs w:val="16"/>
        </w:rPr>
        <w:t>Enim</w:t>
      </w:r>
      <w:proofErr w:type="spellEnd"/>
      <w:r w:rsidRPr="00890164">
        <w:rPr>
          <w:sz w:val="16"/>
          <w:szCs w:val="16"/>
        </w:rPr>
        <w:t xml:space="preserve"> Av.');</w:t>
      </w:r>
    </w:p>
    <w:p w14:paraId="25E3B554"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_NUMBER,DOB,EMAIL,LAST_NAME,MIDDLE_NAME,FIRST_NAME,ZIP_CODE,STATE,CITY,STREET) values ('10022',5949135790,to_date('15-FEB-82','DD-MON-RR'),'nisl@auctor.org','Teagan','Madonna','Chelsea',19468,'in','lacus.','P.O. Box 102, 8051 Non Street');</w:t>
      </w:r>
    </w:p>
    <w:p w14:paraId="2BB00DD7"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 xml:space="preserve">_NUMBER,DOB,EMAIL,LAST_NAME,MIDDLE_NAME,FIRST_NAME,ZIP_CODE,STATE,CITY,STREET) values ('10023',8215582136,to_date('02-NOV-63','DD-MON-RR'),'vel.vulputate@Crasconvallisconvallis.ca','Kelly','Maris','Julie',86541,'Suspendisse','ultricies','Ap #995-2285 </w:t>
      </w:r>
      <w:proofErr w:type="spellStart"/>
      <w:r w:rsidRPr="00890164">
        <w:rPr>
          <w:sz w:val="16"/>
          <w:szCs w:val="16"/>
        </w:rPr>
        <w:t>Tincidunt</w:t>
      </w:r>
      <w:proofErr w:type="spellEnd"/>
      <w:r w:rsidRPr="00890164">
        <w:rPr>
          <w:sz w:val="16"/>
          <w:szCs w:val="16"/>
        </w:rPr>
        <w:t xml:space="preserve"> Av.');</w:t>
      </w:r>
    </w:p>
    <w:p w14:paraId="1C0FBF09"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 xml:space="preserve">_NUMBER,DOB,EMAIL,LAST_NAME,MIDDLE_NAME,FIRST_NAME,ZIP_CODE,STATE,CITY,STREET) values ('10024',6976103532,to_date('25-JUN-87','DD-MON-RR'),'neque.tellus@posuereatvelit.edu','Florence','Slade','Aaron',52855,'sagittis','Nullam','146-7306 </w:t>
      </w:r>
      <w:proofErr w:type="spellStart"/>
      <w:r w:rsidRPr="00890164">
        <w:rPr>
          <w:sz w:val="16"/>
          <w:szCs w:val="16"/>
        </w:rPr>
        <w:t>Facilisis</w:t>
      </w:r>
      <w:proofErr w:type="spellEnd"/>
      <w:r w:rsidRPr="00890164">
        <w:rPr>
          <w:sz w:val="16"/>
          <w:szCs w:val="16"/>
        </w:rPr>
        <w:t xml:space="preserve"> Rd.');</w:t>
      </w:r>
    </w:p>
    <w:p w14:paraId="23206C27"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 xml:space="preserve">_NUMBER,DOB,EMAIL,LAST_NAME,MIDDLE_NAME,FIRST_NAME,ZIP_CODE,STATE,CITY,STREET) values ('10025',3744481601,to_date('31-AUG-84','DD-MON-RR'),'dui@nisia.edu','Aimee','Yuli','Eaton',32796,'non','nec,','P.O. Box 544, 8626 </w:t>
      </w:r>
      <w:proofErr w:type="spellStart"/>
      <w:r w:rsidRPr="00890164">
        <w:rPr>
          <w:sz w:val="16"/>
          <w:szCs w:val="16"/>
        </w:rPr>
        <w:t>Est</w:t>
      </w:r>
      <w:proofErr w:type="spellEnd"/>
      <w:r w:rsidRPr="00890164">
        <w:rPr>
          <w:sz w:val="16"/>
          <w:szCs w:val="16"/>
        </w:rPr>
        <w:t xml:space="preserve"> Ave');</w:t>
      </w:r>
    </w:p>
    <w:p w14:paraId="2DE1CA45"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 xml:space="preserve">_NUMBER,DOB,EMAIL,LAST_NAME,MIDDLE_NAME,FIRST_NAME,ZIP_CODE,STATE,CITY,STREET) values ('10026',6660449189,to_date('28-OCT-72','DD-MON-RR'),'facilisis@auctorodio.net','Myra','Brett','Kalia',66481,'sodales','richardson','960-6555 </w:t>
      </w:r>
      <w:proofErr w:type="spellStart"/>
      <w:r w:rsidRPr="00890164">
        <w:rPr>
          <w:sz w:val="16"/>
          <w:szCs w:val="16"/>
        </w:rPr>
        <w:t>Commodo</w:t>
      </w:r>
      <w:proofErr w:type="spellEnd"/>
      <w:r w:rsidRPr="00890164">
        <w:rPr>
          <w:sz w:val="16"/>
          <w:szCs w:val="16"/>
        </w:rPr>
        <w:t xml:space="preserve"> Ave');</w:t>
      </w:r>
    </w:p>
    <w:p w14:paraId="4A197216"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 xml:space="preserve">_NUMBER,DOB,EMAIL,LAST_NAME,MIDDLE_NAME,FIRST_NAME,ZIP_CODE,STATE,CITY,STREET) values ('10027',2409216053,to_date('30-NOV-94','DD-MON-RR'),'est.Mauris@vitae.co.uk','Raja','Abbot','Tanisha',10593,'Nullam','ut','Ap #313-2053 </w:t>
      </w:r>
      <w:proofErr w:type="spellStart"/>
      <w:r w:rsidRPr="00890164">
        <w:rPr>
          <w:sz w:val="16"/>
          <w:szCs w:val="16"/>
        </w:rPr>
        <w:t>Lorem</w:t>
      </w:r>
      <w:proofErr w:type="spellEnd"/>
      <w:r w:rsidRPr="00890164">
        <w:rPr>
          <w:sz w:val="16"/>
          <w:szCs w:val="16"/>
        </w:rPr>
        <w:t xml:space="preserve"> Av.');</w:t>
      </w:r>
    </w:p>
    <w:p w14:paraId="4D3A9899"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 xml:space="preserve">_NUMBER,DOB,EMAIL,LAST_NAME,MIDDLE_NAME,FIRST_NAME,ZIP_CODE,STATE,CITY,STREET) values ('10028',9815365151,to_date('02-MAY-76','DD-MON-RR'),'vulputate@ipsum.org','Kay','Raven','Rana',82180,'tincidunt','nibh','2364 </w:t>
      </w:r>
      <w:proofErr w:type="spellStart"/>
      <w:r w:rsidRPr="00890164">
        <w:rPr>
          <w:sz w:val="16"/>
          <w:szCs w:val="16"/>
        </w:rPr>
        <w:t>Tellus</w:t>
      </w:r>
      <w:proofErr w:type="spellEnd"/>
      <w:r w:rsidRPr="00890164">
        <w:rPr>
          <w:sz w:val="16"/>
          <w:szCs w:val="16"/>
        </w:rPr>
        <w:t>. St.');</w:t>
      </w:r>
    </w:p>
    <w:p w14:paraId="5BFD00EB"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 xml:space="preserve">_NUMBER,DOB,EMAIL,LAST_NAME,MIDDLE_NAME,FIRST_NAME,ZIP_CODE,STATE,CITY,STREET) values ('10029',8576407113,to_date('14-SEP-88','DD-MON-RR'),'lectus.ante@justo.co.uk','Ifeoma','Zeph','Haviva',73618,'at,','tempus','916-5884 </w:t>
      </w:r>
      <w:proofErr w:type="spellStart"/>
      <w:r w:rsidRPr="00890164">
        <w:rPr>
          <w:sz w:val="16"/>
          <w:szCs w:val="16"/>
        </w:rPr>
        <w:t>Fusce</w:t>
      </w:r>
      <w:proofErr w:type="spellEnd"/>
      <w:r w:rsidRPr="00890164">
        <w:rPr>
          <w:sz w:val="16"/>
          <w:szCs w:val="16"/>
        </w:rPr>
        <w:t xml:space="preserve"> Ave');</w:t>
      </w:r>
    </w:p>
    <w:p w14:paraId="14192153"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 xml:space="preserve">_NUMBER,DOB,EMAIL,LAST_NAME,MIDDLE_NAME,FIRST_NAME,ZIP_CODE,STATE,CITY,STREET) values ('10030',5698328774,to_date('29-MAY-80','DD-MON-RR'),'Aenean@aliquet.com','Dorian','Giselle','Basil',27168,'amet,','sit','P.O. Box 916, 7093 </w:t>
      </w:r>
      <w:proofErr w:type="spellStart"/>
      <w:r w:rsidRPr="00890164">
        <w:rPr>
          <w:sz w:val="16"/>
          <w:szCs w:val="16"/>
        </w:rPr>
        <w:t>Auctor</w:t>
      </w:r>
      <w:proofErr w:type="spellEnd"/>
      <w:r w:rsidRPr="00890164">
        <w:rPr>
          <w:sz w:val="16"/>
          <w:szCs w:val="16"/>
        </w:rPr>
        <w:t xml:space="preserve"> St.');</w:t>
      </w:r>
    </w:p>
    <w:p w14:paraId="23201A7C"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_NUMBER,DOB,EMAIL,LAST_NAME,MIDDLE_NAME,FIRST_NAME,ZIP_CODE,STATE,CITY,STREET) values ('10031',9949938391,to_date('20-OCT-69','DD-MON-RR'),'sem.vitae.aliquam@vulputaterisusa.net','Nadine','Nicole','Chandler',43721,'Quisque','Pellentesque','Ap #537-8801 Purus St.');</w:t>
      </w:r>
    </w:p>
    <w:p w14:paraId="21A4DCC4"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 xml:space="preserve">_NUMBER,DOB,EMAIL,LAST_NAME,MIDDLE_NAME,FIRST_NAME,ZIP_CODE,STATE,CITY,STREET) values ('10032',3454204086,to_date('29-AUG-79','DD-MON-RR'),'Proin@eratvolutpatNulla.net','Ralph','Steel','Reece',41766,'erat','Fusce','Ap #248-1897 </w:t>
      </w:r>
      <w:proofErr w:type="spellStart"/>
      <w:r w:rsidRPr="00890164">
        <w:rPr>
          <w:sz w:val="16"/>
          <w:szCs w:val="16"/>
        </w:rPr>
        <w:t>Rhoncus</w:t>
      </w:r>
      <w:proofErr w:type="spellEnd"/>
      <w:r w:rsidRPr="00890164">
        <w:rPr>
          <w:sz w:val="16"/>
          <w:szCs w:val="16"/>
        </w:rPr>
        <w:t>. Avenue');</w:t>
      </w:r>
    </w:p>
    <w:p w14:paraId="4CB61D40"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 xml:space="preserve">_NUMBER,DOB,EMAIL,LAST_NAME,MIDDLE_NAME,FIRST_NAME,ZIP_CODE,STATE,CITY,STREET) values ('10033',7748002621,to_date('04-SEP-89','DD-MON-RR'),'dis@sollicitudincommodo.co.uk','Meghan','Kiayada','Lacota',30560,'tellus','odio.','Ap #598-4352 </w:t>
      </w:r>
      <w:proofErr w:type="spellStart"/>
      <w:r w:rsidRPr="00890164">
        <w:rPr>
          <w:sz w:val="16"/>
          <w:szCs w:val="16"/>
        </w:rPr>
        <w:t>Arcu</w:t>
      </w:r>
      <w:proofErr w:type="spellEnd"/>
      <w:r w:rsidRPr="00890164">
        <w:rPr>
          <w:sz w:val="16"/>
          <w:szCs w:val="16"/>
        </w:rPr>
        <w:t xml:space="preserve"> Ave');</w:t>
      </w:r>
    </w:p>
    <w:p w14:paraId="018CF61F"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 xml:space="preserve">_NUMBER,DOB,EMAIL,LAST_NAME,MIDDLE_NAME,FIRST_NAME,ZIP_CODE,STATE,CITY,STREET) values ('10034',8767074421,to_date('01-JUN-84','DD-MON-RR'),'consectetuer.ipsum.nunc@sollicitudina.ca','Sacha','Ivan','Kai',63633,'amet','aliquet','9153 </w:t>
      </w:r>
      <w:proofErr w:type="spellStart"/>
      <w:r w:rsidRPr="00890164">
        <w:rPr>
          <w:sz w:val="16"/>
          <w:szCs w:val="16"/>
        </w:rPr>
        <w:t>Eleifend</w:t>
      </w:r>
      <w:proofErr w:type="spellEnd"/>
      <w:r w:rsidRPr="00890164">
        <w:rPr>
          <w:sz w:val="16"/>
          <w:szCs w:val="16"/>
        </w:rPr>
        <w:t xml:space="preserve"> Street');</w:t>
      </w:r>
    </w:p>
    <w:p w14:paraId="17CABCE2"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 xml:space="preserve">_NUMBER,DOB,EMAIL,LAST_NAME,MIDDLE_NAME,FIRST_NAME,ZIP_CODE,STATE,CITY,STREET) values ('10035',1306800869,to_date('23-JUN-81','DD-MON-RR'),'pede.Cum@enimnec.ca','Nolan','Glenna','Karyn',25218,'auctor','consectetuer','5701 </w:t>
      </w:r>
      <w:proofErr w:type="spellStart"/>
      <w:r w:rsidRPr="00890164">
        <w:rPr>
          <w:sz w:val="16"/>
          <w:szCs w:val="16"/>
        </w:rPr>
        <w:t>Aptent</w:t>
      </w:r>
      <w:proofErr w:type="spellEnd"/>
      <w:r w:rsidRPr="00890164">
        <w:rPr>
          <w:sz w:val="16"/>
          <w:szCs w:val="16"/>
        </w:rPr>
        <w:t xml:space="preserve"> Street');</w:t>
      </w:r>
    </w:p>
    <w:p w14:paraId="57BCF7BA"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 xml:space="preserve">_NUMBER,DOB,EMAIL,LAST_NAME,MIDDLE_NAME,FIRST_NAME,ZIP_CODE,STATE,CITY,STREET) values ('10036',7167886966,to_date('26-JUL-87','DD-MON-RR'),'orci.lacus@iaculisenimsit.com','Jin','Kennan','Amy',46434,'dui','richardson','9896 </w:t>
      </w:r>
      <w:proofErr w:type="spellStart"/>
      <w:r w:rsidRPr="00890164">
        <w:rPr>
          <w:sz w:val="16"/>
          <w:szCs w:val="16"/>
        </w:rPr>
        <w:t>Vel</w:t>
      </w:r>
      <w:proofErr w:type="spellEnd"/>
      <w:r w:rsidRPr="00890164">
        <w:rPr>
          <w:sz w:val="16"/>
          <w:szCs w:val="16"/>
        </w:rPr>
        <w:t>, Av.');</w:t>
      </w:r>
    </w:p>
    <w:p w14:paraId="077886CF"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_NUMBER,DOB,EMAIL,LAST_NAME,MIDDLE_NAME,FIRST_NAME,ZIP_CODE,STATE,CITY,STREET) values ('10037',7003623683,to_date('28-JAN-67','DD-MON-RR'),'rutrum.Fusce.dolor@Mauris.ca','Duncan','Isaac','Maxine',12623,'id,','eu,','Ap #538-6334 Ac, St.');</w:t>
      </w:r>
    </w:p>
    <w:p w14:paraId="35D8621B"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 xml:space="preserve">_NUMBER,DOB,EMAIL,LAST_NAME,MIDDLE_NAME,FIRST_NAME,ZIP_CODE,STATE,CITY,STREET) values ('10038',3457511853,to_date('14-OCT-81','DD-MON-RR'),'Phasellus@euodiotristique.co.uk','Leilani','Adria','Wanda',27681,'non,','Donec','P.O. Box 809, 3279 </w:t>
      </w:r>
      <w:proofErr w:type="spellStart"/>
      <w:r w:rsidRPr="00890164">
        <w:rPr>
          <w:sz w:val="16"/>
          <w:szCs w:val="16"/>
        </w:rPr>
        <w:t>Fermentum</w:t>
      </w:r>
      <w:proofErr w:type="spellEnd"/>
      <w:r w:rsidRPr="00890164">
        <w:rPr>
          <w:sz w:val="16"/>
          <w:szCs w:val="16"/>
        </w:rPr>
        <w:t xml:space="preserve"> St.');</w:t>
      </w:r>
    </w:p>
    <w:p w14:paraId="49387468"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 xml:space="preserve">_NUMBER,DOB,EMAIL,LAST_NAME,MIDDLE_NAME,FIRST_NAME,ZIP_CODE,STATE,CITY,STREET) values ('10039',9652459832,to_date('20-FEB-73','DD-MON-RR'),'Suspendisse.dui@ametfaucibus.org','Wallace','Alexa','Dara',22725,'Morbi','orci,','828-9203 </w:t>
      </w:r>
      <w:proofErr w:type="spellStart"/>
      <w:r w:rsidRPr="00890164">
        <w:rPr>
          <w:sz w:val="16"/>
          <w:szCs w:val="16"/>
        </w:rPr>
        <w:t>Orci</w:t>
      </w:r>
      <w:proofErr w:type="spellEnd"/>
      <w:r w:rsidRPr="00890164">
        <w:rPr>
          <w:sz w:val="16"/>
          <w:szCs w:val="16"/>
        </w:rPr>
        <w:t xml:space="preserve"> Ave');</w:t>
      </w:r>
    </w:p>
    <w:p w14:paraId="15D6A861"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 xml:space="preserve">_NUMBER,DOB,EMAIL,LAST_NAME,MIDDLE_NAME,FIRST_NAME,ZIP_CODE,STATE,CITY,STREET) values ('10040',9728641383,to_date('16-JUL-71','DD-MON-RR'),'eu.arcu@at.co.uk','Quon','Tallulah','Molly',44026,'Donec','richardson','8298 </w:t>
      </w:r>
      <w:proofErr w:type="spellStart"/>
      <w:r w:rsidRPr="00890164">
        <w:rPr>
          <w:sz w:val="16"/>
          <w:szCs w:val="16"/>
        </w:rPr>
        <w:t>Quisque</w:t>
      </w:r>
      <w:proofErr w:type="spellEnd"/>
      <w:r w:rsidRPr="00890164">
        <w:rPr>
          <w:sz w:val="16"/>
          <w:szCs w:val="16"/>
        </w:rPr>
        <w:t xml:space="preserve"> Avenue');</w:t>
      </w:r>
    </w:p>
    <w:p w14:paraId="6706489C"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 xml:space="preserve">_NUMBER,DOB,EMAIL,LAST_NAME,MIDDLE_NAME,FIRST_NAME,ZIP_CODE,STATE,CITY,STREET) values ('10041',3681115888,to_date('09-JUN-90','DD-MON-RR'),'eu@Integervulputate.com','Armand','Jonah','Dale',91198,'elit','nunc','8642 </w:t>
      </w:r>
      <w:proofErr w:type="spellStart"/>
      <w:r w:rsidRPr="00890164">
        <w:rPr>
          <w:sz w:val="16"/>
          <w:szCs w:val="16"/>
        </w:rPr>
        <w:t>Donec</w:t>
      </w:r>
      <w:proofErr w:type="spellEnd"/>
      <w:r w:rsidRPr="00890164">
        <w:rPr>
          <w:sz w:val="16"/>
          <w:szCs w:val="16"/>
        </w:rPr>
        <w:t xml:space="preserve"> Road');</w:t>
      </w:r>
    </w:p>
    <w:p w14:paraId="771C6B6D" w14:textId="77777777" w:rsidR="00890164" w:rsidRPr="00890164" w:rsidRDefault="00890164" w:rsidP="00DD2F95">
      <w:pPr>
        <w:spacing w:after="0" w:line="192" w:lineRule="auto"/>
        <w:rPr>
          <w:sz w:val="16"/>
          <w:szCs w:val="16"/>
        </w:rPr>
      </w:pPr>
      <w:r w:rsidRPr="00890164">
        <w:rPr>
          <w:sz w:val="16"/>
          <w:szCs w:val="16"/>
        </w:rPr>
        <w:lastRenderedPageBreak/>
        <w:t>Insert into PEOPLE (NET_ID</w:t>
      </w:r>
      <w:proofErr w:type="gramStart"/>
      <w:r w:rsidRPr="00890164">
        <w:rPr>
          <w:sz w:val="16"/>
          <w:szCs w:val="16"/>
        </w:rPr>
        <w:t>,PHONE</w:t>
      </w:r>
      <w:proofErr w:type="gramEnd"/>
      <w:r w:rsidRPr="00890164">
        <w:rPr>
          <w:sz w:val="16"/>
          <w:szCs w:val="16"/>
        </w:rPr>
        <w:t xml:space="preserve">_NUMBER,DOB,EMAIL,LAST_NAME,MIDDLE_NAME,FIRST_NAME,ZIP_CODE,STATE,CITY,STREET) values ('10042',3226290638,to_date('26-MAR-73','DD-MON-RR'),'fermentum@dolor.ca','Paki','Zelda','Eliana',95101,'dictum','convallis','Ap #661-7603 </w:t>
      </w:r>
      <w:proofErr w:type="spellStart"/>
      <w:r w:rsidRPr="00890164">
        <w:rPr>
          <w:sz w:val="16"/>
          <w:szCs w:val="16"/>
        </w:rPr>
        <w:t>Lorem</w:t>
      </w:r>
      <w:proofErr w:type="spellEnd"/>
      <w:r w:rsidRPr="00890164">
        <w:rPr>
          <w:sz w:val="16"/>
          <w:szCs w:val="16"/>
        </w:rPr>
        <w:t>, Rd.');</w:t>
      </w:r>
    </w:p>
    <w:p w14:paraId="18521DE0"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 xml:space="preserve">_NUMBER,DOB,EMAIL,LAST_NAME,MIDDLE_NAME,FIRST_NAME,ZIP_CODE,STATE,CITY,STREET) values ('10043',1016090136,to_date('20-APR-96','DD-MON-RR'),'Nunc.mauris@etmagnisdis.org','Anastasia','Celeste','Honorato',13072,'Suspendisse','gravida','516-8666 </w:t>
      </w:r>
      <w:proofErr w:type="spellStart"/>
      <w:r w:rsidRPr="00890164">
        <w:rPr>
          <w:sz w:val="16"/>
          <w:szCs w:val="16"/>
        </w:rPr>
        <w:t>Venenatis</w:t>
      </w:r>
      <w:proofErr w:type="spellEnd"/>
      <w:r w:rsidRPr="00890164">
        <w:rPr>
          <w:sz w:val="16"/>
          <w:szCs w:val="16"/>
        </w:rPr>
        <w:t xml:space="preserve"> Road');</w:t>
      </w:r>
    </w:p>
    <w:p w14:paraId="2150D5CC"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_NUMBER,DOB,EMAIL,LAST_NAME,MIDDLE_NAME,FIRST_NAME,ZIP_CODE,STATE,CITY,STREET) values ('10044',9969865976,to_date('16-APR-65','DD-MON-RR'),'tempus@utipsum.ca','Deanna','Olivia','Maxine',72423,'molestie.','id','P.O. Box 592, 5274 Et St.');</w:t>
      </w:r>
    </w:p>
    <w:p w14:paraId="3526A829"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_NUMBER,DOB,EMAIL,LAST_NAME,MIDDLE_NAME,FIRST_NAME,ZIP_CODE,STATE,CITY,STREET) values ('10045',4677562313,to_date('19-JUL-81','DD-MON-RR'),'pede.nec.ante@sitametrisus.com','Kirk','Barclay','Florence',60710,'vel','tempor,','P.O. Box 554, 2212 Nam Avenue');</w:t>
      </w:r>
    </w:p>
    <w:p w14:paraId="270DF773"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_NUMBER,DOB,EMAIL,LAST_NAME,MIDDLE_NAME,FIRST_NAME,ZIP_CODE,STATE,CITY,STREET) values ('10046',7175959770,to_date('19-OCT-72','DD-MON-RR'),'aliquet.lobortis@Proinsed.edu','Kasimir','Caesar','Fatima',37971,'vel','mollis','675-9987 Lacus Rd.');</w:t>
      </w:r>
    </w:p>
    <w:p w14:paraId="5DDAC65A"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 xml:space="preserve">_NUMBER,DOB,EMAIL,LAST_NAME,MIDDLE_NAME,FIRST_NAME,ZIP_CODE,STATE,CITY,STREET) values ('10047',1223036001,to_date('08-AUG-92','DD-MON-RR'),'sem@lorem.net','Debra','Iliana','Samuel',96278,'et','eu,','P.O. Box 243, 3803 </w:t>
      </w:r>
      <w:proofErr w:type="spellStart"/>
      <w:r w:rsidRPr="00890164">
        <w:rPr>
          <w:sz w:val="16"/>
          <w:szCs w:val="16"/>
        </w:rPr>
        <w:t>Nulla</w:t>
      </w:r>
      <w:proofErr w:type="spellEnd"/>
      <w:r w:rsidRPr="00890164">
        <w:rPr>
          <w:sz w:val="16"/>
          <w:szCs w:val="16"/>
        </w:rPr>
        <w:t>. Avenue');</w:t>
      </w:r>
    </w:p>
    <w:p w14:paraId="2CF840CA"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 xml:space="preserve">_NUMBER,DOB,EMAIL,LAST_NAME,MIDDLE_NAME,FIRST_NAME,ZIP_CODE,STATE,CITY,STREET) values ('10048',2763608959,to_date('13-DEC-94','DD-MON-RR'),'In.nec.orci@et.org','Cooper','Cheyenne','Herman',57133,'urna','tincidunt','Ap #202-7090 </w:t>
      </w:r>
      <w:proofErr w:type="spellStart"/>
      <w:r w:rsidRPr="00890164">
        <w:rPr>
          <w:sz w:val="16"/>
          <w:szCs w:val="16"/>
        </w:rPr>
        <w:t>Aenean</w:t>
      </w:r>
      <w:proofErr w:type="spellEnd"/>
      <w:r w:rsidRPr="00890164">
        <w:rPr>
          <w:sz w:val="16"/>
          <w:szCs w:val="16"/>
        </w:rPr>
        <w:t xml:space="preserve"> St.');</w:t>
      </w:r>
    </w:p>
    <w:p w14:paraId="4ADA53E8" w14:textId="77777777" w:rsidR="00890164" w:rsidRPr="00890164" w:rsidRDefault="00890164" w:rsidP="00DD2F95">
      <w:pPr>
        <w:spacing w:after="0" w:line="192" w:lineRule="auto"/>
        <w:rPr>
          <w:sz w:val="16"/>
          <w:szCs w:val="16"/>
        </w:rPr>
      </w:pPr>
      <w:r w:rsidRPr="00890164">
        <w:rPr>
          <w:sz w:val="16"/>
          <w:szCs w:val="16"/>
        </w:rPr>
        <w:t>Insert into PEOPLE (NET_ID</w:t>
      </w:r>
      <w:proofErr w:type="gramStart"/>
      <w:r w:rsidRPr="00890164">
        <w:rPr>
          <w:sz w:val="16"/>
          <w:szCs w:val="16"/>
        </w:rPr>
        <w:t>,PHONE</w:t>
      </w:r>
      <w:proofErr w:type="gramEnd"/>
      <w:r w:rsidRPr="00890164">
        <w:rPr>
          <w:sz w:val="16"/>
          <w:szCs w:val="16"/>
        </w:rPr>
        <w:t>_NUMBER,DOB,EMAIL,LAST_NAME,MIDDLE_NAME,FIRST_NAME,ZIP_CODE,STATE,CITY,STREET) values ('10049',9093723319,to_date('23-FEB-81','DD-MON-RR'),'Aliquam.auctor.velit@Suspendissecommodo.ca','Lev','Alyssa','Ginger',94418,'quis,','richardson','P.O. Box 743, 364 Quam. Avenue');</w:t>
      </w:r>
    </w:p>
    <w:p w14:paraId="34D1D2E8" w14:textId="77777777" w:rsidR="00890164" w:rsidRPr="00890164" w:rsidRDefault="00890164" w:rsidP="00DD2F95">
      <w:pPr>
        <w:spacing w:after="0" w:line="192" w:lineRule="auto"/>
        <w:rPr>
          <w:sz w:val="16"/>
          <w:szCs w:val="16"/>
        </w:rPr>
      </w:pPr>
      <w:r w:rsidRPr="00890164">
        <w:rPr>
          <w:sz w:val="16"/>
          <w:szCs w:val="16"/>
        </w:rPr>
        <w:t>REM INSERTING into EMPLOYEE</w:t>
      </w:r>
    </w:p>
    <w:p w14:paraId="7094F023" w14:textId="77777777" w:rsidR="00890164" w:rsidRPr="00890164" w:rsidRDefault="00890164" w:rsidP="00DD2F95">
      <w:pPr>
        <w:spacing w:after="0" w:line="192" w:lineRule="auto"/>
        <w:rPr>
          <w:sz w:val="16"/>
          <w:szCs w:val="16"/>
        </w:rPr>
      </w:pPr>
      <w:proofErr w:type="gramStart"/>
      <w:r w:rsidRPr="00890164">
        <w:rPr>
          <w:sz w:val="16"/>
          <w:szCs w:val="16"/>
        </w:rPr>
        <w:t>SET DEFINE</w:t>
      </w:r>
      <w:proofErr w:type="gramEnd"/>
      <w:r w:rsidRPr="00890164">
        <w:rPr>
          <w:sz w:val="16"/>
          <w:szCs w:val="16"/>
        </w:rPr>
        <w:t xml:space="preserve"> OFF;</w:t>
      </w:r>
    </w:p>
    <w:p w14:paraId="1CCD5119" w14:textId="77777777" w:rsidR="00890164" w:rsidRPr="00890164" w:rsidRDefault="00890164" w:rsidP="00DD2F95">
      <w:pPr>
        <w:spacing w:after="0" w:line="192" w:lineRule="auto"/>
        <w:rPr>
          <w:sz w:val="16"/>
          <w:szCs w:val="16"/>
        </w:rPr>
      </w:pPr>
      <w:r w:rsidRPr="00890164">
        <w:rPr>
          <w:sz w:val="16"/>
          <w:szCs w:val="16"/>
        </w:rPr>
        <w:t>Insert into EMPLOYEE (SSN</w:t>
      </w:r>
      <w:proofErr w:type="gramStart"/>
      <w:r w:rsidRPr="00890164">
        <w:rPr>
          <w:sz w:val="16"/>
          <w:szCs w:val="16"/>
        </w:rPr>
        <w:t>,NET</w:t>
      </w:r>
      <w:proofErr w:type="gramEnd"/>
      <w:r w:rsidRPr="00890164">
        <w:rPr>
          <w:sz w:val="16"/>
          <w:szCs w:val="16"/>
        </w:rPr>
        <w:t>_ID,SALARY) values (100000000,'10000',17852);</w:t>
      </w:r>
    </w:p>
    <w:p w14:paraId="0BACF298" w14:textId="77777777" w:rsidR="00890164" w:rsidRPr="00890164" w:rsidRDefault="00890164" w:rsidP="00DD2F95">
      <w:pPr>
        <w:spacing w:after="0" w:line="192" w:lineRule="auto"/>
        <w:rPr>
          <w:sz w:val="16"/>
          <w:szCs w:val="16"/>
        </w:rPr>
      </w:pPr>
      <w:r w:rsidRPr="00890164">
        <w:rPr>
          <w:sz w:val="16"/>
          <w:szCs w:val="16"/>
        </w:rPr>
        <w:t>Insert into EMPLOYEE (SSN</w:t>
      </w:r>
      <w:proofErr w:type="gramStart"/>
      <w:r w:rsidRPr="00890164">
        <w:rPr>
          <w:sz w:val="16"/>
          <w:szCs w:val="16"/>
        </w:rPr>
        <w:t>,NET</w:t>
      </w:r>
      <w:proofErr w:type="gramEnd"/>
      <w:r w:rsidRPr="00890164">
        <w:rPr>
          <w:sz w:val="16"/>
          <w:szCs w:val="16"/>
        </w:rPr>
        <w:t>_ID,SALARY) values (100000001,'10001',2607);</w:t>
      </w:r>
    </w:p>
    <w:p w14:paraId="04E361C7" w14:textId="77777777" w:rsidR="00890164" w:rsidRPr="00890164" w:rsidRDefault="00890164" w:rsidP="00DD2F95">
      <w:pPr>
        <w:spacing w:after="0" w:line="192" w:lineRule="auto"/>
        <w:rPr>
          <w:sz w:val="16"/>
          <w:szCs w:val="16"/>
        </w:rPr>
      </w:pPr>
      <w:r w:rsidRPr="00890164">
        <w:rPr>
          <w:sz w:val="16"/>
          <w:szCs w:val="16"/>
        </w:rPr>
        <w:t>Insert into EMPLOYEE (SSN</w:t>
      </w:r>
      <w:proofErr w:type="gramStart"/>
      <w:r w:rsidRPr="00890164">
        <w:rPr>
          <w:sz w:val="16"/>
          <w:szCs w:val="16"/>
        </w:rPr>
        <w:t>,NET</w:t>
      </w:r>
      <w:proofErr w:type="gramEnd"/>
      <w:r w:rsidRPr="00890164">
        <w:rPr>
          <w:sz w:val="16"/>
          <w:szCs w:val="16"/>
        </w:rPr>
        <w:t>_ID,SALARY) values (100000002,'10002',4236);</w:t>
      </w:r>
    </w:p>
    <w:p w14:paraId="222AB762" w14:textId="77777777" w:rsidR="00890164" w:rsidRPr="00890164" w:rsidRDefault="00890164" w:rsidP="00DD2F95">
      <w:pPr>
        <w:spacing w:after="0" w:line="192" w:lineRule="auto"/>
        <w:rPr>
          <w:sz w:val="16"/>
          <w:szCs w:val="16"/>
        </w:rPr>
      </w:pPr>
      <w:r w:rsidRPr="00890164">
        <w:rPr>
          <w:sz w:val="16"/>
          <w:szCs w:val="16"/>
        </w:rPr>
        <w:t>Insert into EMPLOYEE (SSN</w:t>
      </w:r>
      <w:proofErr w:type="gramStart"/>
      <w:r w:rsidRPr="00890164">
        <w:rPr>
          <w:sz w:val="16"/>
          <w:szCs w:val="16"/>
        </w:rPr>
        <w:t>,NET</w:t>
      </w:r>
      <w:proofErr w:type="gramEnd"/>
      <w:r w:rsidRPr="00890164">
        <w:rPr>
          <w:sz w:val="16"/>
          <w:szCs w:val="16"/>
        </w:rPr>
        <w:t>_ID,SALARY) values (100000003,'10003',14823);</w:t>
      </w:r>
    </w:p>
    <w:p w14:paraId="5BC9E4E5" w14:textId="77777777" w:rsidR="00890164" w:rsidRPr="00890164" w:rsidRDefault="00890164" w:rsidP="00DD2F95">
      <w:pPr>
        <w:spacing w:after="0" w:line="192" w:lineRule="auto"/>
        <w:rPr>
          <w:sz w:val="16"/>
          <w:szCs w:val="16"/>
        </w:rPr>
      </w:pPr>
      <w:r w:rsidRPr="00890164">
        <w:rPr>
          <w:sz w:val="16"/>
          <w:szCs w:val="16"/>
        </w:rPr>
        <w:t>Insert into EMPLOYEE (SSN</w:t>
      </w:r>
      <w:proofErr w:type="gramStart"/>
      <w:r w:rsidRPr="00890164">
        <w:rPr>
          <w:sz w:val="16"/>
          <w:szCs w:val="16"/>
        </w:rPr>
        <w:t>,NET</w:t>
      </w:r>
      <w:proofErr w:type="gramEnd"/>
      <w:r w:rsidRPr="00890164">
        <w:rPr>
          <w:sz w:val="16"/>
          <w:szCs w:val="16"/>
        </w:rPr>
        <w:t>_ID,SALARY) values (100000004,'10004',41269);</w:t>
      </w:r>
    </w:p>
    <w:p w14:paraId="6B5F0B2B" w14:textId="77777777" w:rsidR="00890164" w:rsidRPr="00890164" w:rsidRDefault="00890164" w:rsidP="00DD2F95">
      <w:pPr>
        <w:spacing w:after="0" w:line="192" w:lineRule="auto"/>
        <w:rPr>
          <w:sz w:val="16"/>
          <w:szCs w:val="16"/>
        </w:rPr>
      </w:pPr>
      <w:r w:rsidRPr="00890164">
        <w:rPr>
          <w:sz w:val="16"/>
          <w:szCs w:val="16"/>
        </w:rPr>
        <w:t>Insert into EMPLOYEE (SSN</w:t>
      </w:r>
      <w:proofErr w:type="gramStart"/>
      <w:r w:rsidRPr="00890164">
        <w:rPr>
          <w:sz w:val="16"/>
          <w:szCs w:val="16"/>
        </w:rPr>
        <w:t>,NET</w:t>
      </w:r>
      <w:proofErr w:type="gramEnd"/>
      <w:r w:rsidRPr="00890164">
        <w:rPr>
          <w:sz w:val="16"/>
          <w:szCs w:val="16"/>
        </w:rPr>
        <w:t>_ID,SALARY) values (100000005,'10005',2709);</w:t>
      </w:r>
    </w:p>
    <w:p w14:paraId="383C52A1" w14:textId="77777777" w:rsidR="00890164" w:rsidRPr="00890164" w:rsidRDefault="00890164" w:rsidP="00DD2F95">
      <w:pPr>
        <w:spacing w:after="0" w:line="192" w:lineRule="auto"/>
        <w:rPr>
          <w:sz w:val="16"/>
          <w:szCs w:val="16"/>
        </w:rPr>
      </w:pPr>
      <w:r w:rsidRPr="00890164">
        <w:rPr>
          <w:sz w:val="16"/>
          <w:szCs w:val="16"/>
        </w:rPr>
        <w:t>Insert into EMPLOYEE (SSN</w:t>
      </w:r>
      <w:proofErr w:type="gramStart"/>
      <w:r w:rsidRPr="00890164">
        <w:rPr>
          <w:sz w:val="16"/>
          <w:szCs w:val="16"/>
        </w:rPr>
        <w:t>,NET</w:t>
      </w:r>
      <w:proofErr w:type="gramEnd"/>
      <w:r w:rsidRPr="00890164">
        <w:rPr>
          <w:sz w:val="16"/>
          <w:szCs w:val="16"/>
        </w:rPr>
        <w:t>_ID,SALARY) values (100000006,'10006',37053);</w:t>
      </w:r>
    </w:p>
    <w:p w14:paraId="7D3AB470" w14:textId="77777777" w:rsidR="00890164" w:rsidRPr="00890164" w:rsidRDefault="00890164" w:rsidP="00DD2F95">
      <w:pPr>
        <w:spacing w:after="0" w:line="192" w:lineRule="auto"/>
        <w:rPr>
          <w:sz w:val="16"/>
          <w:szCs w:val="16"/>
        </w:rPr>
      </w:pPr>
      <w:r w:rsidRPr="00890164">
        <w:rPr>
          <w:sz w:val="16"/>
          <w:szCs w:val="16"/>
        </w:rPr>
        <w:t>Insert into EMPLOYEE (SSN</w:t>
      </w:r>
      <w:proofErr w:type="gramStart"/>
      <w:r w:rsidRPr="00890164">
        <w:rPr>
          <w:sz w:val="16"/>
          <w:szCs w:val="16"/>
        </w:rPr>
        <w:t>,NET</w:t>
      </w:r>
      <w:proofErr w:type="gramEnd"/>
      <w:r w:rsidRPr="00890164">
        <w:rPr>
          <w:sz w:val="16"/>
          <w:szCs w:val="16"/>
        </w:rPr>
        <w:t>_ID,SALARY) values (100000007,'10007',47511);</w:t>
      </w:r>
    </w:p>
    <w:p w14:paraId="5029379B" w14:textId="77777777" w:rsidR="00890164" w:rsidRPr="00890164" w:rsidRDefault="00890164" w:rsidP="00DD2F95">
      <w:pPr>
        <w:spacing w:after="0" w:line="192" w:lineRule="auto"/>
        <w:rPr>
          <w:sz w:val="16"/>
          <w:szCs w:val="16"/>
        </w:rPr>
      </w:pPr>
      <w:r w:rsidRPr="00890164">
        <w:rPr>
          <w:sz w:val="16"/>
          <w:szCs w:val="16"/>
        </w:rPr>
        <w:t>Insert into EMPLOYEE (SSN</w:t>
      </w:r>
      <w:proofErr w:type="gramStart"/>
      <w:r w:rsidRPr="00890164">
        <w:rPr>
          <w:sz w:val="16"/>
          <w:szCs w:val="16"/>
        </w:rPr>
        <w:t>,NET</w:t>
      </w:r>
      <w:proofErr w:type="gramEnd"/>
      <w:r w:rsidRPr="00890164">
        <w:rPr>
          <w:sz w:val="16"/>
          <w:szCs w:val="16"/>
        </w:rPr>
        <w:t>_ID,SALARY) values (100000008,'10008',23367);</w:t>
      </w:r>
    </w:p>
    <w:p w14:paraId="58470628" w14:textId="77777777" w:rsidR="00890164" w:rsidRPr="00890164" w:rsidRDefault="00890164" w:rsidP="00DD2F95">
      <w:pPr>
        <w:spacing w:after="0" w:line="192" w:lineRule="auto"/>
        <w:rPr>
          <w:sz w:val="16"/>
          <w:szCs w:val="16"/>
        </w:rPr>
      </w:pPr>
      <w:r w:rsidRPr="00890164">
        <w:rPr>
          <w:sz w:val="16"/>
          <w:szCs w:val="16"/>
        </w:rPr>
        <w:t>Insert into EMPLOYEE (SSN</w:t>
      </w:r>
      <w:proofErr w:type="gramStart"/>
      <w:r w:rsidRPr="00890164">
        <w:rPr>
          <w:sz w:val="16"/>
          <w:szCs w:val="16"/>
        </w:rPr>
        <w:t>,NET</w:t>
      </w:r>
      <w:proofErr w:type="gramEnd"/>
      <w:r w:rsidRPr="00890164">
        <w:rPr>
          <w:sz w:val="16"/>
          <w:szCs w:val="16"/>
        </w:rPr>
        <w:t>_ID,SALARY) values (100000009,'10009',43910);</w:t>
      </w:r>
    </w:p>
    <w:p w14:paraId="37C405FF" w14:textId="77777777" w:rsidR="00890164" w:rsidRPr="00890164" w:rsidRDefault="00890164" w:rsidP="00DD2F95">
      <w:pPr>
        <w:spacing w:after="0" w:line="192" w:lineRule="auto"/>
        <w:rPr>
          <w:sz w:val="16"/>
          <w:szCs w:val="16"/>
        </w:rPr>
      </w:pPr>
      <w:r w:rsidRPr="00890164">
        <w:rPr>
          <w:sz w:val="16"/>
          <w:szCs w:val="16"/>
        </w:rPr>
        <w:t>Insert into EMPLOYEE (SSN</w:t>
      </w:r>
      <w:proofErr w:type="gramStart"/>
      <w:r w:rsidRPr="00890164">
        <w:rPr>
          <w:sz w:val="16"/>
          <w:szCs w:val="16"/>
        </w:rPr>
        <w:t>,NET</w:t>
      </w:r>
      <w:proofErr w:type="gramEnd"/>
      <w:r w:rsidRPr="00890164">
        <w:rPr>
          <w:sz w:val="16"/>
          <w:szCs w:val="16"/>
        </w:rPr>
        <w:t>_ID,SALARY) values (100000010,'10010',41584);</w:t>
      </w:r>
    </w:p>
    <w:p w14:paraId="7626DCD4" w14:textId="77777777" w:rsidR="00890164" w:rsidRPr="00890164" w:rsidRDefault="00890164" w:rsidP="00DD2F95">
      <w:pPr>
        <w:spacing w:after="0" w:line="192" w:lineRule="auto"/>
        <w:rPr>
          <w:sz w:val="16"/>
          <w:szCs w:val="16"/>
        </w:rPr>
      </w:pPr>
      <w:r w:rsidRPr="00890164">
        <w:rPr>
          <w:sz w:val="16"/>
          <w:szCs w:val="16"/>
        </w:rPr>
        <w:t>Insert into EMPLOYEE (SSN</w:t>
      </w:r>
      <w:proofErr w:type="gramStart"/>
      <w:r w:rsidRPr="00890164">
        <w:rPr>
          <w:sz w:val="16"/>
          <w:szCs w:val="16"/>
        </w:rPr>
        <w:t>,NET</w:t>
      </w:r>
      <w:proofErr w:type="gramEnd"/>
      <w:r w:rsidRPr="00890164">
        <w:rPr>
          <w:sz w:val="16"/>
          <w:szCs w:val="16"/>
        </w:rPr>
        <w:t>_ID,SALARY) values (100000011,'10011',21848);</w:t>
      </w:r>
    </w:p>
    <w:p w14:paraId="4BF29F03" w14:textId="77777777" w:rsidR="00890164" w:rsidRPr="00890164" w:rsidRDefault="00890164" w:rsidP="00DD2F95">
      <w:pPr>
        <w:spacing w:after="0" w:line="192" w:lineRule="auto"/>
        <w:rPr>
          <w:sz w:val="16"/>
          <w:szCs w:val="16"/>
        </w:rPr>
      </w:pPr>
      <w:r w:rsidRPr="00890164">
        <w:rPr>
          <w:sz w:val="16"/>
          <w:szCs w:val="16"/>
        </w:rPr>
        <w:t>Insert into EMPLOYEE (SSN</w:t>
      </w:r>
      <w:proofErr w:type="gramStart"/>
      <w:r w:rsidRPr="00890164">
        <w:rPr>
          <w:sz w:val="16"/>
          <w:szCs w:val="16"/>
        </w:rPr>
        <w:t>,NET</w:t>
      </w:r>
      <w:proofErr w:type="gramEnd"/>
      <w:r w:rsidRPr="00890164">
        <w:rPr>
          <w:sz w:val="16"/>
          <w:szCs w:val="16"/>
        </w:rPr>
        <w:t>_ID,SALARY) values (100000012,'10012',19166);</w:t>
      </w:r>
    </w:p>
    <w:p w14:paraId="35CB0271" w14:textId="77777777" w:rsidR="00890164" w:rsidRPr="00890164" w:rsidRDefault="00890164" w:rsidP="00DD2F95">
      <w:pPr>
        <w:spacing w:after="0" w:line="192" w:lineRule="auto"/>
        <w:rPr>
          <w:sz w:val="16"/>
          <w:szCs w:val="16"/>
        </w:rPr>
      </w:pPr>
      <w:r w:rsidRPr="00890164">
        <w:rPr>
          <w:sz w:val="16"/>
          <w:szCs w:val="16"/>
        </w:rPr>
        <w:t>Insert into EMPLOYEE (SSN</w:t>
      </w:r>
      <w:proofErr w:type="gramStart"/>
      <w:r w:rsidRPr="00890164">
        <w:rPr>
          <w:sz w:val="16"/>
          <w:szCs w:val="16"/>
        </w:rPr>
        <w:t>,NET</w:t>
      </w:r>
      <w:proofErr w:type="gramEnd"/>
      <w:r w:rsidRPr="00890164">
        <w:rPr>
          <w:sz w:val="16"/>
          <w:szCs w:val="16"/>
        </w:rPr>
        <w:t>_ID,SALARY) values (100000013,'10013',40796);</w:t>
      </w:r>
    </w:p>
    <w:p w14:paraId="48298669" w14:textId="77777777" w:rsidR="00890164" w:rsidRPr="00890164" w:rsidRDefault="00890164" w:rsidP="00DD2F95">
      <w:pPr>
        <w:spacing w:after="0" w:line="192" w:lineRule="auto"/>
        <w:rPr>
          <w:sz w:val="16"/>
          <w:szCs w:val="16"/>
        </w:rPr>
      </w:pPr>
      <w:r w:rsidRPr="00890164">
        <w:rPr>
          <w:sz w:val="16"/>
          <w:szCs w:val="16"/>
        </w:rPr>
        <w:t>Insert into EMPLOYEE (SSN</w:t>
      </w:r>
      <w:proofErr w:type="gramStart"/>
      <w:r w:rsidRPr="00890164">
        <w:rPr>
          <w:sz w:val="16"/>
          <w:szCs w:val="16"/>
        </w:rPr>
        <w:t>,NET</w:t>
      </w:r>
      <w:proofErr w:type="gramEnd"/>
      <w:r w:rsidRPr="00890164">
        <w:rPr>
          <w:sz w:val="16"/>
          <w:szCs w:val="16"/>
        </w:rPr>
        <w:t>_ID,SALARY) values (100000014,'10014',15846);</w:t>
      </w:r>
    </w:p>
    <w:p w14:paraId="7C16506B" w14:textId="77777777" w:rsidR="00890164" w:rsidRPr="00890164" w:rsidRDefault="00890164" w:rsidP="00DD2F95">
      <w:pPr>
        <w:spacing w:after="0" w:line="192" w:lineRule="auto"/>
        <w:rPr>
          <w:sz w:val="16"/>
          <w:szCs w:val="16"/>
        </w:rPr>
      </w:pPr>
      <w:r w:rsidRPr="00890164">
        <w:rPr>
          <w:sz w:val="16"/>
          <w:szCs w:val="16"/>
        </w:rPr>
        <w:t>Insert into EMPLOYEE (SSN</w:t>
      </w:r>
      <w:proofErr w:type="gramStart"/>
      <w:r w:rsidRPr="00890164">
        <w:rPr>
          <w:sz w:val="16"/>
          <w:szCs w:val="16"/>
        </w:rPr>
        <w:t>,NET</w:t>
      </w:r>
      <w:proofErr w:type="gramEnd"/>
      <w:r w:rsidRPr="00890164">
        <w:rPr>
          <w:sz w:val="16"/>
          <w:szCs w:val="16"/>
        </w:rPr>
        <w:t>_ID,SALARY) values (100000015,'10015',10950);</w:t>
      </w:r>
    </w:p>
    <w:p w14:paraId="7F1816BF" w14:textId="77777777" w:rsidR="00890164" w:rsidRPr="00890164" w:rsidRDefault="00890164" w:rsidP="00DD2F95">
      <w:pPr>
        <w:spacing w:after="0" w:line="192" w:lineRule="auto"/>
        <w:rPr>
          <w:sz w:val="16"/>
          <w:szCs w:val="16"/>
        </w:rPr>
      </w:pPr>
      <w:r w:rsidRPr="00890164">
        <w:rPr>
          <w:sz w:val="16"/>
          <w:szCs w:val="16"/>
        </w:rPr>
        <w:t>Insert into EMPLOYEE (SSN</w:t>
      </w:r>
      <w:proofErr w:type="gramStart"/>
      <w:r w:rsidRPr="00890164">
        <w:rPr>
          <w:sz w:val="16"/>
          <w:szCs w:val="16"/>
        </w:rPr>
        <w:t>,NET</w:t>
      </w:r>
      <w:proofErr w:type="gramEnd"/>
      <w:r w:rsidRPr="00890164">
        <w:rPr>
          <w:sz w:val="16"/>
          <w:szCs w:val="16"/>
        </w:rPr>
        <w:t>_ID,SALARY) values (100000016,'10016',33184);</w:t>
      </w:r>
    </w:p>
    <w:p w14:paraId="5A2DA395" w14:textId="77777777" w:rsidR="00890164" w:rsidRPr="00890164" w:rsidRDefault="00890164" w:rsidP="00DD2F95">
      <w:pPr>
        <w:spacing w:after="0" w:line="192" w:lineRule="auto"/>
        <w:rPr>
          <w:sz w:val="16"/>
          <w:szCs w:val="16"/>
        </w:rPr>
      </w:pPr>
      <w:r w:rsidRPr="00890164">
        <w:rPr>
          <w:sz w:val="16"/>
          <w:szCs w:val="16"/>
        </w:rPr>
        <w:t>Insert into EMPLOYEE (SSN</w:t>
      </w:r>
      <w:proofErr w:type="gramStart"/>
      <w:r w:rsidRPr="00890164">
        <w:rPr>
          <w:sz w:val="16"/>
          <w:szCs w:val="16"/>
        </w:rPr>
        <w:t>,NET</w:t>
      </w:r>
      <w:proofErr w:type="gramEnd"/>
      <w:r w:rsidRPr="00890164">
        <w:rPr>
          <w:sz w:val="16"/>
          <w:szCs w:val="16"/>
        </w:rPr>
        <w:t>_ID,SALARY) values (100000017,'10017',30714);</w:t>
      </w:r>
    </w:p>
    <w:p w14:paraId="23E97142" w14:textId="77777777" w:rsidR="00890164" w:rsidRPr="00890164" w:rsidRDefault="00890164" w:rsidP="00DD2F95">
      <w:pPr>
        <w:spacing w:after="0" w:line="192" w:lineRule="auto"/>
        <w:rPr>
          <w:sz w:val="16"/>
          <w:szCs w:val="16"/>
        </w:rPr>
      </w:pPr>
      <w:r w:rsidRPr="00890164">
        <w:rPr>
          <w:sz w:val="16"/>
          <w:szCs w:val="16"/>
        </w:rPr>
        <w:t>Insert into EMPLOYEE (SSN</w:t>
      </w:r>
      <w:proofErr w:type="gramStart"/>
      <w:r w:rsidRPr="00890164">
        <w:rPr>
          <w:sz w:val="16"/>
          <w:szCs w:val="16"/>
        </w:rPr>
        <w:t>,NET</w:t>
      </w:r>
      <w:proofErr w:type="gramEnd"/>
      <w:r w:rsidRPr="00890164">
        <w:rPr>
          <w:sz w:val="16"/>
          <w:szCs w:val="16"/>
        </w:rPr>
        <w:t>_ID,SALARY) values (100000018,'10018',1640);</w:t>
      </w:r>
    </w:p>
    <w:p w14:paraId="4DAABA8E" w14:textId="77777777" w:rsidR="00890164" w:rsidRPr="00890164" w:rsidRDefault="00890164" w:rsidP="00DD2F95">
      <w:pPr>
        <w:spacing w:after="0" w:line="192" w:lineRule="auto"/>
        <w:rPr>
          <w:sz w:val="16"/>
          <w:szCs w:val="16"/>
        </w:rPr>
      </w:pPr>
      <w:r w:rsidRPr="00890164">
        <w:rPr>
          <w:sz w:val="16"/>
          <w:szCs w:val="16"/>
        </w:rPr>
        <w:t>Insert into EMPLOYEE (SSN</w:t>
      </w:r>
      <w:proofErr w:type="gramStart"/>
      <w:r w:rsidRPr="00890164">
        <w:rPr>
          <w:sz w:val="16"/>
          <w:szCs w:val="16"/>
        </w:rPr>
        <w:t>,NET</w:t>
      </w:r>
      <w:proofErr w:type="gramEnd"/>
      <w:r w:rsidRPr="00890164">
        <w:rPr>
          <w:sz w:val="16"/>
          <w:szCs w:val="16"/>
        </w:rPr>
        <w:t>_ID,SALARY) values (100000019,'10019',47839);</w:t>
      </w:r>
    </w:p>
    <w:p w14:paraId="29C3C1AA" w14:textId="77777777" w:rsidR="00890164" w:rsidRPr="00890164" w:rsidRDefault="00890164" w:rsidP="00DD2F95">
      <w:pPr>
        <w:spacing w:after="0" w:line="192" w:lineRule="auto"/>
        <w:rPr>
          <w:sz w:val="16"/>
          <w:szCs w:val="16"/>
        </w:rPr>
      </w:pPr>
      <w:r w:rsidRPr="00890164">
        <w:rPr>
          <w:sz w:val="16"/>
          <w:szCs w:val="16"/>
        </w:rPr>
        <w:t>Insert into EMPLOYEE (SSN</w:t>
      </w:r>
      <w:proofErr w:type="gramStart"/>
      <w:r w:rsidRPr="00890164">
        <w:rPr>
          <w:sz w:val="16"/>
          <w:szCs w:val="16"/>
        </w:rPr>
        <w:t>,NET</w:t>
      </w:r>
      <w:proofErr w:type="gramEnd"/>
      <w:r w:rsidRPr="00890164">
        <w:rPr>
          <w:sz w:val="16"/>
          <w:szCs w:val="16"/>
        </w:rPr>
        <w:t>_ID,SALARY) values (100000020,'10020',17406);</w:t>
      </w:r>
    </w:p>
    <w:p w14:paraId="55E955B2" w14:textId="77777777" w:rsidR="00890164" w:rsidRPr="00890164" w:rsidRDefault="00890164" w:rsidP="00DD2F95">
      <w:pPr>
        <w:spacing w:after="0" w:line="192" w:lineRule="auto"/>
        <w:rPr>
          <w:sz w:val="16"/>
          <w:szCs w:val="16"/>
        </w:rPr>
      </w:pPr>
      <w:r w:rsidRPr="00890164">
        <w:rPr>
          <w:sz w:val="16"/>
          <w:szCs w:val="16"/>
        </w:rPr>
        <w:t>Insert into EMPLOYEE (SSN</w:t>
      </w:r>
      <w:proofErr w:type="gramStart"/>
      <w:r w:rsidRPr="00890164">
        <w:rPr>
          <w:sz w:val="16"/>
          <w:szCs w:val="16"/>
        </w:rPr>
        <w:t>,NET</w:t>
      </w:r>
      <w:proofErr w:type="gramEnd"/>
      <w:r w:rsidRPr="00890164">
        <w:rPr>
          <w:sz w:val="16"/>
          <w:szCs w:val="16"/>
        </w:rPr>
        <w:t>_ID,SALARY) values (100000021,'10021',1465);</w:t>
      </w:r>
    </w:p>
    <w:p w14:paraId="73897DAE" w14:textId="77777777" w:rsidR="00890164" w:rsidRPr="00890164" w:rsidRDefault="00890164" w:rsidP="00DD2F95">
      <w:pPr>
        <w:spacing w:after="0" w:line="192" w:lineRule="auto"/>
        <w:rPr>
          <w:sz w:val="16"/>
          <w:szCs w:val="16"/>
        </w:rPr>
      </w:pPr>
      <w:r w:rsidRPr="00890164">
        <w:rPr>
          <w:sz w:val="16"/>
          <w:szCs w:val="16"/>
        </w:rPr>
        <w:t>Insert into EMPLOYEE (SSN</w:t>
      </w:r>
      <w:proofErr w:type="gramStart"/>
      <w:r w:rsidRPr="00890164">
        <w:rPr>
          <w:sz w:val="16"/>
          <w:szCs w:val="16"/>
        </w:rPr>
        <w:t>,NET</w:t>
      </w:r>
      <w:proofErr w:type="gramEnd"/>
      <w:r w:rsidRPr="00890164">
        <w:rPr>
          <w:sz w:val="16"/>
          <w:szCs w:val="16"/>
        </w:rPr>
        <w:t>_ID,SALARY) values (100000022,'10022',12163);</w:t>
      </w:r>
    </w:p>
    <w:p w14:paraId="7CA76B40" w14:textId="77777777" w:rsidR="00890164" w:rsidRPr="00890164" w:rsidRDefault="00890164" w:rsidP="00DD2F95">
      <w:pPr>
        <w:spacing w:after="0" w:line="192" w:lineRule="auto"/>
        <w:rPr>
          <w:sz w:val="16"/>
          <w:szCs w:val="16"/>
        </w:rPr>
      </w:pPr>
      <w:r w:rsidRPr="00890164">
        <w:rPr>
          <w:sz w:val="16"/>
          <w:szCs w:val="16"/>
        </w:rPr>
        <w:t>Insert into EMPLOYEE (SSN</w:t>
      </w:r>
      <w:proofErr w:type="gramStart"/>
      <w:r w:rsidRPr="00890164">
        <w:rPr>
          <w:sz w:val="16"/>
          <w:szCs w:val="16"/>
        </w:rPr>
        <w:t>,NET</w:t>
      </w:r>
      <w:proofErr w:type="gramEnd"/>
      <w:r w:rsidRPr="00890164">
        <w:rPr>
          <w:sz w:val="16"/>
          <w:szCs w:val="16"/>
        </w:rPr>
        <w:t>_ID,SALARY) values (100000023,'10023',39576);</w:t>
      </w:r>
    </w:p>
    <w:p w14:paraId="3DCA7DF2" w14:textId="77777777" w:rsidR="00890164" w:rsidRPr="00890164" w:rsidRDefault="00890164" w:rsidP="00DD2F95">
      <w:pPr>
        <w:spacing w:after="0" w:line="192" w:lineRule="auto"/>
        <w:rPr>
          <w:sz w:val="16"/>
          <w:szCs w:val="16"/>
        </w:rPr>
      </w:pPr>
      <w:r w:rsidRPr="00890164">
        <w:rPr>
          <w:sz w:val="16"/>
          <w:szCs w:val="16"/>
        </w:rPr>
        <w:t>Insert into EMPLOYEE (SSN</w:t>
      </w:r>
      <w:proofErr w:type="gramStart"/>
      <w:r w:rsidRPr="00890164">
        <w:rPr>
          <w:sz w:val="16"/>
          <w:szCs w:val="16"/>
        </w:rPr>
        <w:t>,NET</w:t>
      </w:r>
      <w:proofErr w:type="gramEnd"/>
      <w:r w:rsidRPr="00890164">
        <w:rPr>
          <w:sz w:val="16"/>
          <w:szCs w:val="16"/>
        </w:rPr>
        <w:t>_ID,SALARY) values (100000024,'10024',37825);</w:t>
      </w:r>
    </w:p>
    <w:p w14:paraId="1C4E84F5" w14:textId="77777777" w:rsidR="00890164" w:rsidRPr="00890164" w:rsidRDefault="00890164" w:rsidP="00DD2F95">
      <w:pPr>
        <w:spacing w:after="0" w:line="192" w:lineRule="auto"/>
        <w:rPr>
          <w:sz w:val="16"/>
          <w:szCs w:val="16"/>
        </w:rPr>
      </w:pPr>
      <w:r w:rsidRPr="00890164">
        <w:rPr>
          <w:sz w:val="16"/>
          <w:szCs w:val="16"/>
        </w:rPr>
        <w:t>Insert into EMPLOYEE (SSN</w:t>
      </w:r>
      <w:proofErr w:type="gramStart"/>
      <w:r w:rsidRPr="00890164">
        <w:rPr>
          <w:sz w:val="16"/>
          <w:szCs w:val="16"/>
        </w:rPr>
        <w:t>,NET</w:t>
      </w:r>
      <w:proofErr w:type="gramEnd"/>
      <w:r w:rsidRPr="00890164">
        <w:rPr>
          <w:sz w:val="16"/>
          <w:szCs w:val="16"/>
        </w:rPr>
        <w:t>_ID,SALARY) values (100000025,'10025',41249);</w:t>
      </w:r>
    </w:p>
    <w:p w14:paraId="0B4F6EE4" w14:textId="77777777" w:rsidR="00890164" w:rsidRPr="00890164" w:rsidRDefault="00890164" w:rsidP="00DD2F95">
      <w:pPr>
        <w:spacing w:after="0" w:line="192" w:lineRule="auto"/>
        <w:rPr>
          <w:sz w:val="16"/>
          <w:szCs w:val="16"/>
        </w:rPr>
      </w:pPr>
      <w:r w:rsidRPr="00890164">
        <w:rPr>
          <w:sz w:val="16"/>
          <w:szCs w:val="16"/>
        </w:rPr>
        <w:t>Insert into EMPLOYEE (SSN</w:t>
      </w:r>
      <w:proofErr w:type="gramStart"/>
      <w:r w:rsidRPr="00890164">
        <w:rPr>
          <w:sz w:val="16"/>
          <w:szCs w:val="16"/>
        </w:rPr>
        <w:t>,NET</w:t>
      </w:r>
      <w:proofErr w:type="gramEnd"/>
      <w:r w:rsidRPr="00890164">
        <w:rPr>
          <w:sz w:val="16"/>
          <w:szCs w:val="16"/>
        </w:rPr>
        <w:t>_ID,SALARY) values (100000027,'10027',5524);</w:t>
      </w:r>
    </w:p>
    <w:p w14:paraId="015DEA0A" w14:textId="77777777" w:rsidR="00890164" w:rsidRPr="00890164" w:rsidRDefault="00890164" w:rsidP="00DD2F95">
      <w:pPr>
        <w:spacing w:after="0" w:line="192" w:lineRule="auto"/>
        <w:rPr>
          <w:sz w:val="16"/>
          <w:szCs w:val="16"/>
        </w:rPr>
      </w:pPr>
      <w:r w:rsidRPr="00890164">
        <w:rPr>
          <w:sz w:val="16"/>
          <w:szCs w:val="16"/>
        </w:rPr>
        <w:t>Insert into EMPLOYEE (SSN</w:t>
      </w:r>
      <w:proofErr w:type="gramStart"/>
      <w:r w:rsidRPr="00890164">
        <w:rPr>
          <w:sz w:val="16"/>
          <w:szCs w:val="16"/>
        </w:rPr>
        <w:t>,NET</w:t>
      </w:r>
      <w:proofErr w:type="gramEnd"/>
      <w:r w:rsidRPr="00890164">
        <w:rPr>
          <w:sz w:val="16"/>
          <w:szCs w:val="16"/>
        </w:rPr>
        <w:t>_ID,SALARY) values (100000028,'10028',10254);</w:t>
      </w:r>
    </w:p>
    <w:p w14:paraId="0AE82082" w14:textId="77777777" w:rsidR="00890164" w:rsidRPr="00890164" w:rsidRDefault="00890164" w:rsidP="00DD2F95">
      <w:pPr>
        <w:spacing w:after="0" w:line="192" w:lineRule="auto"/>
        <w:rPr>
          <w:sz w:val="16"/>
          <w:szCs w:val="16"/>
        </w:rPr>
      </w:pPr>
      <w:r w:rsidRPr="00890164">
        <w:rPr>
          <w:sz w:val="16"/>
          <w:szCs w:val="16"/>
        </w:rPr>
        <w:t>Insert into EMPLOYEE (SSN</w:t>
      </w:r>
      <w:proofErr w:type="gramStart"/>
      <w:r w:rsidRPr="00890164">
        <w:rPr>
          <w:sz w:val="16"/>
          <w:szCs w:val="16"/>
        </w:rPr>
        <w:t>,NET</w:t>
      </w:r>
      <w:proofErr w:type="gramEnd"/>
      <w:r w:rsidRPr="00890164">
        <w:rPr>
          <w:sz w:val="16"/>
          <w:szCs w:val="16"/>
        </w:rPr>
        <w:t>_ID,SALARY) values (100000029,'10029',30548);</w:t>
      </w:r>
    </w:p>
    <w:p w14:paraId="0633C86A" w14:textId="77777777" w:rsidR="00890164" w:rsidRPr="00890164" w:rsidRDefault="00890164" w:rsidP="00DD2F95">
      <w:pPr>
        <w:spacing w:after="0" w:line="192" w:lineRule="auto"/>
        <w:rPr>
          <w:sz w:val="16"/>
          <w:szCs w:val="16"/>
        </w:rPr>
      </w:pPr>
      <w:r w:rsidRPr="00890164">
        <w:rPr>
          <w:sz w:val="16"/>
          <w:szCs w:val="16"/>
        </w:rPr>
        <w:t>Insert into EMPLOYEE (SSN</w:t>
      </w:r>
      <w:proofErr w:type="gramStart"/>
      <w:r w:rsidRPr="00890164">
        <w:rPr>
          <w:sz w:val="16"/>
          <w:szCs w:val="16"/>
        </w:rPr>
        <w:t>,NET</w:t>
      </w:r>
      <w:proofErr w:type="gramEnd"/>
      <w:r w:rsidRPr="00890164">
        <w:rPr>
          <w:sz w:val="16"/>
          <w:szCs w:val="16"/>
        </w:rPr>
        <w:t>_ID,SALARY) values (100000030,'10030',1500);</w:t>
      </w:r>
    </w:p>
    <w:p w14:paraId="0B9C376E" w14:textId="77777777" w:rsidR="00890164" w:rsidRPr="00890164" w:rsidRDefault="00890164" w:rsidP="00DD2F95">
      <w:pPr>
        <w:spacing w:after="0" w:line="192" w:lineRule="auto"/>
        <w:rPr>
          <w:sz w:val="16"/>
          <w:szCs w:val="16"/>
        </w:rPr>
      </w:pPr>
      <w:r w:rsidRPr="00890164">
        <w:rPr>
          <w:sz w:val="16"/>
          <w:szCs w:val="16"/>
        </w:rPr>
        <w:t>Insert into EMPLOYEE (SSN</w:t>
      </w:r>
      <w:proofErr w:type="gramStart"/>
      <w:r w:rsidRPr="00890164">
        <w:rPr>
          <w:sz w:val="16"/>
          <w:szCs w:val="16"/>
        </w:rPr>
        <w:t>,NET</w:t>
      </w:r>
      <w:proofErr w:type="gramEnd"/>
      <w:r w:rsidRPr="00890164">
        <w:rPr>
          <w:sz w:val="16"/>
          <w:szCs w:val="16"/>
        </w:rPr>
        <w:t>_ID,SALARY) values (100000031,'10031',1500);</w:t>
      </w:r>
    </w:p>
    <w:p w14:paraId="0307398A" w14:textId="77777777" w:rsidR="00890164" w:rsidRPr="00890164" w:rsidRDefault="00890164" w:rsidP="00DD2F95">
      <w:pPr>
        <w:spacing w:after="0" w:line="192" w:lineRule="auto"/>
        <w:rPr>
          <w:sz w:val="16"/>
          <w:szCs w:val="16"/>
        </w:rPr>
      </w:pPr>
      <w:r w:rsidRPr="00890164">
        <w:rPr>
          <w:sz w:val="16"/>
          <w:szCs w:val="16"/>
        </w:rPr>
        <w:t>Insert into EMPLOYEE (SSN</w:t>
      </w:r>
      <w:proofErr w:type="gramStart"/>
      <w:r w:rsidRPr="00890164">
        <w:rPr>
          <w:sz w:val="16"/>
          <w:szCs w:val="16"/>
        </w:rPr>
        <w:t>,NET</w:t>
      </w:r>
      <w:proofErr w:type="gramEnd"/>
      <w:r w:rsidRPr="00890164">
        <w:rPr>
          <w:sz w:val="16"/>
          <w:szCs w:val="16"/>
        </w:rPr>
        <w:t>_ID,SALARY) values (100000032,'10032',1500);</w:t>
      </w:r>
    </w:p>
    <w:p w14:paraId="4737124D" w14:textId="77777777" w:rsidR="00890164" w:rsidRPr="00890164" w:rsidRDefault="00890164" w:rsidP="00DD2F95">
      <w:pPr>
        <w:spacing w:after="0" w:line="192" w:lineRule="auto"/>
        <w:rPr>
          <w:sz w:val="16"/>
          <w:szCs w:val="16"/>
        </w:rPr>
      </w:pPr>
      <w:r w:rsidRPr="00890164">
        <w:rPr>
          <w:sz w:val="16"/>
          <w:szCs w:val="16"/>
        </w:rPr>
        <w:t>Insert into EMPLOYEE (SSN</w:t>
      </w:r>
      <w:proofErr w:type="gramStart"/>
      <w:r w:rsidRPr="00890164">
        <w:rPr>
          <w:sz w:val="16"/>
          <w:szCs w:val="16"/>
        </w:rPr>
        <w:t>,NET</w:t>
      </w:r>
      <w:proofErr w:type="gramEnd"/>
      <w:r w:rsidRPr="00890164">
        <w:rPr>
          <w:sz w:val="16"/>
          <w:szCs w:val="16"/>
        </w:rPr>
        <w:t>_ID,SALARY) values (100000033,'10033',1500);</w:t>
      </w:r>
    </w:p>
    <w:p w14:paraId="26C5E7C9" w14:textId="77777777" w:rsidR="00890164" w:rsidRPr="00890164" w:rsidRDefault="00890164" w:rsidP="00DD2F95">
      <w:pPr>
        <w:spacing w:after="0" w:line="192" w:lineRule="auto"/>
        <w:rPr>
          <w:sz w:val="16"/>
          <w:szCs w:val="16"/>
        </w:rPr>
      </w:pPr>
      <w:r w:rsidRPr="00890164">
        <w:rPr>
          <w:sz w:val="16"/>
          <w:szCs w:val="16"/>
        </w:rPr>
        <w:t>Insert into EMPLOYEE (SSN</w:t>
      </w:r>
      <w:proofErr w:type="gramStart"/>
      <w:r w:rsidRPr="00890164">
        <w:rPr>
          <w:sz w:val="16"/>
          <w:szCs w:val="16"/>
        </w:rPr>
        <w:t>,NET</w:t>
      </w:r>
      <w:proofErr w:type="gramEnd"/>
      <w:r w:rsidRPr="00890164">
        <w:rPr>
          <w:sz w:val="16"/>
          <w:szCs w:val="16"/>
        </w:rPr>
        <w:t>_ID,SALARY) values (100000034,'10034',1500);</w:t>
      </w:r>
    </w:p>
    <w:p w14:paraId="1159C79D" w14:textId="77777777" w:rsidR="00890164" w:rsidRPr="00890164" w:rsidRDefault="00890164" w:rsidP="00DD2F95">
      <w:pPr>
        <w:spacing w:after="0" w:line="192" w:lineRule="auto"/>
        <w:rPr>
          <w:sz w:val="16"/>
          <w:szCs w:val="16"/>
        </w:rPr>
      </w:pPr>
      <w:r w:rsidRPr="00890164">
        <w:rPr>
          <w:sz w:val="16"/>
          <w:szCs w:val="16"/>
        </w:rPr>
        <w:t>Insert into EMPLOYEE (SSN</w:t>
      </w:r>
      <w:proofErr w:type="gramStart"/>
      <w:r w:rsidRPr="00890164">
        <w:rPr>
          <w:sz w:val="16"/>
          <w:szCs w:val="16"/>
        </w:rPr>
        <w:t>,NET</w:t>
      </w:r>
      <w:proofErr w:type="gramEnd"/>
      <w:r w:rsidRPr="00890164">
        <w:rPr>
          <w:sz w:val="16"/>
          <w:szCs w:val="16"/>
        </w:rPr>
        <w:t>_ID,SALARY) values (100000035,'10035',1500);</w:t>
      </w:r>
    </w:p>
    <w:p w14:paraId="3C4B915A" w14:textId="77777777" w:rsidR="00890164" w:rsidRPr="00890164" w:rsidRDefault="00890164" w:rsidP="00DD2F95">
      <w:pPr>
        <w:spacing w:after="0" w:line="192" w:lineRule="auto"/>
        <w:rPr>
          <w:sz w:val="16"/>
          <w:szCs w:val="16"/>
        </w:rPr>
      </w:pPr>
      <w:r w:rsidRPr="00890164">
        <w:rPr>
          <w:sz w:val="16"/>
          <w:szCs w:val="16"/>
        </w:rPr>
        <w:t>Insert into EMPLOYEE (SSN</w:t>
      </w:r>
      <w:proofErr w:type="gramStart"/>
      <w:r w:rsidRPr="00890164">
        <w:rPr>
          <w:sz w:val="16"/>
          <w:szCs w:val="16"/>
        </w:rPr>
        <w:t>,NET</w:t>
      </w:r>
      <w:proofErr w:type="gramEnd"/>
      <w:r w:rsidRPr="00890164">
        <w:rPr>
          <w:sz w:val="16"/>
          <w:szCs w:val="16"/>
        </w:rPr>
        <w:t>_ID,SALARY) values (100000036,'10036',1500);</w:t>
      </w:r>
    </w:p>
    <w:p w14:paraId="3A13EFD4" w14:textId="77777777" w:rsidR="00890164" w:rsidRPr="00890164" w:rsidRDefault="00890164" w:rsidP="00DD2F95">
      <w:pPr>
        <w:spacing w:after="0" w:line="192" w:lineRule="auto"/>
        <w:rPr>
          <w:sz w:val="16"/>
          <w:szCs w:val="16"/>
        </w:rPr>
      </w:pPr>
      <w:r w:rsidRPr="00890164">
        <w:rPr>
          <w:sz w:val="16"/>
          <w:szCs w:val="16"/>
        </w:rPr>
        <w:t>Insert into EMPLOYEE (SSN</w:t>
      </w:r>
      <w:proofErr w:type="gramStart"/>
      <w:r w:rsidRPr="00890164">
        <w:rPr>
          <w:sz w:val="16"/>
          <w:szCs w:val="16"/>
        </w:rPr>
        <w:t>,NET</w:t>
      </w:r>
      <w:proofErr w:type="gramEnd"/>
      <w:r w:rsidRPr="00890164">
        <w:rPr>
          <w:sz w:val="16"/>
          <w:szCs w:val="16"/>
        </w:rPr>
        <w:t>_ID,SALARY) values (100000037,'10037',1500);</w:t>
      </w:r>
    </w:p>
    <w:p w14:paraId="29E47275" w14:textId="77777777" w:rsidR="00890164" w:rsidRPr="00890164" w:rsidRDefault="00890164" w:rsidP="00DD2F95">
      <w:pPr>
        <w:spacing w:after="0" w:line="192" w:lineRule="auto"/>
        <w:rPr>
          <w:sz w:val="16"/>
          <w:szCs w:val="16"/>
        </w:rPr>
      </w:pPr>
      <w:r w:rsidRPr="00890164">
        <w:rPr>
          <w:sz w:val="16"/>
          <w:szCs w:val="16"/>
        </w:rPr>
        <w:t>Insert into EMPLOYEE (SSN</w:t>
      </w:r>
      <w:proofErr w:type="gramStart"/>
      <w:r w:rsidRPr="00890164">
        <w:rPr>
          <w:sz w:val="16"/>
          <w:szCs w:val="16"/>
        </w:rPr>
        <w:t>,NET</w:t>
      </w:r>
      <w:proofErr w:type="gramEnd"/>
      <w:r w:rsidRPr="00890164">
        <w:rPr>
          <w:sz w:val="16"/>
          <w:szCs w:val="16"/>
        </w:rPr>
        <w:t>_ID,SALARY) values (100000038,'10038',1500);</w:t>
      </w:r>
    </w:p>
    <w:p w14:paraId="3C07AF32" w14:textId="77777777" w:rsidR="00890164" w:rsidRPr="00890164" w:rsidRDefault="00890164" w:rsidP="00DD2F95">
      <w:pPr>
        <w:spacing w:after="0" w:line="192" w:lineRule="auto"/>
        <w:rPr>
          <w:sz w:val="16"/>
          <w:szCs w:val="16"/>
        </w:rPr>
      </w:pPr>
      <w:r w:rsidRPr="00890164">
        <w:rPr>
          <w:sz w:val="16"/>
          <w:szCs w:val="16"/>
        </w:rPr>
        <w:t>Insert into EMPLOYEE (SSN</w:t>
      </w:r>
      <w:proofErr w:type="gramStart"/>
      <w:r w:rsidRPr="00890164">
        <w:rPr>
          <w:sz w:val="16"/>
          <w:szCs w:val="16"/>
        </w:rPr>
        <w:t>,NET</w:t>
      </w:r>
      <w:proofErr w:type="gramEnd"/>
      <w:r w:rsidRPr="00890164">
        <w:rPr>
          <w:sz w:val="16"/>
          <w:szCs w:val="16"/>
        </w:rPr>
        <w:t>_ID,SALARY) values (100000039,'10039',1500);</w:t>
      </w:r>
    </w:p>
    <w:p w14:paraId="0DD8EFF4" w14:textId="77777777" w:rsidR="00890164" w:rsidRPr="00890164" w:rsidRDefault="00890164" w:rsidP="00DD2F95">
      <w:pPr>
        <w:spacing w:after="0" w:line="192" w:lineRule="auto"/>
        <w:rPr>
          <w:sz w:val="16"/>
          <w:szCs w:val="16"/>
        </w:rPr>
      </w:pPr>
      <w:r w:rsidRPr="00890164">
        <w:rPr>
          <w:sz w:val="16"/>
          <w:szCs w:val="16"/>
        </w:rPr>
        <w:t>Insert into EMPLOYEE (SSN</w:t>
      </w:r>
      <w:proofErr w:type="gramStart"/>
      <w:r w:rsidRPr="00890164">
        <w:rPr>
          <w:sz w:val="16"/>
          <w:szCs w:val="16"/>
        </w:rPr>
        <w:t>,NET</w:t>
      </w:r>
      <w:proofErr w:type="gramEnd"/>
      <w:r w:rsidRPr="00890164">
        <w:rPr>
          <w:sz w:val="16"/>
          <w:szCs w:val="16"/>
        </w:rPr>
        <w:t>_ID,SALARY) values (100000026,'10026',5680);</w:t>
      </w:r>
    </w:p>
    <w:p w14:paraId="567A0E80" w14:textId="77777777" w:rsidR="00890164" w:rsidRPr="00890164" w:rsidRDefault="00890164" w:rsidP="00DD2F95">
      <w:pPr>
        <w:spacing w:after="0" w:line="192" w:lineRule="auto"/>
        <w:rPr>
          <w:sz w:val="16"/>
          <w:szCs w:val="16"/>
        </w:rPr>
      </w:pPr>
      <w:r w:rsidRPr="00890164">
        <w:rPr>
          <w:sz w:val="16"/>
          <w:szCs w:val="16"/>
        </w:rPr>
        <w:t>REM INSERTING into STUDENT</w:t>
      </w:r>
    </w:p>
    <w:p w14:paraId="238B1A72" w14:textId="77777777" w:rsidR="00890164" w:rsidRPr="00890164" w:rsidRDefault="00890164" w:rsidP="00DD2F95">
      <w:pPr>
        <w:spacing w:after="0" w:line="192" w:lineRule="auto"/>
        <w:rPr>
          <w:sz w:val="16"/>
          <w:szCs w:val="16"/>
        </w:rPr>
      </w:pPr>
      <w:proofErr w:type="gramStart"/>
      <w:r w:rsidRPr="00890164">
        <w:rPr>
          <w:sz w:val="16"/>
          <w:szCs w:val="16"/>
        </w:rPr>
        <w:t>SET DEFINE</w:t>
      </w:r>
      <w:proofErr w:type="gramEnd"/>
      <w:r w:rsidRPr="00890164">
        <w:rPr>
          <w:sz w:val="16"/>
          <w:szCs w:val="16"/>
        </w:rPr>
        <w:t xml:space="preserve"> OFF;</w:t>
      </w:r>
    </w:p>
    <w:p w14:paraId="2A824801" w14:textId="77777777" w:rsidR="00890164" w:rsidRPr="00890164" w:rsidRDefault="00890164" w:rsidP="00DD2F95">
      <w:pPr>
        <w:spacing w:after="0" w:line="192" w:lineRule="auto"/>
        <w:rPr>
          <w:sz w:val="16"/>
          <w:szCs w:val="16"/>
        </w:rPr>
      </w:pPr>
      <w:r w:rsidRPr="00890164">
        <w:rPr>
          <w:sz w:val="16"/>
          <w:szCs w:val="16"/>
        </w:rPr>
        <w:t>Insert into STUDENT (NET_ID</w:t>
      </w:r>
      <w:proofErr w:type="gramStart"/>
      <w:r w:rsidRPr="00890164">
        <w:rPr>
          <w:sz w:val="16"/>
          <w:szCs w:val="16"/>
        </w:rPr>
        <w:t>,TRACK</w:t>
      </w:r>
      <w:proofErr w:type="gramEnd"/>
      <w:r w:rsidRPr="00890164">
        <w:rPr>
          <w:sz w:val="16"/>
          <w:szCs w:val="16"/>
        </w:rPr>
        <w:t>_NAME) values ('10031','cs');</w:t>
      </w:r>
    </w:p>
    <w:p w14:paraId="631117DE" w14:textId="77777777" w:rsidR="00890164" w:rsidRPr="00890164" w:rsidRDefault="00890164" w:rsidP="00DD2F95">
      <w:pPr>
        <w:spacing w:after="0" w:line="192" w:lineRule="auto"/>
        <w:rPr>
          <w:sz w:val="16"/>
          <w:szCs w:val="16"/>
        </w:rPr>
      </w:pPr>
      <w:r w:rsidRPr="00890164">
        <w:rPr>
          <w:sz w:val="16"/>
          <w:szCs w:val="16"/>
        </w:rPr>
        <w:t>Insert into STUDENT (NET_ID</w:t>
      </w:r>
      <w:proofErr w:type="gramStart"/>
      <w:r w:rsidRPr="00890164">
        <w:rPr>
          <w:sz w:val="16"/>
          <w:szCs w:val="16"/>
        </w:rPr>
        <w:t>,TRACK</w:t>
      </w:r>
      <w:proofErr w:type="gramEnd"/>
      <w:r w:rsidRPr="00890164">
        <w:rPr>
          <w:sz w:val="16"/>
          <w:szCs w:val="16"/>
        </w:rPr>
        <w:t>_NAME) values ('10032','se');</w:t>
      </w:r>
    </w:p>
    <w:p w14:paraId="21CD80C2" w14:textId="77777777" w:rsidR="00890164" w:rsidRPr="00890164" w:rsidRDefault="00890164" w:rsidP="00DD2F95">
      <w:pPr>
        <w:spacing w:after="0" w:line="192" w:lineRule="auto"/>
        <w:rPr>
          <w:sz w:val="16"/>
          <w:szCs w:val="16"/>
        </w:rPr>
      </w:pPr>
      <w:r w:rsidRPr="00890164">
        <w:rPr>
          <w:sz w:val="16"/>
          <w:szCs w:val="16"/>
        </w:rPr>
        <w:t>Insert into STUDENT (NET_ID</w:t>
      </w:r>
      <w:proofErr w:type="gramStart"/>
      <w:r w:rsidRPr="00890164">
        <w:rPr>
          <w:sz w:val="16"/>
          <w:szCs w:val="16"/>
        </w:rPr>
        <w:t>,TRACK</w:t>
      </w:r>
      <w:proofErr w:type="gramEnd"/>
      <w:r w:rsidRPr="00890164">
        <w:rPr>
          <w:sz w:val="16"/>
          <w:szCs w:val="16"/>
        </w:rPr>
        <w:t>_NAME) values ('10033','acct');</w:t>
      </w:r>
    </w:p>
    <w:p w14:paraId="63D15589" w14:textId="77777777" w:rsidR="00890164" w:rsidRPr="00890164" w:rsidRDefault="00890164" w:rsidP="00DD2F95">
      <w:pPr>
        <w:spacing w:after="0" w:line="192" w:lineRule="auto"/>
        <w:rPr>
          <w:sz w:val="16"/>
          <w:szCs w:val="16"/>
        </w:rPr>
      </w:pPr>
      <w:r w:rsidRPr="00890164">
        <w:rPr>
          <w:sz w:val="16"/>
          <w:szCs w:val="16"/>
        </w:rPr>
        <w:t>Insert into STUDENT (NET_ID</w:t>
      </w:r>
      <w:proofErr w:type="gramStart"/>
      <w:r w:rsidRPr="00890164">
        <w:rPr>
          <w:sz w:val="16"/>
          <w:szCs w:val="16"/>
        </w:rPr>
        <w:t>,TRACK</w:t>
      </w:r>
      <w:proofErr w:type="gramEnd"/>
      <w:r w:rsidRPr="00890164">
        <w:rPr>
          <w:sz w:val="16"/>
          <w:szCs w:val="16"/>
        </w:rPr>
        <w:t>_NAME) values ('10034','fin');</w:t>
      </w:r>
    </w:p>
    <w:p w14:paraId="70CB5869" w14:textId="77777777" w:rsidR="00890164" w:rsidRPr="00890164" w:rsidRDefault="00890164" w:rsidP="00DD2F95">
      <w:pPr>
        <w:spacing w:after="0" w:line="192" w:lineRule="auto"/>
        <w:rPr>
          <w:sz w:val="16"/>
          <w:szCs w:val="16"/>
        </w:rPr>
      </w:pPr>
      <w:r w:rsidRPr="00890164">
        <w:rPr>
          <w:sz w:val="16"/>
          <w:szCs w:val="16"/>
        </w:rPr>
        <w:t>Insert into STUDENT (NET_ID</w:t>
      </w:r>
      <w:proofErr w:type="gramStart"/>
      <w:r w:rsidRPr="00890164">
        <w:rPr>
          <w:sz w:val="16"/>
          <w:szCs w:val="16"/>
        </w:rPr>
        <w:t>,TRACK</w:t>
      </w:r>
      <w:proofErr w:type="gramEnd"/>
      <w:r w:rsidRPr="00890164">
        <w:rPr>
          <w:sz w:val="16"/>
          <w:szCs w:val="16"/>
        </w:rPr>
        <w:t>_NAME) values ('10035','cs');</w:t>
      </w:r>
    </w:p>
    <w:p w14:paraId="440BA6B6" w14:textId="77777777" w:rsidR="00890164" w:rsidRPr="00890164" w:rsidRDefault="00890164" w:rsidP="00DD2F95">
      <w:pPr>
        <w:spacing w:after="0" w:line="192" w:lineRule="auto"/>
        <w:rPr>
          <w:sz w:val="16"/>
          <w:szCs w:val="16"/>
        </w:rPr>
      </w:pPr>
      <w:r w:rsidRPr="00890164">
        <w:rPr>
          <w:sz w:val="16"/>
          <w:szCs w:val="16"/>
        </w:rPr>
        <w:t>Insert into STUDENT (NET_ID</w:t>
      </w:r>
      <w:proofErr w:type="gramStart"/>
      <w:r w:rsidRPr="00890164">
        <w:rPr>
          <w:sz w:val="16"/>
          <w:szCs w:val="16"/>
        </w:rPr>
        <w:t>,TRACK</w:t>
      </w:r>
      <w:proofErr w:type="gramEnd"/>
      <w:r w:rsidRPr="00890164">
        <w:rPr>
          <w:sz w:val="16"/>
          <w:szCs w:val="16"/>
        </w:rPr>
        <w:t>_NAME) values ('10036','cs');</w:t>
      </w:r>
    </w:p>
    <w:p w14:paraId="0E07639F" w14:textId="77777777" w:rsidR="00890164" w:rsidRPr="00890164" w:rsidRDefault="00890164" w:rsidP="00DD2F95">
      <w:pPr>
        <w:spacing w:after="0" w:line="192" w:lineRule="auto"/>
        <w:rPr>
          <w:sz w:val="16"/>
          <w:szCs w:val="16"/>
        </w:rPr>
      </w:pPr>
      <w:r w:rsidRPr="00890164">
        <w:rPr>
          <w:sz w:val="16"/>
          <w:szCs w:val="16"/>
        </w:rPr>
        <w:t>Insert into STUDENT (NET_ID</w:t>
      </w:r>
      <w:proofErr w:type="gramStart"/>
      <w:r w:rsidRPr="00890164">
        <w:rPr>
          <w:sz w:val="16"/>
          <w:szCs w:val="16"/>
        </w:rPr>
        <w:t>,TRACK</w:t>
      </w:r>
      <w:proofErr w:type="gramEnd"/>
      <w:r w:rsidRPr="00890164">
        <w:rPr>
          <w:sz w:val="16"/>
          <w:szCs w:val="16"/>
        </w:rPr>
        <w:t>_NAME) values ('10037','se');</w:t>
      </w:r>
    </w:p>
    <w:p w14:paraId="4C857386" w14:textId="77777777" w:rsidR="00890164" w:rsidRPr="00890164" w:rsidRDefault="00890164" w:rsidP="00DD2F95">
      <w:pPr>
        <w:spacing w:after="0" w:line="192" w:lineRule="auto"/>
        <w:rPr>
          <w:sz w:val="16"/>
          <w:szCs w:val="16"/>
        </w:rPr>
      </w:pPr>
      <w:r w:rsidRPr="00890164">
        <w:rPr>
          <w:sz w:val="16"/>
          <w:szCs w:val="16"/>
        </w:rPr>
        <w:t>Insert into STUDENT (NET_ID</w:t>
      </w:r>
      <w:proofErr w:type="gramStart"/>
      <w:r w:rsidRPr="00890164">
        <w:rPr>
          <w:sz w:val="16"/>
          <w:szCs w:val="16"/>
        </w:rPr>
        <w:t>,TRACK</w:t>
      </w:r>
      <w:proofErr w:type="gramEnd"/>
      <w:r w:rsidRPr="00890164">
        <w:rPr>
          <w:sz w:val="16"/>
          <w:szCs w:val="16"/>
        </w:rPr>
        <w:t>_NAME) values ('10038','acct');</w:t>
      </w:r>
    </w:p>
    <w:p w14:paraId="36ADAE54" w14:textId="77777777" w:rsidR="00890164" w:rsidRPr="00890164" w:rsidRDefault="00890164" w:rsidP="00DD2F95">
      <w:pPr>
        <w:spacing w:after="0" w:line="192" w:lineRule="auto"/>
        <w:rPr>
          <w:sz w:val="16"/>
          <w:szCs w:val="16"/>
        </w:rPr>
      </w:pPr>
      <w:r w:rsidRPr="00890164">
        <w:rPr>
          <w:sz w:val="16"/>
          <w:szCs w:val="16"/>
        </w:rPr>
        <w:lastRenderedPageBreak/>
        <w:t>Insert into STUDENT (NET_ID</w:t>
      </w:r>
      <w:proofErr w:type="gramStart"/>
      <w:r w:rsidRPr="00890164">
        <w:rPr>
          <w:sz w:val="16"/>
          <w:szCs w:val="16"/>
        </w:rPr>
        <w:t>,TRACK</w:t>
      </w:r>
      <w:proofErr w:type="gramEnd"/>
      <w:r w:rsidRPr="00890164">
        <w:rPr>
          <w:sz w:val="16"/>
          <w:szCs w:val="16"/>
        </w:rPr>
        <w:t>_NAME) values ('10039','fin');</w:t>
      </w:r>
    </w:p>
    <w:p w14:paraId="40058D67" w14:textId="77777777" w:rsidR="00890164" w:rsidRPr="00890164" w:rsidRDefault="00890164" w:rsidP="00DD2F95">
      <w:pPr>
        <w:spacing w:after="0" w:line="192" w:lineRule="auto"/>
        <w:rPr>
          <w:sz w:val="16"/>
          <w:szCs w:val="16"/>
        </w:rPr>
      </w:pPr>
      <w:r w:rsidRPr="00890164">
        <w:rPr>
          <w:sz w:val="16"/>
          <w:szCs w:val="16"/>
        </w:rPr>
        <w:t>Insert into STUDENT (NET_ID</w:t>
      </w:r>
      <w:proofErr w:type="gramStart"/>
      <w:r w:rsidRPr="00890164">
        <w:rPr>
          <w:sz w:val="16"/>
          <w:szCs w:val="16"/>
        </w:rPr>
        <w:t>,TRACK</w:t>
      </w:r>
      <w:proofErr w:type="gramEnd"/>
      <w:r w:rsidRPr="00890164">
        <w:rPr>
          <w:sz w:val="16"/>
          <w:szCs w:val="16"/>
        </w:rPr>
        <w:t>_NAME) values ('10040','cs');</w:t>
      </w:r>
    </w:p>
    <w:p w14:paraId="300E8DCC" w14:textId="77777777" w:rsidR="00890164" w:rsidRPr="00890164" w:rsidRDefault="00890164" w:rsidP="00DD2F95">
      <w:pPr>
        <w:spacing w:after="0" w:line="192" w:lineRule="auto"/>
        <w:rPr>
          <w:sz w:val="16"/>
          <w:szCs w:val="16"/>
        </w:rPr>
      </w:pPr>
      <w:r w:rsidRPr="00890164">
        <w:rPr>
          <w:sz w:val="16"/>
          <w:szCs w:val="16"/>
        </w:rPr>
        <w:t>Insert into STUDENT (NET_ID</w:t>
      </w:r>
      <w:proofErr w:type="gramStart"/>
      <w:r w:rsidRPr="00890164">
        <w:rPr>
          <w:sz w:val="16"/>
          <w:szCs w:val="16"/>
        </w:rPr>
        <w:t>,TRACK</w:t>
      </w:r>
      <w:proofErr w:type="gramEnd"/>
      <w:r w:rsidRPr="00890164">
        <w:rPr>
          <w:sz w:val="16"/>
          <w:szCs w:val="16"/>
        </w:rPr>
        <w:t>_NAME) values ('10041','cs');</w:t>
      </w:r>
    </w:p>
    <w:p w14:paraId="39629BBC" w14:textId="77777777" w:rsidR="00890164" w:rsidRPr="00890164" w:rsidRDefault="00890164" w:rsidP="00DD2F95">
      <w:pPr>
        <w:spacing w:after="0" w:line="192" w:lineRule="auto"/>
        <w:rPr>
          <w:sz w:val="16"/>
          <w:szCs w:val="16"/>
        </w:rPr>
      </w:pPr>
      <w:r w:rsidRPr="00890164">
        <w:rPr>
          <w:sz w:val="16"/>
          <w:szCs w:val="16"/>
        </w:rPr>
        <w:t>Insert into STUDENT (NET_ID</w:t>
      </w:r>
      <w:proofErr w:type="gramStart"/>
      <w:r w:rsidRPr="00890164">
        <w:rPr>
          <w:sz w:val="16"/>
          <w:szCs w:val="16"/>
        </w:rPr>
        <w:t>,TRACK</w:t>
      </w:r>
      <w:proofErr w:type="gramEnd"/>
      <w:r w:rsidRPr="00890164">
        <w:rPr>
          <w:sz w:val="16"/>
          <w:szCs w:val="16"/>
        </w:rPr>
        <w:t>_NAME) values ('10042','se');</w:t>
      </w:r>
    </w:p>
    <w:p w14:paraId="16FD3FDC" w14:textId="77777777" w:rsidR="00890164" w:rsidRPr="00890164" w:rsidRDefault="00890164" w:rsidP="00DD2F95">
      <w:pPr>
        <w:spacing w:after="0" w:line="192" w:lineRule="auto"/>
        <w:rPr>
          <w:sz w:val="16"/>
          <w:szCs w:val="16"/>
        </w:rPr>
      </w:pPr>
      <w:r w:rsidRPr="00890164">
        <w:rPr>
          <w:sz w:val="16"/>
          <w:szCs w:val="16"/>
        </w:rPr>
        <w:t>Insert into STUDENT (NET_ID</w:t>
      </w:r>
      <w:proofErr w:type="gramStart"/>
      <w:r w:rsidRPr="00890164">
        <w:rPr>
          <w:sz w:val="16"/>
          <w:szCs w:val="16"/>
        </w:rPr>
        <w:t>,TRACK</w:t>
      </w:r>
      <w:proofErr w:type="gramEnd"/>
      <w:r w:rsidRPr="00890164">
        <w:rPr>
          <w:sz w:val="16"/>
          <w:szCs w:val="16"/>
        </w:rPr>
        <w:t>_NAME) values ('10043','acct');</w:t>
      </w:r>
    </w:p>
    <w:p w14:paraId="0C87961E" w14:textId="77777777" w:rsidR="00890164" w:rsidRPr="00890164" w:rsidRDefault="00890164" w:rsidP="00DD2F95">
      <w:pPr>
        <w:spacing w:after="0" w:line="192" w:lineRule="auto"/>
        <w:rPr>
          <w:sz w:val="16"/>
          <w:szCs w:val="16"/>
        </w:rPr>
      </w:pPr>
      <w:r w:rsidRPr="00890164">
        <w:rPr>
          <w:sz w:val="16"/>
          <w:szCs w:val="16"/>
        </w:rPr>
        <w:t>Insert into STUDENT (NET_ID</w:t>
      </w:r>
      <w:proofErr w:type="gramStart"/>
      <w:r w:rsidRPr="00890164">
        <w:rPr>
          <w:sz w:val="16"/>
          <w:szCs w:val="16"/>
        </w:rPr>
        <w:t>,TRACK</w:t>
      </w:r>
      <w:proofErr w:type="gramEnd"/>
      <w:r w:rsidRPr="00890164">
        <w:rPr>
          <w:sz w:val="16"/>
          <w:szCs w:val="16"/>
        </w:rPr>
        <w:t>_NAME) values ('10044','fin');</w:t>
      </w:r>
    </w:p>
    <w:p w14:paraId="4896C368" w14:textId="77777777" w:rsidR="00890164" w:rsidRPr="00890164" w:rsidRDefault="00890164" w:rsidP="00DD2F95">
      <w:pPr>
        <w:spacing w:after="0" w:line="192" w:lineRule="auto"/>
        <w:rPr>
          <w:sz w:val="16"/>
          <w:szCs w:val="16"/>
        </w:rPr>
      </w:pPr>
      <w:r w:rsidRPr="00890164">
        <w:rPr>
          <w:sz w:val="16"/>
          <w:szCs w:val="16"/>
        </w:rPr>
        <w:t>Insert into STUDENT (NET_ID</w:t>
      </w:r>
      <w:proofErr w:type="gramStart"/>
      <w:r w:rsidRPr="00890164">
        <w:rPr>
          <w:sz w:val="16"/>
          <w:szCs w:val="16"/>
        </w:rPr>
        <w:t>,TRACK</w:t>
      </w:r>
      <w:proofErr w:type="gramEnd"/>
      <w:r w:rsidRPr="00890164">
        <w:rPr>
          <w:sz w:val="16"/>
          <w:szCs w:val="16"/>
        </w:rPr>
        <w:t>_NAME) values ('10045','cs');</w:t>
      </w:r>
    </w:p>
    <w:p w14:paraId="5AD343B2" w14:textId="77777777" w:rsidR="00890164" w:rsidRPr="00890164" w:rsidRDefault="00890164" w:rsidP="00DD2F95">
      <w:pPr>
        <w:spacing w:after="0" w:line="192" w:lineRule="auto"/>
        <w:rPr>
          <w:sz w:val="16"/>
          <w:szCs w:val="16"/>
        </w:rPr>
      </w:pPr>
      <w:r w:rsidRPr="00890164">
        <w:rPr>
          <w:sz w:val="16"/>
          <w:szCs w:val="16"/>
        </w:rPr>
        <w:t>Insert into STUDENT (NET_ID</w:t>
      </w:r>
      <w:proofErr w:type="gramStart"/>
      <w:r w:rsidRPr="00890164">
        <w:rPr>
          <w:sz w:val="16"/>
          <w:szCs w:val="16"/>
        </w:rPr>
        <w:t>,TRACK</w:t>
      </w:r>
      <w:proofErr w:type="gramEnd"/>
      <w:r w:rsidRPr="00890164">
        <w:rPr>
          <w:sz w:val="16"/>
          <w:szCs w:val="16"/>
        </w:rPr>
        <w:t>_NAME) values ('10046','cs');</w:t>
      </w:r>
    </w:p>
    <w:p w14:paraId="75D8F879" w14:textId="77777777" w:rsidR="00890164" w:rsidRPr="00890164" w:rsidRDefault="00890164" w:rsidP="00DD2F95">
      <w:pPr>
        <w:spacing w:after="0" w:line="192" w:lineRule="auto"/>
        <w:rPr>
          <w:sz w:val="16"/>
          <w:szCs w:val="16"/>
        </w:rPr>
      </w:pPr>
      <w:r w:rsidRPr="00890164">
        <w:rPr>
          <w:sz w:val="16"/>
          <w:szCs w:val="16"/>
        </w:rPr>
        <w:t>Insert into STUDENT (NET_ID</w:t>
      </w:r>
      <w:proofErr w:type="gramStart"/>
      <w:r w:rsidRPr="00890164">
        <w:rPr>
          <w:sz w:val="16"/>
          <w:szCs w:val="16"/>
        </w:rPr>
        <w:t>,TRACK</w:t>
      </w:r>
      <w:proofErr w:type="gramEnd"/>
      <w:r w:rsidRPr="00890164">
        <w:rPr>
          <w:sz w:val="16"/>
          <w:szCs w:val="16"/>
        </w:rPr>
        <w:t>_NAME) values ('10047','se');</w:t>
      </w:r>
    </w:p>
    <w:p w14:paraId="1FC140FB" w14:textId="77777777" w:rsidR="00890164" w:rsidRPr="00890164" w:rsidRDefault="00890164" w:rsidP="00DD2F95">
      <w:pPr>
        <w:spacing w:after="0" w:line="192" w:lineRule="auto"/>
        <w:rPr>
          <w:sz w:val="16"/>
          <w:szCs w:val="16"/>
        </w:rPr>
      </w:pPr>
      <w:r w:rsidRPr="00890164">
        <w:rPr>
          <w:sz w:val="16"/>
          <w:szCs w:val="16"/>
        </w:rPr>
        <w:t>Insert into STUDENT (NET_ID</w:t>
      </w:r>
      <w:proofErr w:type="gramStart"/>
      <w:r w:rsidRPr="00890164">
        <w:rPr>
          <w:sz w:val="16"/>
          <w:szCs w:val="16"/>
        </w:rPr>
        <w:t>,TRACK</w:t>
      </w:r>
      <w:proofErr w:type="gramEnd"/>
      <w:r w:rsidRPr="00890164">
        <w:rPr>
          <w:sz w:val="16"/>
          <w:szCs w:val="16"/>
        </w:rPr>
        <w:t>_NAME) values ('10048','acct');</w:t>
      </w:r>
    </w:p>
    <w:p w14:paraId="53E69CF2" w14:textId="77777777" w:rsidR="00890164" w:rsidRPr="00890164" w:rsidRDefault="00890164" w:rsidP="00DD2F95">
      <w:pPr>
        <w:spacing w:after="0" w:line="192" w:lineRule="auto"/>
        <w:rPr>
          <w:sz w:val="16"/>
          <w:szCs w:val="16"/>
        </w:rPr>
      </w:pPr>
      <w:r w:rsidRPr="00890164">
        <w:rPr>
          <w:sz w:val="16"/>
          <w:szCs w:val="16"/>
        </w:rPr>
        <w:t>Insert into STUDENT (NET_ID</w:t>
      </w:r>
      <w:proofErr w:type="gramStart"/>
      <w:r w:rsidRPr="00890164">
        <w:rPr>
          <w:sz w:val="16"/>
          <w:szCs w:val="16"/>
        </w:rPr>
        <w:t>,TRACK</w:t>
      </w:r>
      <w:proofErr w:type="gramEnd"/>
      <w:r w:rsidRPr="00890164">
        <w:rPr>
          <w:sz w:val="16"/>
          <w:szCs w:val="16"/>
        </w:rPr>
        <w:t>_NAME) values ('10049','fin');</w:t>
      </w:r>
    </w:p>
    <w:p w14:paraId="511FDFDB" w14:textId="77777777" w:rsidR="00890164" w:rsidRPr="00890164" w:rsidRDefault="00890164" w:rsidP="00DD2F95">
      <w:pPr>
        <w:spacing w:after="0" w:line="192" w:lineRule="auto"/>
        <w:rPr>
          <w:sz w:val="16"/>
          <w:szCs w:val="16"/>
        </w:rPr>
      </w:pPr>
      <w:r w:rsidRPr="00890164">
        <w:rPr>
          <w:sz w:val="16"/>
          <w:szCs w:val="16"/>
        </w:rPr>
        <w:t>Insert into STUDENT (NET_ID</w:t>
      </w:r>
      <w:proofErr w:type="gramStart"/>
      <w:r w:rsidRPr="00890164">
        <w:rPr>
          <w:sz w:val="16"/>
          <w:szCs w:val="16"/>
        </w:rPr>
        <w:t>,TRACK</w:t>
      </w:r>
      <w:proofErr w:type="gramEnd"/>
      <w:r w:rsidRPr="00890164">
        <w:rPr>
          <w:sz w:val="16"/>
          <w:szCs w:val="16"/>
        </w:rPr>
        <w:t>_NAME) values ('10030','cs');</w:t>
      </w:r>
    </w:p>
    <w:p w14:paraId="4EDBBCA2" w14:textId="77777777" w:rsidR="00890164" w:rsidRPr="00890164" w:rsidRDefault="00890164" w:rsidP="00DD2F95">
      <w:pPr>
        <w:spacing w:after="0" w:line="192" w:lineRule="auto"/>
        <w:rPr>
          <w:sz w:val="16"/>
          <w:szCs w:val="16"/>
        </w:rPr>
      </w:pPr>
      <w:r w:rsidRPr="00890164">
        <w:rPr>
          <w:sz w:val="16"/>
          <w:szCs w:val="16"/>
        </w:rPr>
        <w:t>REM INSERTING into RA</w:t>
      </w:r>
    </w:p>
    <w:p w14:paraId="5EE07827" w14:textId="77777777" w:rsidR="00890164" w:rsidRPr="00890164" w:rsidRDefault="00890164" w:rsidP="00DD2F95">
      <w:pPr>
        <w:spacing w:after="0" w:line="192" w:lineRule="auto"/>
        <w:rPr>
          <w:sz w:val="16"/>
          <w:szCs w:val="16"/>
        </w:rPr>
      </w:pPr>
      <w:proofErr w:type="gramStart"/>
      <w:r w:rsidRPr="00890164">
        <w:rPr>
          <w:sz w:val="16"/>
          <w:szCs w:val="16"/>
        </w:rPr>
        <w:t>SET DEFINE</w:t>
      </w:r>
      <w:proofErr w:type="gramEnd"/>
      <w:r w:rsidRPr="00890164">
        <w:rPr>
          <w:sz w:val="16"/>
          <w:szCs w:val="16"/>
        </w:rPr>
        <w:t xml:space="preserve"> OFF;</w:t>
      </w:r>
    </w:p>
    <w:p w14:paraId="646E602F" w14:textId="77777777" w:rsidR="00890164" w:rsidRPr="00890164" w:rsidRDefault="00890164" w:rsidP="00DD2F95">
      <w:pPr>
        <w:spacing w:after="0" w:line="192" w:lineRule="auto"/>
        <w:rPr>
          <w:sz w:val="16"/>
          <w:szCs w:val="16"/>
        </w:rPr>
      </w:pPr>
      <w:r w:rsidRPr="00890164">
        <w:rPr>
          <w:sz w:val="16"/>
          <w:szCs w:val="16"/>
        </w:rPr>
        <w:t>Insert into RA (NET_ID) values ('10030')</w:t>
      </w:r>
      <w:proofErr w:type="gramStart"/>
      <w:r w:rsidRPr="00890164">
        <w:rPr>
          <w:sz w:val="16"/>
          <w:szCs w:val="16"/>
        </w:rPr>
        <w:t>;</w:t>
      </w:r>
      <w:proofErr w:type="gramEnd"/>
    </w:p>
    <w:p w14:paraId="796CDA1D" w14:textId="77777777" w:rsidR="00890164" w:rsidRPr="00890164" w:rsidRDefault="00890164" w:rsidP="00DD2F95">
      <w:pPr>
        <w:spacing w:after="0" w:line="192" w:lineRule="auto"/>
        <w:rPr>
          <w:sz w:val="16"/>
          <w:szCs w:val="16"/>
        </w:rPr>
      </w:pPr>
      <w:r w:rsidRPr="00890164">
        <w:rPr>
          <w:sz w:val="16"/>
          <w:szCs w:val="16"/>
        </w:rPr>
        <w:t>Insert into RA (NET_ID) values ('10031')</w:t>
      </w:r>
      <w:proofErr w:type="gramStart"/>
      <w:r w:rsidRPr="00890164">
        <w:rPr>
          <w:sz w:val="16"/>
          <w:szCs w:val="16"/>
        </w:rPr>
        <w:t>;</w:t>
      </w:r>
      <w:proofErr w:type="gramEnd"/>
    </w:p>
    <w:p w14:paraId="5FF89214" w14:textId="77777777" w:rsidR="00890164" w:rsidRPr="00890164" w:rsidRDefault="00890164" w:rsidP="00DD2F95">
      <w:pPr>
        <w:spacing w:after="0" w:line="192" w:lineRule="auto"/>
        <w:rPr>
          <w:sz w:val="16"/>
          <w:szCs w:val="16"/>
        </w:rPr>
      </w:pPr>
      <w:r w:rsidRPr="00890164">
        <w:rPr>
          <w:sz w:val="16"/>
          <w:szCs w:val="16"/>
        </w:rPr>
        <w:t>Insert into RA (NET_ID) values ('10032')</w:t>
      </w:r>
      <w:proofErr w:type="gramStart"/>
      <w:r w:rsidRPr="00890164">
        <w:rPr>
          <w:sz w:val="16"/>
          <w:szCs w:val="16"/>
        </w:rPr>
        <w:t>;</w:t>
      </w:r>
      <w:proofErr w:type="gramEnd"/>
    </w:p>
    <w:p w14:paraId="5E08F9BB" w14:textId="77777777" w:rsidR="00890164" w:rsidRPr="00890164" w:rsidRDefault="00890164" w:rsidP="00DD2F95">
      <w:pPr>
        <w:spacing w:after="0" w:line="192" w:lineRule="auto"/>
        <w:rPr>
          <w:sz w:val="16"/>
          <w:szCs w:val="16"/>
        </w:rPr>
      </w:pPr>
      <w:r w:rsidRPr="00890164">
        <w:rPr>
          <w:sz w:val="16"/>
          <w:szCs w:val="16"/>
        </w:rPr>
        <w:t>Insert into RA (NET_ID) values ('10033')</w:t>
      </w:r>
      <w:proofErr w:type="gramStart"/>
      <w:r w:rsidRPr="00890164">
        <w:rPr>
          <w:sz w:val="16"/>
          <w:szCs w:val="16"/>
        </w:rPr>
        <w:t>;</w:t>
      </w:r>
      <w:proofErr w:type="gramEnd"/>
    </w:p>
    <w:p w14:paraId="19616D6D" w14:textId="77777777" w:rsidR="00890164" w:rsidRPr="00890164" w:rsidRDefault="00890164" w:rsidP="00DD2F95">
      <w:pPr>
        <w:spacing w:after="0" w:line="192" w:lineRule="auto"/>
        <w:rPr>
          <w:sz w:val="16"/>
          <w:szCs w:val="16"/>
        </w:rPr>
      </w:pPr>
      <w:r w:rsidRPr="00890164">
        <w:rPr>
          <w:sz w:val="16"/>
          <w:szCs w:val="16"/>
        </w:rPr>
        <w:t>Insert into RA (NET_ID) values ('10034')</w:t>
      </w:r>
      <w:proofErr w:type="gramStart"/>
      <w:r w:rsidRPr="00890164">
        <w:rPr>
          <w:sz w:val="16"/>
          <w:szCs w:val="16"/>
        </w:rPr>
        <w:t>;</w:t>
      </w:r>
      <w:proofErr w:type="gramEnd"/>
    </w:p>
    <w:p w14:paraId="49AFB70E" w14:textId="77777777" w:rsidR="00890164" w:rsidRPr="00890164" w:rsidRDefault="00890164" w:rsidP="00DD2F95">
      <w:pPr>
        <w:spacing w:after="0" w:line="192" w:lineRule="auto"/>
        <w:rPr>
          <w:sz w:val="16"/>
          <w:szCs w:val="16"/>
        </w:rPr>
      </w:pPr>
      <w:r w:rsidRPr="00890164">
        <w:rPr>
          <w:sz w:val="16"/>
          <w:szCs w:val="16"/>
        </w:rPr>
        <w:t>Insert into RA (NET_ID) values ('10035')</w:t>
      </w:r>
      <w:proofErr w:type="gramStart"/>
      <w:r w:rsidRPr="00890164">
        <w:rPr>
          <w:sz w:val="16"/>
          <w:szCs w:val="16"/>
        </w:rPr>
        <w:t>;</w:t>
      </w:r>
      <w:proofErr w:type="gramEnd"/>
    </w:p>
    <w:p w14:paraId="750E605C" w14:textId="77777777" w:rsidR="00890164" w:rsidRPr="00890164" w:rsidRDefault="00890164" w:rsidP="00DD2F95">
      <w:pPr>
        <w:spacing w:after="0" w:line="192" w:lineRule="auto"/>
        <w:rPr>
          <w:sz w:val="16"/>
          <w:szCs w:val="16"/>
        </w:rPr>
      </w:pPr>
      <w:r w:rsidRPr="00890164">
        <w:rPr>
          <w:sz w:val="16"/>
          <w:szCs w:val="16"/>
        </w:rPr>
        <w:t>Insert into RA (NET_ID) values ('10036')</w:t>
      </w:r>
      <w:proofErr w:type="gramStart"/>
      <w:r w:rsidRPr="00890164">
        <w:rPr>
          <w:sz w:val="16"/>
          <w:szCs w:val="16"/>
        </w:rPr>
        <w:t>;</w:t>
      </w:r>
      <w:proofErr w:type="gramEnd"/>
    </w:p>
    <w:p w14:paraId="4393A62D" w14:textId="77777777" w:rsidR="00890164" w:rsidRPr="00890164" w:rsidRDefault="00890164" w:rsidP="00DD2F95">
      <w:pPr>
        <w:spacing w:after="0" w:line="192" w:lineRule="auto"/>
        <w:rPr>
          <w:sz w:val="16"/>
          <w:szCs w:val="16"/>
        </w:rPr>
      </w:pPr>
      <w:r w:rsidRPr="00890164">
        <w:rPr>
          <w:sz w:val="16"/>
          <w:szCs w:val="16"/>
        </w:rPr>
        <w:t>REM INSERTING into BUILDING</w:t>
      </w:r>
    </w:p>
    <w:p w14:paraId="125AF6D3" w14:textId="77777777" w:rsidR="00890164" w:rsidRPr="00890164" w:rsidRDefault="00890164" w:rsidP="00DD2F95">
      <w:pPr>
        <w:spacing w:after="0" w:line="192" w:lineRule="auto"/>
        <w:rPr>
          <w:sz w:val="16"/>
          <w:szCs w:val="16"/>
        </w:rPr>
      </w:pPr>
      <w:proofErr w:type="gramStart"/>
      <w:r w:rsidRPr="00890164">
        <w:rPr>
          <w:sz w:val="16"/>
          <w:szCs w:val="16"/>
        </w:rPr>
        <w:t>SET DEFINE</w:t>
      </w:r>
      <w:proofErr w:type="gramEnd"/>
      <w:r w:rsidRPr="00890164">
        <w:rPr>
          <w:sz w:val="16"/>
          <w:szCs w:val="16"/>
        </w:rPr>
        <w:t xml:space="preserve"> OFF;</w:t>
      </w:r>
    </w:p>
    <w:p w14:paraId="46BBB466" w14:textId="77777777" w:rsidR="00890164" w:rsidRPr="00890164" w:rsidRDefault="00890164" w:rsidP="00DD2F95">
      <w:pPr>
        <w:spacing w:after="0" w:line="192" w:lineRule="auto"/>
        <w:rPr>
          <w:sz w:val="16"/>
          <w:szCs w:val="16"/>
        </w:rPr>
      </w:pPr>
      <w:r w:rsidRPr="00890164">
        <w:rPr>
          <w:sz w:val="16"/>
          <w:szCs w:val="16"/>
        </w:rPr>
        <w:t>Insert into BUILDING (ABBREVIATION</w:t>
      </w:r>
      <w:proofErr w:type="gramStart"/>
      <w:r w:rsidRPr="00890164">
        <w:rPr>
          <w:sz w:val="16"/>
          <w:szCs w:val="16"/>
        </w:rPr>
        <w:t>,FULL</w:t>
      </w:r>
      <w:proofErr w:type="gramEnd"/>
      <w:r w:rsidRPr="00890164">
        <w:rPr>
          <w:sz w:val="16"/>
          <w:szCs w:val="16"/>
        </w:rPr>
        <w:t>_NAME,DEPT_ABBREVIATION) values ('</w:t>
      </w:r>
      <w:proofErr w:type="spellStart"/>
      <w:r w:rsidRPr="00890164">
        <w:rPr>
          <w:sz w:val="16"/>
          <w:szCs w:val="16"/>
        </w:rPr>
        <w:t>eecs</w:t>
      </w:r>
      <w:proofErr w:type="spellEnd"/>
      <w:r w:rsidRPr="00890164">
        <w:rPr>
          <w:sz w:val="16"/>
          <w:szCs w:val="16"/>
        </w:rPr>
        <w:t>','</w:t>
      </w:r>
      <w:proofErr w:type="spellStart"/>
      <w:r w:rsidRPr="00890164">
        <w:rPr>
          <w:sz w:val="16"/>
          <w:szCs w:val="16"/>
        </w:rPr>
        <w:t>eecs</w:t>
      </w:r>
      <w:proofErr w:type="spellEnd"/>
      <w:r w:rsidRPr="00890164">
        <w:rPr>
          <w:sz w:val="16"/>
          <w:szCs w:val="16"/>
        </w:rPr>
        <w:t xml:space="preserve"> building','</w:t>
      </w:r>
      <w:proofErr w:type="spellStart"/>
      <w:r w:rsidRPr="00890164">
        <w:rPr>
          <w:sz w:val="16"/>
          <w:szCs w:val="16"/>
        </w:rPr>
        <w:t>eecs</w:t>
      </w:r>
      <w:proofErr w:type="spellEnd"/>
      <w:r w:rsidRPr="00890164">
        <w:rPr>
          <w:sz w:val="16"/>
          <w:szCs w:val="16"/>
        </w:rPr>
        <w:t>');</w:t>
      </w:r>
    </w:p>
    <w:p w14:paraId="2A048C4A" w14:textId="77777777" w:rsidR="00890164" w:rsidRPr="00890164" w:rsidRDefault="00890164" w:rsidP="00DD2F95">
      <w:pPr>
        <w:spacing w:after="0" w:line="192" w:lineRule="auto"/>
        <w:rPr>
          <w:sz w:val="16"/>
          <w:szCs w:val="16"/>
        </w:rPr>
      </w:pPr>
      <w:r w:rsidRPr="00890164">
        <w:rPr>
          <w:sz w:val="16"/>
          <w:szCs w:val="16"/>
        </w:rPr>
        <w:t>Insert into BUILDING (ABBREVIATION</w:t>
      </w:r>
      <w:proofErr w:type="gramStart"/>
      <w:r w:rsidRPr="00890164">
        <w:rPr>
          <w:sz w:val="16"/>
          <w:szCs w:val="16"/>
        </w:rPr>
        <w:t>,FULL</w:t>
      </w:r>
      <w:proofErr w:type="gramEnd"/>
      <w:r w:rsidRPr="00890164">
        <w:rPr>
          <w:sz w:val="16"/>
          <w:szCs w:val="16"/>
        </w:rPr>
        <w:t>_NAME,DEPT_ABBREVIATION) values ('</w:t>
      </w:r>
      <w:proofErr w:type="spellStart"/>
      <w:r w:rsidRPr="00890164">
        <w:rPr>
          <w:sz w:val="16"/>
          <w:szCs w:val="16"/>
        </w:rPr>
        <w:t>jindal</w:t>
      </w:r>
      <w:proofErr w:type="spellEnd"/>
      <w:r w:rsidRPr="00890164">
        <w:rPr>
          <w:sz w:val="16"/>
          <w:szCs w:val="16"/>
        </w:rPr>
        <w:t>','</w:t>
      </w:r>
      <w:proofErr w:type="spellStart"/>
      <w:r w:rsidRPr="00890164">
        <w:rPr>
          <w:sz w:val="16"/>
          <w:szCs w:val="16"/>
        </w:rPr>
        <w:t>naveen</w:t>
      </w:r>
      <w:proofErr w:type="spellEnd"/>
      <w:r w:rsidRPr="00890164">
        <w:rPr>
          <w:sz w:val="16"/>
          <w:szCs w:val="16"/>
        </w:rPr>
        <w:t xml:space="preserve"> </w:t>
      </w:r>
      <w:proofErr w:type="spellStart"/>
      <w:r w:rsidRPr="00890164">
        <w:rPr>
          <w:sz w:val="16"/>
          <w:szCs w:val="16"/>
        </w:rPr>
        <w:t>jindal</w:t>
      </w:r>
      <w:proofErr w:type="spellEnd"/>
      <w:r w:rsidRPr="00890164">
        <w:rPr>
          <w:sz w:val="16"/>
          <w:szCs w:val="16"/>
        </w:rPr>
        <w:t xml:space="preserve"> building','</w:t>
      </w:r>
      <w:proofErr w:type="spellStart"/>
      <w:r w:rsidRPr="00890164">
        <w:rPr>
          <w:sz w:val="16"/>
          <w:szCs w:val="16"/>
        </w:rPr>
        <w:t>jindal</w:t>
      </w:r>
      <w:proofErr w:type="spellEnd"/>
      <w:r w:rsidRPr="00890164">
        <w:rPr>
          <w:sz w:val="16"/>
          <w:szCs w:val="16"/>
        </w:rPr>
        <w:t>');</w:t>
      </w:r>
    </w:p>
    <w:p w14:paraId="0B86C78E" w14:textId="77777777" w:rsidR="00890164" w:rsidRPr="00890164" w:rsidRDefault="00890164" w:rsidP="00DD2F95">
      <w:pPr>
        <w:spacing w:after="0" w:line="192" w:lineRule="auto"/>
        <w:rPr>
          <w:sz w:val="16"/>
          <w:szCs w:val="16"/>
        </w:rPr>
      </w:pPr>
      <w:r w:rsidRPr="00890164">
        <w:rPr>
          <w:sz w:val="16"/>
          <w:szCs w:val="16"/>
        </w:rPr>
        <w:t>REM INSERTING into ROOM</w:t>
      </w:r>
    </w:p>
    <w:p w14:paraId="4CA24FCD" w14:textId="77777777" w:rsidR="00890164" w:rsidRPr="00890164" w:rsidRDefault="00890164" w:rsidP="00DD2F95">
      <w:pPr>
        <w:spacing w:after="0" w:line="192" w:lineRule="auto"/>
        <w:rPr>
          <w:sz w:val="16"/>
          <w:szCs w:val="16"/>
        </w:rPr>
      </w:pPr>
      <w:proofErr w:type="gramStart"/>
      <w:r w:rsidRPr="00890164">
        <w:rPr>
          <w:sz w:val="16"/>
          <w:szCs w:val="16"/>
        </w:rPr>
        <w:t>SET DEFINE</w:t>
      </w:r>
      <w:proofErr w:type="gramEnd"/>
      <w:r w:rsidRPr="00890164">
        <w:rPr>
          <w:sz w:val="16"/>
          <w:szCs w:val="16"/>
        </w:rPr>
        <w:t xml:space="preserve"> OFF;</w:t>
      </w:r>
    </w:p>
    <w:p w14:paraId="09DC54AD"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(1000,'eecs');</w:t>
      </w:r>
    </w:p>
    <w:p w14:paraId="64A92538"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(1000,'jindal');</w:t>
      </w:r>
    </w:p>
    <w:p w14:paraId="4805D446"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(1001,'eecs');</w:t>
      </w:r>
    </w:p>
    <w:p w14:paraId="22AD4FBB"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(1001,'jindal');</w:t>
      </w:r>
    </w:p>
    <w:p w14:paraId="6DD88BA7"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(1002,'eecs');</w:t>
      </w:r>
    </w:p>
    <w:p w14:paraId="277273E4"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(1002,'jindal');</w:t>
      </w:r>
    </w:p>
    <w:p w14:paraId="6CD4ACCB"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(1003,'eecs');</w:t>
      </w:r>
    </w:p>
    <w:p w14:paraId="35F5E613"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(1003,'jindal');</w:t>
      </w:r>
    </w:p>
    <w:p w14:paraId="35884A55"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(1004,'eecs');</w:t>
      </w:r>
    </w:p>
    <w:p w14:paraId="48987A24"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(1004,'jindal');</w:t>
      </w:r>
    </w:p>
    <w:p w14:paraId="1C929A10"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(1005,'eecs');</w:t>
      </w:r>
    </w:p>
    <w:p w14:paraId="3F2D0944"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(1005,'jindal');</w:t>
      </w:r>
    </w:p>
    <w:p w14:paraId="3DC94B0C"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(1006,'eecs');</w:t>
      </w:r>
    </w:p>
    <w:p w14:paraId="6E50E0ED"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(1006,'jindal');</w:t>
      </w:r>
    </w:p>
    <w:p w14:paraId="2FD1CE92"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(1007,'eecs');</w:t>
      </w:r>
    </w:p>
    <w:p w14:paraId="1EEE953A"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(1007,'jindal');</w:t>
      </w:r>
    </w:p>
    <w:p w14:paraId="41DF91E9"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(1008,'eecs');</w:t>
      </w:r>
    </w:p>
    <w:p w14:paraId="38ED6831"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(1008,'jindal');</w:t>
      </w:r>
    </w:p>
    <w:p w14:paraId="06C303C2"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(1009,'eecs');</w:t>
      </w:r>
    </w:p>
    <w:p w14:paraId="0273E8CC"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(1009,'jindal');</w:t>
      </w:r>
    </w:p>
    <w:p w14:paraId="33B679E1"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(1010,'eecs');</w:t>
      </w:r>
    </w:p>
    <w:p w14:paraId="7A6E872D"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(1010,'jindal');</w:t>
      </w:r>
    </w:p>
    <w:p w14:paraId="7D44C367"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(1011,'eecs');</w:t>
      </w:r>
    </w:p>
    <w:p w14:paraId="52094293"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(1011,'jindal');</w:t>
      </w:r>
    </w:p>
    <w:p w14:paraId="484BDA7E"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(1012,'eecs');</w:t>
      </w:r>
    </w:p>
    <w:p w14:paraId="2109EC7E"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(1012,'jindal');</w:t>
      </w:r>
    </w:p>
    <w:p w14:paraId="14C253A6"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(1013,'eecs');</w:t>
      </w:r>
    </w:p>
    <w:p w14:paraId="7E0FD1C8"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(1013,'jindal');</w:t>
      </w:r>
    </w:p>
    <w:p w14:paraId="3FEFD4A0"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(1014,'eecs');</w:t>
      </w:r>
    </w:p>
    <w:p w14:paraId="6EBCD869"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(1014,'jindal');</w:t>
      </w:r>
    </w:p>
    <w:p w14:paraId="5DC72FA0"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(1015,'eecs');</w:t>
      </w:r>
    </w:p>
    <w:p w14:paraId="3D7AF427"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(1015,'jindal');</w:t>
      </w:r>
    </w:p>
    <w:p w14:paraId="30F54CA4"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(1016,'eecs');</w:t>
      </w:r>
    </w:p>
    <w:p w14:paraId="4D8A0C90"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(1016,'jindal');</w:t>
      </w:r>
    </w:p>
    <w:p w14:paraId="4410DA1C"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(1017,'eecs');</w:t>
      </w:r>
    </w:p>
    <w:p w14:paraId="558C504B"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(1017,'jindal');</w:t>
      </w:r>
    </w:p>
    <w:p w14:paraId="02F12B36"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(1018,'eecs');</w:t>
      </w:r>
    </w:p>
    <w:p w14:paraId="7913618C"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(1018,'jindal');</w:t>
      </w:r>
    </w:p>
    <w:p w14:paraId="77923B22"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(1019,'eecs');</w:t>
      </w:r>
    </w:p>
    <w:p w14:paraId="3FF38143"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(1019,'jindal');</w:t>
      </w:r>
    </w:p>
    <w:p w14:paraId="7BB2AF31"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(1020,'eecs');</w:t>
      </w:r>
    </w:p>
    <w:p w14:paraId="10F7F26D"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(1020,'jindal');</w:t>
      </w:r>
    </w:p>
    <w:p w14:paraId="131BEA63"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(1021,'eecs');</w:t>
      </w:r>
    </w:p>
    <w:p w14:paraId="30FB8094"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(1021,'jindal');</w:t>
      </w:r>
    </w:p>
    <w:p w14:paraId="3B80727A" w14:textId="77777777" w:rsidR="00890164" w:rsidRPr="00890164" w:rsidRDefault="00890164" w:rsidP="00DD2F95">
      <w:pPr>
        <w:spacing w:after="0" w:line="192" w:lineRule="auto"/>
        <w:rPr>
          <w:sz w:val="16"/>
          <w:szCs w:val="16"/>
        </w:rPr>
      </w:pPr>
      <w:r w:rsidRPr="00890164">
        <w:rPr>
          <w:sz w:val="16"/>
          <w:szCs w:val="16"/>
        </w:rPr>
        <w:t>Insert into ROOM (ROOM_NUMBER</w:t>
      </w:r>
      <w:proofErr w:type="gramStart"/>
      <w:r w:rsidRPr="00890164">
        <w:rPr>
          <w:sz w:val="16"/>
          <w:szCs w:val="16"/>
        </w:rPr>
        <w:t>,BUILDING</w:t>
      </w:r>
      <w:proofErr w:type="gramEnd"/>
      <w:r w:rsidRPr="00890164">
        <w:rPr>
          <w:sz w:val="16"/>
          <w:szCs w:val="16"/>
        </w:rPr>
        <w:t>_ABBREVIATION) values (1022,'eecs');</w:t>
      </w:r>
    </w:p>
    <w:p w14:paraId="49B47B73" w14:textId="77777777" w:rsidR="00890164" w:rsidRPr="00890164" w:rsidRDefault="00890164" w:rsidP="00DD2F95">
      <w:pPr>
        <w:spacing w:after="0" w:line="192" w:lineRule="auto"/>
        <w:rPr>
          <w:sz w:val="16"/>
          <w:szCs w:val="16"/>
        </w:rPr>
      </w:pPr>
      <w:r w:rsidRPr="00890164">
        <w:rPr>
          <w:sz w:val="16"/>
          <w:szCs w:val="16"/>
        </w:rPr>
        <w:t>REM INSERTING into LAB</w:t>
      </w:r>
    </w:p>
    <w:p w14:paraId="2BF0CF68" w14:textId="77777777" w:rsidR="00890164" w:rsidRPr="00890164" w:rsidRDefault="00890164" w:rsidP="00DD2F95">
      <w:pPr>
        <w:spacing w:after="0" w:line="192" w:lineRule="auto"/>
        <w:rPr>
          <w:sz w:val="16"/>
          <w:szCs w:val="16"/>
        </w:rPr>
      </w:pPr>
      <w:proofErr w:type="gramStart"/>
      <w:r w:rsidRPr="00890164">
        <w:rPr>
          <w:sz w:val="16"/>
          <w:szCs w:val="16"/>
        </w:rPr>
        <w:t>SET DEFINE</w:t>
      </w:r>
      <w:proofErr w:type="gramEnd"/>
      <w:r w:rsidRPr="00890164">
        <w:rPr>
          <w:sz w:val="16"/>
          <w:szCs w:val="16"/>
        </w:rPr>
        <w:t xml:space="preserve"> OFF;</w:t>
      </w:r>
    </w:p>
    <w:p w14:paraId="5051A072" w14:textId="77777777" w:rsidR="00890164" w:rsidRPr="00890164" w:rsidRDefault="00890164" w:rsidP="00DD2F95">
      <w:pPr>
        <w:spacing w:after="0" w:line="192" w:lineRule="auto"/>
        <w:rPr>
          <w:sz w:val="16"/>
          <w:szCs w:val="16"/>
        </w:rPr>
      </w:pPr>
      <w:r w:rsidRPr="00890164">
        <w:rPr>
          <w:sz w:val="16"/>
          <w:szCs w:val="16"/>
        </w:rPr>
        <w:t>Insert into LAB (ROOM_NUMBER</w:t>
      </w:r>
      <w:proofErr w:type="gramStart"/>
      <w:r w:rsidRPr="00890164">
        <w:rPr>
          <w:sz w:val="16"/>
          <w:szCs w:val="16"/>
        </w:rPr>
        <w:t>,BUILDING</w:t>
      </w:r>
      <w:proofErr w:type="gramEnd"/>
      <w:r w:rsidRPr="00890164">
        <w:rPr>
          <w:sz w:val="16"/>
          <w:szCs w:val="16"/>
        </w:rPr>
        <w:t>_ABBREVIATION,NAME) values (1012,'eecs','eecslab1');</w:t>
      </w:r>
    </w:p>
    <w:p w14:paraId="6685232F" w14:textId="77777777" w:rsidR="00890164" w:rsidRPr="00890164" w:rsidRDefault="00890164" w:rsidP="00DD2F95">
      <w:pPr>
        <w:spacing w:after="0" w:line="192" w:lineRule="auto"/>
        <w:rPr>
          <w:sz w:val="16"/>
          <w:szCs w:val="16"/>
        </w:rPr>
      </w:pPr>
      <w:r w:rsidRPr="00890164">
        <w:rPr>
          <w:sz w:val="16"/>
          <w:szCs w:val="16"/>
        </w:rPr>
        <w:t>Insert into LAB (ROOM_NUMBER</w:t>
      </w:r>
      <w:proofErr w:type="gramStart"/>
      <w:r w:rsidRPr="00890164">
        <w:rPr>
          <w:sz w:val="16"/>
          <w:szCs w:val="16"/>
        </w:rPr>
        <w:t>,BUILDING</w:t>
      </w:r>
      <w:proofErr w:type="gramEnd"/>
      <w:r w:rsidRPr="00890164">
        <w:rPr>
          <w:sz w:val="16"/>
          <w:szCs w:val="16"/>
        </w:rPr>
        <w:t>_ABBREVIATION,NAME) values (1013,'eecs','eecslab2');</w:t>
      </w:r>
    </w:p>
    <w:p w14:paraId="1CA39FE3" w14:textId="77777777" w:rsidR="00890164" w:rsidRPr="00890164" w:rsidRDefault="00890164" w:rsidP="00DD2F95">
      <w:pPr>
        <w:spacing w:after="0" w:line="192" w:lineRule="auto"/>
        <w:rPr>
          <w:sz w:val="16"/>
          <w:szCs w:val="16"/>
        </w:rPr>
      </w:pPr>
      <w:r w:rsidRPr="00890164">
        <w:rPr>
          <w:sz w:val="16"/>
          <w:szCs w:val="16"/>
        </w:rPr>
        <w:t>Insert into LAB (ROOM_NUMBER</w:t>
      </w:r>
      <w:proofErr w:type="gramStart"/>
      <w:r w:rsidRPr="00890164">
        <w:rPr>
          <w:sz w:val="16"/>
          <w:szCs w:val="16"/>
        </w:rPr>
        <w:t>,BUILDING</w:t>
      </w:r>
      <w:proofErr w:type="gramEnd"/>
      <w:r w:rsidRPr="00890164">
        <w:rPr>
          <w:sz w:val="16"/>
          <w:szCs w:val="16"/>
        </w:rPr>
        <w:t>_ABBREVIATION,NAME) values (1014,'eecs','eecslab3');</w:t>
      </w:r>
    </w:p>
    <w:p w14:paraId="4C398AD3" w14:textId="77777777" w:rsidR="00890164" w:rsidRPr="00890164" w:rsidRDefault="00890164" w:rsidP="00DD2F95">
      <w:pPr>
        <w:spacing w:after="0" w:line="192" w:lineRule="auto"/>
        <w:rPr>
          <w:sz w:val="16"/>
          <w:szCs w:val="16"/>
        </w:rPr>
      </w:pPr>
      <w:r w:rsidRPr="00890164">
        <w:rPr>
          <w:sz w:val="16"/>
          <w:szCs w:val="16"/>
        </w:rPr>
        <w:t>Insert into LAB (ROOM_NUMBER</w:t>
      </w:r>
      <w:proofErr w:type="gramStart"/>
      <w:r w:rsidRPr="00890164">
        <w:rPr>
          <w:sz w:val="16"/>
          <w:szCs w:val="16"/>
        </w:rPr>
        <w:t>,BUILDING</w:t>
      </w:r>
      <w:proofErr w:type="gramEnd"/>
      <w:r w:rsidRPr="00890164">
        <w:rPr>
          <w:sz w:val="16"/>
          <w:szCs w:val="16"/>
        </w:rPr>
        <w:t>_ABBREVIATION,NAME) values (1012,'jindal','jlab1');</w:t>
      </w:r>
    </w:p>
    <w:p w14:paraId="568FA5CE" w14:textId="77777777" w:rsidR="00890164" w:rsidRPr="00890164" w:rsidRDefault="00890164" w:rsidP="00DD2F95">
      <w:pPr>
        <w:spacing w:after="0" w:line="192" w:lineRule="auto"/>
        <w:rPr>
          <w:sz w:val="16"/>
          <w:szCs w:val="16"/>
        </w:rPr>
      </w:pPr>
      <w:r w:rsidRPr="00890164">
        <w:rPr>
          <w:sz w:val="16"/>
          <w:szCs w:val="16"/>
        </w:rPr>
        <w:t>Insert into LAB (ROOM_NUMBER</w:t>
      </w:r>
      <w:proofErr w:type="gramStart"/>
      <w:r w:rsidRPr="00890164">
        <w:rPr>
          <w:sz w:val="16"/>
          <w:szCs w:val="16"/>
        </w:rPr>
        <w:t>,BUILDING</w:t>
      </w:r>
      <w:proofErr w:type="gramEnd"/>
      <w:r w:rsidRPr="00890164">
        <w:rPr>
          <w:sz w:val="16"/>
          <w:szCs w:val="16"/>
        </w:rPr>
        <w:t>_ABBREVIATION,NAME) values (1013,'jindal','jlab2');</w:t>
      </w:r>
    </w:p>
    <w:p w14:paraId="5FD8B1EA" w14:textId="77777777" w:rsidR="00890164" w:rsidRPr="00890164" w:rsidRDefault="00890164" w:rsidP="00DD2F95">
      <w:pPr>
        <w:spacing w:after="0" w:line="192" w:lineRule="auto"/>
        <w:rPr>
          <w:sz w:val="16"/>
          <w:szCs w:val="16"/>
        </w:rPr>
      </w:pPr>
      <w:r w:rsidRPr="00890164">
        <w:rPr>
          <w:sz w:val="16"/>
          <w:szCs w:val="16"/>
        </w:rPr>
        <w:t>Insert into LAB (ROOM_NUMBER</w:t>
      </w:r>
      <w:proofErr w:type="gramStart"/>
      <w:r w:rsidRPr="00890164">
        <w:rPr>
          <w:sz w:val="16"/>
          <w:szCs w:val="16"/>
        </w:rPr>
        <w:t>,BUILDING</w:t>
      </w:r>
      <w:proofErr w:type="gramEnd"/>
      <w:r w:rsidRPr="00890164">
        <w:rPr>
          <w:sz w:val="16"/>
          <w:szCs w:val="16"/>
        </w:rPr>
        <w:t>_ABBREVIATION,NAME) values (1014,'jindal','jlab3');</w:t>
      </w:r>
    </w:p>
    <w:p w14:paraId="172E554C" w14:textId="77777777" w:rsidR="00890164" w:rsidRPr="00890164" w:rsidRDefault="00890164" w:rsidP="00DD2F95">
      <w:pPr>
        <w:spacing w:after="0" w:line="192" w:lineRule="auto"/>
        <w:rPr>
          <w:sz w:val="16"/>
          <w:szCs w:val="16"/>
        </w:rPr>
      </w:pPr>
      <w:r w:rsidRPr="00890164">
        <w:rPr>
          <w:sz w:val="16"/>
          <w:szCs w:val="16"/>
        </w:rPr>
        <w:t>REM INSERTING into CLASSROOM</w:t>
      </w:r>
    </w:p>
    <w:p w14:paraId="678AFEAD" w14:textId="77777777" w:rsidR="00890164" w:rsidRPr="00890164" w:rsidRDefault="00890164" w:rsidP="00DD2F95">
      <w:pPr>
        <w:spacing w:after="0" w:line="192" w:lineRule="auto"/>
        <w:rPr>
          <w:sz w:val="16"/>
          <w:szCs w:val="16"/>
        </w:rPr>
      </w:pPr>
      <w:proofErr w:type="gramStart"/>
      <w:r w:rsidRPr="00890164">
        <w:rPr>
          <w:sz w:val="16"/>
          <w:szCs w:val="16"/>
        </w:rPr>
        <w:t>SET DEFINE</w:t>
      </w:r>
      <w:proofErr w:type="gramEnd"/>
      <w:r w:rsidRPr="00890164">
        <w:rPr>
          <w:sz w:val="16"/>
          <w:szCs w:val="16"/>
        </w:rPr>
        <w:t xml:space="preserve"> OFF;</w:t>
      </w:r>
    </w:p>
    <w:p w14:paraId="5A592A48" w14:textId="77777777" w:rsidR="00890164" w:rsidRPr="00890164" w:rsidRDefault="00890164" w:rsidP="00DD2F95">
      <w:pPr>
        <w:spacing w:after="0" w:line="192" w:lineRule="auto"/>
        <w:rPr>
          <w:sz w:val="16"/>
          <w:szCs w:val="16"/>
        </w:rPr>
      </w:pPr>
      <w:r w:rsidRPr="00890164">
        <w:rPr>
          <w:sz w:val="16"/>
          <w:szCs w:val="16"/>
        </w:rPr>
        <w:t>Insert into CLASSROOM (BUILDING_ABBREVIATION</w:t>
      </w:r>
      <w:proofErr w:type="gramStart"/>
      <w:r w:rsidRPr="00890164">
        <w:rPr>
          <w:sz w:val="16"/>
          <w:szCs w:val="16"/>
        </w:rPr>
        <w:t>,ROOM</w:t>
      </w:r>
      <w:proofErr w:type="gramEnd"/>
      <w:r w:rsidRPr="00890164">
        <w:rPr>
          <w:sz w:val="16"/>
          <w:szCs w:val="16"/>
        </w:rPr>
        <w:t>_NUMBER,CAPACITY,COMPUTER_PASSWORD) values ('eecs',1010,80,'eecs1010');</w:t>
      </w:r>
    </w:p>
    <w:p w14:paraId="29B7FA87" w14:textId="77777777" w:rsidR="00890164" w:rsidRPr="00890164" w:rsidRDefault="00890164" w:rsidP="00DD2F95">
      <w:pPr>
        <w:spacing w:after="0" w:line="192" w:lineRule="auto"/>
        <w:rPr>
          <w:sz w:val="16"/>
          <w:szCs w:val="16"/>
        </w:rPr>
      </w:pPr>
      <w:r w:rsidRPr="00890164">
        <w:rPr>
          <w:sz w:val="16"/>
          <w:szCs w:val="16"/>
        </w:rPr>
        <w:t>Insert into CLASSROOM (BUILDING_ABBREVIATION</w:t>
      </w:r>
      <w:proofErr w:type="gramStart"/>
      <w:r w:rsidRPr="00890164">
        <w:rPr>
          <w:sz w:val="16"/>
          <w:szCs w:val="16"/>
        </w:rPr>
        <w:t>,ROOM</w:t>
      </w:r>
      <w:proofErr w:type="gramEnd"/>
      <w:r w:rsidRPr="00890164">
        <w:rPr>
          <w:sz w:val="16"/>
          <w:szCs w:val="16"/>
        </w:rPr>
        <w:t>_NUMBER,CAPACITY,COMPUTER_PASSWORD) values ('jindal',1010,60,'jindal1010');</w:t>
      </w:r>
    </w:p>
    <w:p w14:paraId="1212D5E0" w14:textId="77777777" w:rsidR="00890164" w:rsidRPr="00890164" w:rsidRDefault="00890164" w:rsidP="00DD2F95">
      <w:pPr>
        <w:spacing w:after="0" w:line="192" w:lineRule="auto"/>
        <w:rPr>
          <w:sz w:val="16"/>
          <w:szCs w:val="16"/>
        </w:rPr>
      </w:pPr>
      <w:r w:rsidRPr="00890164">
        <w:rPr>
          <w:sz w:val="16"/>
          <w:szCs w:val="16"/>
        </w:rPr>
        <w:lastRenderedPageBreak/>
        <w:t>Insert into CLASSROOM (BUILDING_ABBREVIATION</w:t>
      </w:r>
      <w:proofErr w:type="gramStart"/>
      <w:r w:rsidRPr="00890164">
        <w:rPr>
          <w:sz w:val="16"/>
          <w:szCs w:val="16"/>
        </w:rPr>
        <w:t>,ROOM</w:t>
      </w:r>
      <w:proofErr w:type="gramEnd"/>
      <w:r w:rsidRPr="00890164">
        <w:rPr>
          <w:sz w:val="16"/>
          <w:szCs w:val="16"/>
        </w:rPr>
        <w:t>_NUMBER,CAPACITY,COMPUTER_PASSWORD) values ('eecs',1011,250,'eecs1011');</w:t>
      </w:r>
    </w:p>
    <w:p w14:paraId="77A3BB21" w14:textId="77777777" w:rsidR="00890164" w:rsidRPr="00890164" w:rsidRDefault="00890164" w:rsidP="00DD2F95">
      <w:pPr>
        <w:spacing w:after="0" w:line="192" w:lineRule="auto"/>
        <w:rPr>
          <w:sz w:val="16"/>
          <w:szCs w:val="16"/>
        </w:rPr>
      </w:pPr>
      <w:r w:rsidRPr="00890164">
        <w:rPr>
          <w:sz w:val="16"/>
          <w:szCs w:val="16"/>
        </w:rPr>
        <w:t>Insert into CLASSROOM (BUILDING_ABBREVIATION</w:t>
      </w:r>
      <w:proofErr w:type="gramStart"/>
      <w:r w:rsidRPr="00890164">
        <w:rPr>
          <w:sz w:val="16"/>
          <w:szCs w:val="16"/>
        </w:rPr>
        <w:t>,ROOM</w:t>
      </w:r>
      <w:proofErr w:type="gramEnd"/>
      <w:r w:rsidRPr="00890164">
        <w:rPr>
          <w:sz w:val="16"/>
          <w:szCs w:val="16"/>
        </w:rPr>
        <w:t>_NUMBER,CAPACITY,COMPUTER_PASSWORD) values ('jindal',1011,120,'jindal1011');</w:t>
      </w:r>
    </w:p>
    <w:p w14:paraId="5F4EC923" w14:textId="77777777" w:rsidR="00890164" w:rsidRPr="00890164" w:rsidRDefault="00890164" w:rsidP="00DD2F95">
      <w:pPr>
        <w:spacing w:after="0" w:line="192" w:lineRule="auto"/>
        <w:rPr>
          <w:sz w:val="16"/>
          <w:szCs w:val="16"/>
        </w:rPr>
      </w:pPr>
      <w:r w:rsidRPr="00890164">
        <w:rPr>
          <w:sz w:val="16"/>
          <w:szCs w:val="16"/>
        </w:rPr>
        <w:t>REM INSERTING into OFFICE</w:t>
      </w:r>
    </w:p>
    <w:p w14:paraId="6C873022" w14:textId="77777777" w:rsidR="00890164" w:rsidRPr="00890164" w:rsidRDefault="00890164" w:rsidP="00DD2F95">
      <w:pPr>
        <w:spacing w:after="0" w:line="192" w:lineRule="auto"/>
        <w:rPr>
          <w:sz w:val="16"/>
          <w:szCs w:val="16"/>
        </w:rPr>
      </w:pPr>
      <w:proofErr w:type="gramStart"/>
      <w:r w:rsidRPr="00890164">
        <w:rPr>
          <w:sz w:val="16"/>
          <w:szCs w:val="16"/>
        </w:rPr>
        <w:t>SET DEFINE</w:t>
      </w:r>
      <w:proofErr w:type="gramEnd"/>
      <w:r w:rsidRPr="00890164">
        <w:rPr>
          <w:sz w:val="16"/>
          <w:szCs w:val="16"/>
        </w:rPr>
        <w:t xml:space="preserve"> OFF;</w:t>
      </w:r>
    </w:p>
    <w:p w14:paraId="194E8230" w14:textId="77777777" w:rsidR="00890164" w:rsidRPr="00890164" w:rsidRDefault="00890164" w:rsidP="00DD2F95">
      <w:pPr>
        <w:spacing w:after="0" w:line="192" w:lineRule="auto"/>
        <w:rPr>
          <w:sz w:val="16"/>
          <w:szCs w:val="16"/>
        </w:rPr>
      </w:pPr>
      <w:r w:rsidRPr="00890164">
        <w:rPr>
          <w:sz w:val="16"/>
          <w:szCs w:val="16"/>
        </w:rPr>
        <w:t>Insert into OFFICE (ROOM_NUMBER</w:t>
      </w:r>
      <w:proofErr w:type="gramStart"/>
      <w:r w:rsidRPr="00890164">
        <w:rPr>
          <w:sz w:val="16"/>
          <w:szCs w:val="16"/>
        </w:rPr>
        <w:t>,BUILDING</w:t>
      </w:r>
      <w:proofErr w:type="gramEnd"/>
      <w:r w:rsidRPr="00890164">
        <w:rPr>
          <w:sz w:val="16"/>
          <w:szCs w:val="16"/>
        </w:rPr>
        <w:t>_ABBREVIATION) values (1000,'eecs');</w:t>
      </w:r>
    </w:p>
    <w:p w14:paraId="73E52C66" w14:textId="77777777" w:rsidR="00890164" w:rsidRPr="00890164" w:rsidRDefault="00890164" w:rsidP="00DD2F95">
      <w:pPr>
        <w:spacing w:after="0" w:line="192" w:lineRule="auto"/>
        <w:rPr>
          <w:sz w:val="16"/>
          <w:szCs w:val="16"/>
        </w:rPr>
      </w:pPr>
      <w:r w:rsidRPr="00890164">
        <w:rPr>
          <w:sz w:val="16"/>
          <w:szCs w:val="16"/>
        </w:rPr>
        <w:t>Insert into OFFICE (ROOM_NUMBER</w:t>
      </w:r>
      <w:proofErr w:type="gramStart"/>
      <w:r w:rsidRPr="00890164">
        <w:rPr>
          <w:sz w:val="16"/>
          <w:szCs w:val="16"/>
        </w:rPr>
        <w:t>,BUILDING</w:t>
      </w:r>
      <w:proofErr w:type="gramEnd"/>
      <w:r w:rsidRPr="00890164">
        <w:rPr>
          <w:sz w:val="16"/>
          <w:szCs w:val="16"/>
        </w:rPr>
        <w:t>_ABBREVIATION) values (1000,'jindal');</w:t>
      </w:r>
    </w:p>
    <w:p w14:paraId="39E53167" w14:textId="77777777" w:rsidR="00890164" w:rsidRPr="00890164" w:rsidRDefault="00890164" w:rsidP="00DD2F95">
      <w:pPr>
        <w:spacing w:after="0" w:line="192" w:lineRule="auto"/>
        <w:rPr>
          <w:sz w:val="16"/>
          <w:szCs w:val="16"/>
        </w:rPr>
      </w:pPr>
      <w:r w:rsidRPr="00890164">
        <w:rPr>
          <w:sz w:val="16"/>
          <w:szCs w:val="16"/>
        </w:rPr>
        <w:t>Insert into OFFICE (ROOM_NUMBER</w:t>
      </w:r>
      <w:proofErr w:type="gramStart"/>
      <w:r w:rsidRPr="00890164">
        <w:rPr>
          <w:sz w:val="16"/>
          <w:szCs w:val="16"/>
        </w:rPr>
        <w:t>,BUILDING</w:t>
      </w:r>
      <w:proofErr w:type="gramEnd"/>
      <w:r w:rsidRPr="00890164">
        <w:rPr>
          <w:sz w:val="16"/>
          <w:szCs w:val="16"/>
        </w:rPr>
        <w:t>_ABBREVIATION) values (1001,'eecs');</w:t>
      </w:r>
    </w:p>
    <w:p w14:paraId="28A50912" w14:textId="77777777" w:rsidR="00890164" w:rsidRPr="00890164" w:rsidRDefault="00890164" w:rsidP="00DD2F95">
      <w:pPr>
        <w:spacing w:after="0" w:line="192" w:lineRule="auto"/>
        <w:rPr>
          <w:sz w:val="16"/>
          <w:szCs w:val="16"/>
        </w:rPr>
      </w:pPr>
      <w:r w:rsidRPr="00890164">
        <w:rPr>
          <w:sz w:val="16"/>
          <w:szCs w:val="16"/>
        </w:rPr>
        <w:t>Insert into OFFICE (ROOM_NUMBER</w:t>
      </w:r>
      <w:proofErr w:type="gramStart"/>
      <w:r w:rsidRPr="00890164">
        <w:rPr>
          <w:sz w:val="16"/>
          <w:szCs w:val="16"/>
        </w:rPr>
        <w:t>,BUILDING</w:t>
      </w:r>
      <w:proofErr w:type="gramEnd"/>
      <w:r w:rsidRPr="00890164">
        <w:rPr>
          <w:sz w:val="16"/>
          <w:szCs w:val="16"/>
        </w:rPr>
        <w:t>_ABBREVIATION) values (1001,'jindal');</w:t>
      </w:r>
    </w:p>
    <w:p w14:paraId="5E59CA69" w14:textId="77777777" w:rsidR="00890164" w:rsidRPr="00890164" w:rsidRDefault="00890164" w:rsidP="00DD2F95">
      <w:pPr>
        <w:spacing w:after="0" w:line="192" w:lineRule="auto"/>
        <w:rPr>
          <w:sz w:val="16"/>
          <w:szCs w:val="16"/>
        </w:rPr>
      </w:pPr>
      <w:r w:rsidRPr="00890164">
        <w:rPr>
          <w:sz w:val="16"/>
          <w:szCs w:val="16"/>
        </w:rPr>
        <w:t>Insert into OFFICE (ROOM_NUMBER</w:t>
      </w:r>
      <w:proofErr w:type="gramStart"/>
      <w:r w:rsidRPr="00890164">
        <w:rPr>
          <w:sz w:val="16"/>
          <w:szCs w:val="16"/>
        </w:rPr>
        <w:t>,BUILDING</w:t>
      </w:r>
      <w:proofErr w:type="gramEnd"/>
      <w:r w:rsidRPr="00890164">
        <w:rPr>
          <w:sz w:val="16"/>
          <w:szCs w:val="16"/>
        </w:rPr>
        <w:t>_ABBREVIATION) values (1002,'eecs');</w:t>
      </w:r>
    </w:p>
    <w:p w14:paraId="35B6F3F0" w14:textId="77777777" w:rsidR="00890164" w:rsidRPr="00890164" w:rsidRDefault="00890164" w:rsidP="00DD2F95">
      <w:pPr>
        <w:spacing w:after="0" w:line="192" w:lineRule="auto"/>
        <w:rPr>
          <w:sz w:val="16"/>
          <w:szCs w:val="16"/>
        </w:rPr>
      </w:pPr>
      <w:r w:rsidRPr="00890164">
        <w:rPr>
          <w:sz w:val="16"/>
          <w:szCs w:val="16"/>
        </w:rPr>
        <w:t>Insert into OFFICE (ROOM_NUMBER</w:t>
      </w:r>
      <w:proofErr w:type="gramStart"/>
      <w:r w:rsidRPr="00890164">
        <w:rPr>
          <w:sz w:val="16"/>
          <w:szCs w:val="16"/>
        </w:rPr>
        <w:t>,BUILDING</w:t>
      </w:r>
      <w:proofErr w:type="gramEnd"/>
      <w:r w:rsidRPr="00890164">
        <w:rPr>
          <w:sz w:val="16"/>
          <w:szCs w:val="16"/>
        </w:rPr>
        <w:t>_ABBREVIATION) values (1002,'jindal');</w:t>
      </w:r>
    </w:p>
    <w:p w14:paraId="46B91734" w14:textId="77777777" w:rsidR="00890164" w:rsidRPr="00890164" w:rsidRDefault="00890164" w:rsidP="00DD2F95">
      <w:pPr>
        <w:spacing w:after="0" w:line="192" w:lineRule="auto"/>
        <w:rPr>
          <w:sz w:val="16"/>
          <w:szCs w:val="16"/>
        </w:rPr>
      </w:pPr>
      <w:r w:rsidRPr="00890164">
        <w:rPr>
          <w:sz w:val="16"/>
          <w:szCs w:val="16"/>
        </w:rPr>
        <w:t>Insert into OFFICE (ROOM_NUMBER</w:t>
      </w:r>
      <w:proofErr w:type="gramStart"/>
      <w:r w:rsidRPr="00890164">
        <w:rPr>
          <w:sz w:val="16"/>
          <w:szCs w:val="16"/>
        </w:rPr>
        <w:t>,BUILDING</w:t>
      </w:r>
      <w:proofErr w:type="gramEnd"/>
      <w:r w:rsidRPr="00890164">
        <w:rPr>
          <w:sz w:val="16"/>
          <w:szCs w:val="16"/>
        </w:rPr>
        <w:t>_ABBREVIATION) values (1003,'eecs');</w:t>
      </w:r>
    </w:p>
    <w:p w14:paraId="45BBF7A3" w14:textId="77777777" w:rsidR="00890164" w:rsidRPr="00890164" w:rsidRDefault="00890164" w:rsidP="00DD2F95">
      <w:pPr>
        <w:spacing w:after="0" w:line="192" w:lineRule="auto"/>
        <w:rPr>
          <w:sz w:val="16"/>
          <w:szCs w:val="16"/>
        </w:rPr>
      </w:pPr>
      <w:r w:rsidRPr="00890164">
        <w:rPr>
          <w:sz w:val="16"/>
          <w:szCs w:val="16"/>
        </w:rPr>
        <w:t>Insert into OFFICE (ROOM_NUMBER</w:t>
      </w:r>
      <w:proofErr w:type="gramStart"/>
      <w:r w:rsidRPr="00890164">
        <w:rPr>
          <w:sz w:val="16"/>
          <w:szCs w:val="16"/>
        </w:rPr>
        <w:t>,BUILDING</w:t>
      </w:r>
      <w:proofErr w:type="gramEnd"/>
      <w:r w:rsidRPr="00890164">
        <w:rPr>
          <w:sz w:val="16"/>
          <w:szCs w:val="16"/>
        </w:rPr>
        <w:t>_ABBREVIATION) values (1003,'jindal');</w:t>
      </w:r>
    </w:p>
    <w:p w14:paraId="57180892" w14:textId="77777777" w:rsidR="00890164" w:rsidRPr="00890164" w:rsidRDefault="00890164" w:rsidP="00DD2F95">
      <w:pPr>
        <w:spacing w:after="0" w:line="192" w:lineRule="auto"/>
        <w:rPr>
          <w:sz w:val="16"/>
          <w:szCs w:val="16"/>
        </w:rPr>
      </w:pPr>
      <w:r w:rsidRPr="00890164">
        <w:rPr>
          <w:sz w:val="16"/>
          <w:szCs w:val="16"/>
        </w:rPr>
        <w:t>Insert into OFFICE (ROOM_NUMBER</w:t>
      </w:r>
      <w:proofErr w:type="gramStart"/>
      <w:r w:rsidRPr="00890164">
        <w:rPr>
          <w:sz w:val="16"/>
          <w:szCs w:val="16"/>
        </w:rPr>
        <w:t>,BUILDING</w:t>
      </w:r>
      <w:proofErr w:type="gramEnd"/>
      <w:r w:rsidRPr="00890164">
        <w:rPr>
          <w:sz w:val="16"/>
          <w:szCs w:val="16"/>
        </w:rPr>
        <w:t>_ABBREVIATION) values (1004,'eecs');</w:t>
      </w:r>
    </w:p>
    <w:p w14:paraId="500DB981" w14:textId="77777777" w:rsidR="00890164" w:rsidRPr="00890164" w:rsidRDefault="00890164" w:rsidP="00DD2F95">
      <w:pPr>
        <w:spacing w:after="0" w:line="192" w:lineRule="auto"/>
        <w:rPr>
          <w:sz w:val="16"/>
          <w:szCs w:val="16"/>
        </w:rPr>
      </w:pPr>
      <w:r w:rsidRPr="00890164">
        <w:rPr>
          <w:sz w:val="16"/>
          <w:szCs w:val="16"/>
        </w:rPr>
        <w:t>Insert into OFFICE (ROOM_NUMBER</w:t>
      </w:r>
      <w:proofErr w:type="gramStart"/>
      <w:r w:rsidRPr="00890164">
        <w:rPr>
          <w:sz w:val="16"/>
          <w:szCs w:val="16"/>
        </w:rPr>
        <w:t>,BUILDING</w:t>
      </w:r>
      <w:proofErr w:type="gramEnd"/>
      <w:r w:rsidRPr="00890164">
        <w:rPr>
          <w:sz w:val="16"/>
          <w:szCs w:val="16"/>
        </w:rPr>
        <w:t>_ABBREVIATION) values (1004,'jindal');</w:t>
      </w:r>
    </w:p>
    <w:p w14:paraId="39927C5B" w14:textId="77777777" w:rsidR="00890164" w:rsidRPr="00890164" w:rsidRDefault="00890164" w:rsidP="00DD2F95">
      <w:pPr>
        <w:spacing w:after="0" w:line="192" w:lineRule="auto"/>
        <w:rPr>
          <w:sz w:val="16"/>
          <w:szCs w:val="16"/>
        </w:rPr>
      </w:pPr>
      <w:r w:rsidRPr="00890164">
        <w:rPr>
          <w:sz w:val="16"/>
          <w:szCs w:val="16"/>
        </w:rPr>
        <w:t>Insert into OFFICE (ROOM_NUMBER</w:t>
      </w:r>
      <w:proofErr w:type="gramStart"/>
      <w:r w:rsidRPr="00890164">
        <w:rPr>
          <w:sz w:val="16"/>
          <w:szCs w:val="16"/>
        </w:rPr>
        <w:t>,BUILDING</w:t>
      </w:r>
      <w:proofErr w:type="gramEnd"/>
      <w:r w:rsidRPr="00890164">
        <w:rPr>
          <w:sz w:val="16"/>
          <w:szCs w:val="16"/>
        </w:rPr>
        <w:t>_ABBREVIATION) values (1005,'eecs');</w:t>
      </w:r>
    </w:p>
    <w:p w14:paraId="43B97784" w14:textId="77777777" w:rsidR="00890164" w:rsidRPr="00890164" w:rsidRDefault="00890164" w:rsidP="00DD2F95">
      <w:pPr>
        <w:spacing w:after="0" w:line="192" w:lineRule="auto"/>
        <w:rPr>
          <w:sz w:val="16"/>
          <w:szCs w:val="16"/>
        </w:rPr>
      </w:pPr>
      <w:r w:rsidRPr="00890164">
        <w:rPr>
          <w:sz w:val="16"/>
          <w:szCs w:val="16"/>
        </w:rPr>
        <w:t>Insert into OFFICE (ROOM_NUMBER</w:t>
      </w:r>
      <w:proofErr w:type="gramStart"/>
      <w:r w:rsidRPr="00890164">
        <w:rPr>
          <w:sz w:val="16"/>
          <w:szCs w:val="16"/>
        </w:rPr>
        <w:t>,BUILDING</w:t>
      </w:r>
      <w:proofErr w:type="gramEnd"/>
      <w:r w:rsidRPr="00890164">
        <w:rPr>
          <w:sz w:val="16"/>
          <w:szCs w:val="16"/>
        </w:rPr>
        <w:t>_ABBREVIATION) values (1005,'jindal');</w:t>
      </w:r>
    </w:p>
    <w:p w14:paraId="3D2ACF3B" w14:textId="77777777" w:rsidR="00890164" w:rsidRPr="00890164" w:rsidRDefault="00890164" w:rsidP="00DD2F95">
      <w:pPr>
        <w:spacing w:after="0" w:line="192" w:lineRule="auto"/>
        <w:rPr>
          <w:sz w:val="16"/>
          <w:szCs w:val="16"/>
        </w:rPr>
      </w:pPr>
      <w:r w:rsidRPr="00890164">
        <w:rPr>
          <w:sz w:val="16"/>
          <w:szCs w:val="16"/>
        </w:rPr>
        <w:t>Insert into OFFICE (ROOM_NUMBER</w:t>
      </w:r>
      <w:proofErr w:type="gramStart"/>
      <w:r w:rsidRPr="00890164">
        <w:rPr>
          <w:sz w:val="16"/>
          <w:szCs w:val="16"/>
        </w:rPr>
        <w:t>,BUILDING</w:t>
      </w:r>
      <w:proofErr w:type="gramEnd"/>
      <w:r w:rsidRPr="00890164">
        <w:rPr>
          <w:sz w:val="16"/>
          <w:szCs w:val="16"/>
        </w:rPr>
        <w:t>_ABBREVIATION) values (1006,'eecs');</w:t>
      </w:r>
    </w:p>
    <w:p w14:paraId="2E5CE0D4" w14:textId="77777777" w:rsidR="00890164" w:rsidRPr="00890164" w:rsidRDefault="00890164" w:rsidP="00DD2F95">
      <w:pPr>
        <w:spacing w:after="0" w:line="192" w:lineRule="auto"/>
        <w:rPr>
          <w:sz w:val="16"/>
          <w:szCs w:val="16"/>
        </w:rPr>
      </w:pPr>
      <w:r w:rsidRPr="00890164">
        <w:rPr>
          <w:sz w:val="16"/>
          <w:szCs w:val="16"/>
        </w:rPr>
        <w:t>Insert into OFFICE (ROOM_NUMBER</w:t>
      </w:r>
      <w:proofErr w:type="gramStart"/>
      <w:r w:rsidRPr="00890164">
        <w:rPr>
          <w:sz w:val="16"/>
          <w:szCs w:val="16"/>
        </w:rPr>
        <w:t>,BUILDING</w:t>
      </w:r>
      <w:proofErr w:type="gramEnd"/>
      <w:r w:rsidRPr="00890164">
        <w:rPr>
          <w:sz w:val="16"/>
          <w:szCs w:val="16"/>
        </w:rPr>
        <w:t>_ABBREVIATION) values (1006,'jindal');</w:t>
      </w:r>
    </w:p>
    <w:p w14:paraId="3C29E90D" w14:textId="77777777" w:rsidR="00890164" w:rsidRPr="00890164" w:rsidRDefault="00890164" w:rsidP="00DD2F95">
      <w:pPr>
        <w:spacing w:after="0" w:line="192" w:lineRule="auto"/>
        <w:rPr>
          <w:sz w:val="16"/>
          <w:szCs w:val="16"/>
        </w:rPr>
      </w:pPr>
      <w:r w:rsidRPr="00890164">
        <w:rPr>
          <w:sz w:val="16"/>
          <w:szCs w:val="16"/>
        </w:rPr>
        <w:t>Insert into OFFICE (ROOM_NUMBER</w:t>
      </w:r>
      <w:proofErr w:type="gramStart"/>
      <w:r w:rsidRPr="00890164">
        <w:rPr>
          <w:sz w:val="16"/>
          <w:szCs w:val="16"/>
        </w:rPr>
        <w:t>,BUILDING</w:t>
      </w:r>
      <w:proofErr w:type="gramEnd"/>
      <w:r w:rsidRPr="00890164">
        <w:rPr>
          <w:sz w:val="16"/>
          <w:szCs w:val="16"/>
        </w:rPr>
        <w:t>_ABBREVIATION) values (1007,'eecs');</w:t>
      </w:r>
    </w:p>
    <w:p w14:paraId="2EDE6EDE" w14:textId="77777777" w:rsidR="00890164" w:rsidRPr="00890164" w:rsidRDefault="00890164" w:rsidP="00DD2F95">
      <w:pPr>
        <w:spacing w:after="0" w:line="192" w:lineRule="auto"/>
        <w:rPr>
          <w:sz w:val="16"/>
          <w:szCs w:val="16"/>
        </w:rPr>
      </w:pPr>
      <w:r w:rsidRPr="00890164">
        <w:rPr>
          <w:sz w:val="16"/>
          <w:szCs w:val="16"/>
        </w:rPr>
        <w:t>Insert into OFFICE (ROOM_NUMBER</w:t>
      </w:r>
      <w:proofErr w:type="gramStart"/>
      <w:r w:rsidRPr="00890164">
        <w:rPr>
          <w:sz w:val="16"/>
          <w:szCs w:val="16"/>
        </w:rPr>
        <w:t>,BUILDING</w:t>
      </w:r>
      <w:proofErr w:type="gramEnd"/>
      <w:r w:rsidRPr="00890164">
        <w:rPr>
          <w:sz w:val="16"/>
          <w:szCs w:val="16"/>
        </w:rPr>
        <w:t>_ABBREVIATION) values (1007,'jindal');</w:t>
      </w:r>
    </w:p>
    <w:p w14:paraId="264FF7A4" w14:textId="77777777" w:rsidR="00890164" w:rsidRPr="00890164" w:rsidRDefault="00890164" w:rsidP="00DD2F95">
      <w:pPr>
        <w:spacing w:after="0" w:line="192" w:lineRule="auto"/>
        <w:rPr>
          <w:sz w:val="16"/>
          <w:szCs w:val="16"/>
        </w:rPr>
      </w:pPr>
      <w:r w:rsidRPr="00890164">
        <w:rPr>
          <w:sz w:val="16"/>
          <w:szCs w:val="16"/>
        </w:rPr>
        <w:t>Insert into OFFICE (ROOM_NUMBER</w:t>
      </w:r>
      <w:proofErr w:type="gramStart"/>
      <w:r w:rsidRPr="00890164">
        <w:rPr>
          <w:sz w:val="16"/>
          <w:szCs w:val="16"/>
        </w:rPr>
        <w:t>,BUILDING</w:t>
      </w:r>
      <w:proofErr w:type="gramEnd"/>
      <w:r w:rsidRPr="00890164">
        <w:rPr>
          <w:sz w:val="16"/>
          <w:szCs w:val="16"/>
        </w:rPr>
        <w:t>_ABBREVIATION) values (1008,'eecs');</w:t>
      </w:r>
    </w:p>
    <w:p w14:paraId="64DC22DF" w14:textId="77777777" w:rsidR="00890164" w:rsidRPr="00890164" w:rsidRDefault="00890164" w:rsidP="00DD2F95">
      <w:pPr>
        <w:spacing w:after="0" w:line="192" w:lineRule="auto"/>
        <w:rPr>
          <w:sz w:val="16"/>
          <w:szCs w:val="16"/>
        </w:rPr>
      </w:pPr>
      <w:r w:rsidRPr="00890164">
        <w:rPr>
          <w:sz w:val="16"/>
          <w:szCs w:val="16"/>
        </w:rPr>
        <w:t>Insert into OFFICE (ROOM_NUMBER</w:t>
      </w:r>
      <w:proofErr w:type="gramStart"/>
      <w:r w:rsidRPr="00890164">
        <w:rPr>
          <w:sz w:val="16"/>
          <w:szCs w:val="16"/>
        </w:rPr>
        <w:t>,BUILDING</w:t>
      </w:r>
      <w:proofErr w:type="gramEnd"/>
      <w:r w:rsidRPr="00890164">
        <w:rPr>
          <w:sz w:val="16"/>
          <w:szCs w:val="16"/>
        </w:rPr>
        <w:t>_ABBREVIATION) values (1008,'jindal');</w:t>
      </w:r>
    </w:p>
    <w:p w14:paraId="6C32AC1C" w14:textId="77777777" w:rsidR="00890164" w:rsidRPr="00890164" w:rsidRDefault="00890164" w:rsidP="00DD2F95">
      <w:pPr>
        <w:spacing w:after="0" w:line="192" w:lineRule="auto"/>
        <w:rPr>
          <w:sz w:val="16"/>
          <w:szCs w:val="16"/>
        </w:rPr>
      </w:pPr>
      <w:r w:rsidRPr="00890164">
        <w:rPr>
          <w:sz w:val="16"/>
          <w:szCs w:val="16"/>
        </w:rPr>
        <w:t>Insert into OFFICE (ROOM_NUMBER</w:t>
      </w:r>
      <w:proofErr w:type="gramStart"/>
      <w:r w:rsidRPr="00890164">
        <w:rPr>
          <w:sz w:val="16"/>
          <w:szCs w:val="16"/>
        </w:rPr>
        <w:t>,BUILDING</w:t>
      </w:r>
      <w:proofErr w:type="gramEnd"/>
      <w:r w:rsidRPr="00890164">
        <w:rPr>
          <w:sz w:val="16"/>
          <w:szCs w:val="16"/>
        </w:rPr>
        <w:t>_ABBREVIATION) values (1009,'eecs');</w:t>
      </w:r>
    </w:p>
    <w:p w14:paraId="6F01ABF9" w14:textId="77777777" w:rsidR="00890164" w:rsidRPr="00890164" w:rsidRDefault="00890164" w:rsidP="00DD2F95">
      <w:pPr>
        <w:spacing w:after="0" w:line="192" w:lineRule="auto"/>
        <w:rPr>
          <w:sz w:val="16"/>
          <w:szCs w:val="16"/>
        </w:rPr>
      </w:pPr>
      <w:r w:rsidRPr="00890164">
        <w:rPr>
          <w:sz w:val="16"/>
          <w:szCs w:val="16"/>
        </w:rPr>
        <w:t>Insert into OFFICE (ROOM_NUMBER</w:t>
      </w:r>
      <w:proofErr w:type="gramStart"/>
      <w:r w:rsidRPr="00890164">
        <w:rPr>
          <w:sz w:val="16"/>
          <w:szCs w:val="16"/>
        </w:rPr>
        <w:t>,BUILDING</w:t>
      </w:r>
      <w:proofErr w:type="gramEnd"/>
      <w:r w:rsidRPr="00890164">
        <w:rPr>
          <w:sz w:val="16"/>
          <w:szCs w:val="16"/>
        </w:rPr>
        <w:t>_ABBREVIATION) values (1009,'jindal');</w:t>
      </w:r>
    </w:p>
    <w:p w14:paraId="2E2F6EC3" w14:textId="77777777" w:rsidR="00890164" w:rsidRPr="00890164" w:rsidRDefault="00890164" w:rsidP="00DD2F95">
      <w:pPr>
        <w:spacing w:after="0" w:line="192" w:lineRule="auto"/>
        <w:rPr>
          <w:sz w:val="16"/>
          <w:szCs w:val="16"/>
        </w:rPr>
      </w:pPr>
      <w:r w:rsidRPr="00890164">
        <w:rPr>
          <w:sz w:val="16"/>
          <w:szCs w:val="16"/>
        </w:rPr>
        <w:t>Insert into OFFICE (ROOM_NUMBER</w:t>
      </w:r>
      <w:proofErr w:type="gramStart"/>
      <w:r w:rsidRPr="00890164">
        <w:rPr>
          <w:sz w:val="16"/>
          <w:szCs w:val="16"/>
        </w:rPr>
        <w:t>,BUILDING</w:t>
      </w:r>
      <w:proofErr w:type="gramEnd"/>
      <w:r w:rsidRPr="00890164">
        <w:rPr>
          <w:sz w:val="16"/>
          <w:szCs w:val="16"/>
        </w:rPr>
        <w:t>_ABBREVIATION) values (1015,'eecs');</w:t>
      </w:r>
    </w:p>
    <w:p w14:paraId="6CB8F9B1" w14:textId="77777777" w:rsidR="00890164" w:rsidRPr="00890164" w:rsidRDefault="00890164" w:rsidP="00DD2F95">
      <w:pPr>
        <w:spacing w:after="0" w:line="192" w:lineRule="auto"/>
        <w:rPr>
          <w:sz w:val="16"/>
          <w:szCs w:val="16"/>
        </w:rPr>
      </w:pPr>
      <w:r w:rsidRPr="00890164">
        <w:rPr>
          <w:sz w:val="16"/>
          <w:szCs w:val="16"/>
        </w:rPr>
        <w:t>Insert into OFFICE (ROOM_NUMBER</w:t>
      </w:r>
      <w:proofErr w:type="gramStart"/>
      <w:r w:rsidRPr="00890164">
        <w:rPr>
          <w:sz w:val="16"/>
          <w:szCs w:val="16"/>
        </w:rPr>
        <w:t>,BUILDING</w:t>
      </w:r>
      <w:proofErr w:type="gramEnd"/>
      <w:r w:rsidRPr="00890164">
        <w:rPr>
          <w:sz w:val="16"/>
          <w:szCs w:val="16"/>
        </w:rPr>
        <w:t>_ABBREVIATION) values (1015,'jindal');</w:t>
      </w:r>
    </w:p>
    <w:p w14:paraId="0F4FE6C0" w14:textId="77777777" w:rsidR="00890164" w:rsidRPr="00890164" w:rsidRDefault="00890164" w:rsidP="00DD2F95">
      <w:pPr>
        <w:spacing w:after="0" w:line="192" w:lineRule="auto"/>
        <w:rPr>
          <w:sz w:val="16"/>
          <w:szCs w:val="16"/>
        </w:rPr>
      </w:pPr>
      <w:r w:rsidRPr="00890164">
        <w:rPr>
          <w:sz w:val="16"/>
          <w:szCs w:val="16"/>
        </w:rPr>
        <w:t>Insert into OFFICE (ROOM_NUMBER</w:t>
      </w:r>
      <w:proofErr w:type="gramStart"/>
      <w:r w:rsidRPr="00890164">
        <w:rPr>
          <w:sz w:val="16"/>
          <w:szCs w:val="16"/>
        </w:rPr>
        <w:t>,BUILDING</w:t>
      </w:r>
      <w:proofErr w:type="gramEnd"/>
      <w:r w:rsidRPr="00890164">
        <w:rPr>
          <w:sz w:val="16"/>
          <w:szCs w:val="16"/>
        </w:rPr>
        <w:t>_ABBREVIATION) values (1016,'eecs');</w:t>
      </w:r>
    </w:p>
    <w:p w14:paraId="07541983" w14:textId="77777777" w:rsidR="00890164" w:rsidRPr="00890164" w:rsidRDefault="00890164" w:rsidP="00DD2F95">
      <w:pPr>
        <w:spacing w:after="0" w:line="192" w:lineRule="auto"/>
        <w:rPr>
          <w:sz w:val="16"/>
          <w:szCs w:val="16"/>
        </w:rPr>
      </w:pPr>
      <w:r w:rsidRPr="00890164">
        <w:rPr>
          <w:sz w:val="16"/>
          <w:szCs w:val="16"/>
        </w:rPr>
        <w:t>Insert into OFFICE (ROOM_NUMBER</w:t>
      </w:r>
      <w:proofErr w:type="gramStart"/>
      <w:r w:rsidRPr="00890164">
        <w:rPr>
          <w:sz w:val="16"/>
          <w:szCs w:val="16"/>
        </w:rPr>
        <w:t>,BUILDING</w:t>
      </w:r>
      <w:proofErr w:type="gramEnd"/>
      <w:r w:rsidRPr="00890164">
        <w:rPr>
          <w:sz w:val="16"/>
          <w:szCs w:val="16"/>
        </w:rPr>
        <w:t>_ABBREVIATION) values (1016,'jindal');</w:t>
      </w:r>
    </w:p>
    <w:p w14:paraId="40636E30" w14:textId="77777777" w:rsidR="00890164" w:rsidRPr="00890164" w:rsidRDefault="00890164" w:rsidP="00DD2F95">
      <w:pPr>
        <w:spacing w:after="0" w:line="192" w:lineRule="auto"/>
        <w:rPr>
          <w:sz w:val="16"/>
          <w:szCs w:val="16"/>
        </w:rPr>
      </w:pPr>
      <w:r w:rsidRPr="00890164">
        <w:rPr>
          <w:sz w:val="16"/>
          <w:szCs w:val="16"/>
        </w:rPr>
        <w:t>Insert into OFFICE (ROOM_NUMBER</w:t>
      </w:r>
      <w:proofErr w:type="gramStart"/>
      <w:r w:rsidRPr="00890164">
        <w:rPr>
          <w:sz w:val="16"/>
          <w:szCs w:val="16"/>
        </w:rPr>
        <w:t>,BUILDING</w:t>
      </w:r>
      <w:proofErr w:type="gramEnd"/>
      <w:r w:rsidRPr="00890164">
        <w:rPr>
          <w:sz w:val="16"/>
          <w:szCs w:val="16"/>
        </w:rPr>
        <w:t>_ABBREVIATION) values (1017,'eecs');</w:t>
      </w:r>
    </w:p>
    <w:p w14:paraId="4186F8BC" w14:textId="77777777" w:rsidR="00890164" w:rsidRPr="00890164" w:rsidRDefault="00890164" w:rsidP="00DD2F95">
      <w:pPr>
        <w:spacing w:after="0" w:line="192" w:lineRule="auto"/>
        <w:rPr>
          <w:sz w:val="16"/>
          <w:szCs w:val="16"/>
        </w:rPr>
      </w:pPr>
      <w:r w:rsidRPr="00890164">
        <w:rPr>
          <w:sz w:val="16"/>
          <w:szCs w:val="16"/>
        </w:rPr>
        <w:t>Insert into OFFICE (ROOM_NUMBER</w:t>
      </w:r>
      <w:proofErr w:type="gramStart"/>
      <w:r w:rsidRPr="00890164">
        <w:rPr>
          <w:sz w:val="16"/>
          <w:szCs w:val="16"/>
        </w:rPr>
        <w:t>,BUILDING</w:t>
      </w:r>
      <w:proofErr w:type="gramEnd"/>
      <w:r w:rsidRPr="00890164">
        <w:rPr>
          <w:sz w:val="16"/>
          <w:szCs w:val="16"/>
        </w:rPr>
        <w:t>_ABBREVIATION) values (1017,'jindal');</w:t>
      </w:r>
    </w:p>
    <w:p w14:paraId="72012135" w14:textId="77777777" w:rsidR="00890164" w:rsidRPr="00890164" w:rsidRDefault="00890164" w:rsidP="00DD2F95">
      <w:pPr>
        <w:spacing w:after="0" w:line="192" w:lineRule="auto"/>
        <w:rPr>
          <w:sz w:val="16"/>
          <w:szCs w:val="16"/>
        </w:rPr>
      </w:pPr>
      <w:r w:rsidRPr="00890164">
        <w:rPr>
          <w:sz w:val="16"/>
          <w:szCs w:val="16"/>
        </w:rPr>
        <w:t>Insert into OFFICE (ROOM_NUMBER</w:t>
      </w:r>
      <w:proofErr w:type="gramStart"/>
      <w:r w:rsidRPr="00890164">
        <w:rPr>
          <w:sz w:val="16"/>
          <w:szCs w:val="16"/>
        </w:rPr>
        <w:t>,BUILDING</w:t>
      </w:r>
      <w:proofErr w:type="gramEnd"/>
      <w:r w:rsidRPr="00890164">
        <w:rPr>
          <w:sz w:val="16"/>
          <w:szCs w:val="16"/>
        </w:rPr>
        <w:t>_ABBREVIATION) values (1018,'eecs');</w:t>
      </w:r>
    </w:p>
    <w:p w14:paraId="3063D116" w14:textId="77777777" w:rsidR="00890164" w:rsidRPr="00890164" w:rsidRDefault="00890164" w:rsidP="00DD2F95">
      <w:pPr>
        <w:spacing w:after="0" w:line="192" w:lineRule="auto"/>
        <w:rPr>
          <w:sz w:val="16"/>
          <w:szCs w:val="16"/>
        </w:rPr>
      </w:pPr>
      <w:r w:rsidRPr="00890164">
        <w:rPr>
          <w:sz w:val="16"/>
          <w:szCs w:val="16"/>
        </w:rPr>
        <w:t>Insert into OFFICE (ROOM_NUMBER</w:t>
      </w:r>
      <w:proofErr w:type="gramStart"/>
      <w:r w:rsidRPr="00890164">
        <w:rPr>
          <w:sz w:val="16"/>
          <w:szCs w:val="16"/>
        </w:rPr>
        <w:t>,BUILDING</w:t>
      </w:r>
      <w:proofErr w:type="gramEnd"/>
      <w:r w:rsidRPr="00890164">
        <w:rPr>
          <w:sz w:val="16"/>
          <w:szCs w:val="16"/>
        </w:rPr>
        <w:t>_ABBREVIATION) values (1018,'jindal');</w:t>
      </w:r>
    </w:p>
    <w:p w14:paraId="005902F3" w14:textId="77777777" w:rsidR="00890164" w:rsidRPr="00890164" w:rsidRDefault="00890164" w:rsidP="00DD2F95">
      <w:pPr>
        <w:spacing w:after="0" w:line="192" w:lineRule="auto"/>
        <w:rPr>
          <w:sz w:val="16"/>
          <w:szCs w:val="16"/>
        </w:rPr>
      </w:pPr>
      <w:r w:rsidRPr="00890164">
        <w:rPr>
          <w:sz w:val="16"/>
          <w:szCs w:val="16"/>
        </w:rPr>
        <w:t>Insert into OFFICE (ROOM_NUMBER</w:t>
      </w:r>
      <w:proofErr w:type="gramStart"/>
      <w:r w:rsidRPr="00890164">
        <w:rPr>
          <w:sz w:val="16"/>
          <w:szCs w:val="16"/>
        </w:rPr>
        <w:t>,BUILDING</w:t>
      </w:r>
      <w:proofErr w:type="gramEnd"/>
      <w:r w:rsidRPr="00890164">
        <w:rPr>
          <w:sz w:val="16"/>
          <w:szCs w:val="16"/>
        </w:rPr>
        <w:t>_ABBREVIATION) values (1019,'eecs');</w:t>
      </w:r>
    </w:p>
    <w:p w14:paraId="71D2E277" w14:textId="77777777" w:rsidR="00890164" w:rsidRPr="00890164" w:rsidRDefault="00890164" w:rsidP="00DD2F95">
      <w:pPr>
        <w:spacing w:after="0" w:line="192" w:lineRule="auto"/>
        <w:rPr>
          <w:sz w:val="16"/>
          <w:szCs w:val="16"/>
        </w:rPr>
      </w:pPr>
      <w:r w:rsidRPr="00890164">
        <w:rPr>
          <w:sz w:val="16"/>
          <w:szCs w:val="16"/>
        </w:rPr>
        <w:t>Insert into OFFICE (ROOM_NUMBER</w:t>
      </w:r>
      <w:proofErr w:type="gramStart"/>
      <w:r w:rsidRPr="00890164">
        <w:rPr>
          <w:sz w:val="16"/>
          <w:szCs w:val="16"/>
        </w:rPr>
        <w:t>,BUILDING</w:t>
      </w:r>
      <w:proofErr w:type="gramEnd"/>
      <w:r w:rsidRPr="00890164">
        <w:rPr>
          <w:sz w:val="16"/>
          <w:szCs w:val="16"/>
        </w:rPr>
        <w:t>_ABBREVIATION) values (1019,'jindal');</w:t>
      </w:r>
    </w:p>
    <w:p w14:paraId="4246E64B" w14:textId="77777777" w:rsidR="00890164" w:rsidRPr="00890164" w:rsidRDefault="00890164" w:rsidP="00DD2F95">
      <w:pPr>
        <w:spacing w:after="0" w:line="192" w:lineRule="auto"/>
        <w:rPr>
          <w:sz w:val="16"/>
          <w:szCs w:val="16"/>
        </w:rPr>
      </w:pPr>
      <w:r w:rsidRPr="00890164">
        <w:rPr>
          <w:sz w:val="16"/>
          <w:szCs w:val="16"/>
        </w:rPr>
        <w:t>Insert into OFFICE (ROOM_NUMBER</w:t>
      </w:r>
      <w:proofErr w:type="gramStart"/>
      <w:r w:rsidRPr="00890164">
        <w:rPr>
          <w:sz w:val="16"/>
          <w:szCs w:val="16"/>
        </w:rPr>
        <w:t>,BUILDING</w:t>
      </w:r>
      <w:proofErr w:type="gramEnd"/>
      <w:r w:rsidRPr="00890164">
        <w:rPr>
          <w:sz w:val="16"/>
          <w:szCs w:val="16"/>
        </w:rPr>
        <w:t>_ABBREVIATION) values (1020,'eecs');</w:t>
      </w:r>
    </w:p>
    <w:p w14:paraId="34FDA53C" w14:textId="77777777" w:rsidR="00890164" w:rsidRPr="00890164" w:rsidRDefault="00890164" w:rsidP="00DD2F95">
      <w:pPr>
        <w:spacing w:after="0" w:line="192" w:lineRule="auto"/>
        <w:rPr>
          <w:sz w:val="16"/>
          <w:szCs w:val="16"/>
        </w:rPr>
      </w:pPr>
      <w:r w:rsidRPr="00890164">
        <w:rPr>
          <w:sz w:val="16"/>
          <w:szCs w:val="16"/>
        </w:rPr>
        <w:t>Insert into OFFICE (ROOM_NUMBER</w:t>
      </w:r>
      <w:proofErr w:type="gramStart"/>
      <w:r w:rsidRPr="00890164">
        <w:rPr>
          <w:sz w:val="16"/>
          <w:szCs w:val="16"/>
        </w:rPr>
        <w:t>,BUILDING</w:t>
      </w:r>
      <w:proofErr w:type="gramEnd"/>
      <w:r w:rsidRPr="00890164">
        <w:rPr>
          <w:sz w:val="16"/>
          <w:szCs w:val="16"/>
        </w:rPr>
        <w:t>_ABBREVIATION) values (1020,'jindal');</w:t>
      </w:r>
    </w:p>
    <w:p w14:paraId="01B8CE69" w14:textId="77777777" w:rsidR="00890164" w:rsidRPr="00890164" w:rsidRDefault="00890164" w:rsidP="00DD2F95">
      <w:pPr>
        <w:spacing w:after="0" w:line="192" w:lineRule="auto"/>
        <w:rPr>
          <w:sz w:val="16"/>
          <w:szCs w:val="16"/>
        </w:rPr>
      </w:pPr>
      <w:r w:rsidRPr="00890164">
        <w:rPr>
          <w:sz w:val="16"/>
          <w:szCs w:val="16"/>
        </w:rPr>
        <w:t>Insert into OFFICE (ROOM_NUMBER</w:t>
      </w:r>
      <w:proofErr w:type="gramStart"/>
      <w:r w:rsidRPr="00890164">
        <w:rPr>
          <w:sz w:val="16"/>
          <w:szCs w:val="16"/>
        </w:rPr>
        <w:t>,BUILDING</w:t>
      </w:r>
      <w:proofErr w:type="gramEnd"/>
      <w:r w:rsidRPr="00890164">
        <w:rPr>
          <w:sz w:val="16"/>
          <w:szCs w:val="16"/>
        </w:rPr>
        <w:t>_ABBREVIATION) values (1021,'eecs');</w:t>
      </w:r>
    </w:p>
    <w:p w14:paraId="29D33CEE" w14:textId="77777777" w:rsidR="00890164" w:rsidRPr="00890164" w:rsidRDefault="00890164" w:rsidP="00DD2F95">
      <w:pPr>
        <w:spacing w:after="0" w:line="192" w:lineRule="auto"/>
        <w:rPr>
          <w:sz w:val="16"/>
          <w:szCs w:val="16"/>
        </w:rPr>
      </w:pPr>
      <w:r w:rsidRPr="00890164">
        <w:rPr>
          <w:sz w:val="16"/>
          <w:szCs w:val="16"/>
        </w:rPr>
        <w:t>Insert into OFFICE (ROOM_NUMBER</w:t>
      </w:r>
      <w:proofErr w:type="gramStart"/>
      <w:r w:rsidRPr="00890164">
        <w:rPr>
          <w:sz w:val="16"/>
          <w:szCs w:val="16"/>
        </w:rPr>
        <w:t>,BUILDING</w:t>
      </w:r>
      <w:proofErr w:type="gramEnd"/>
      <w:r w:rsidRPr="00890164">
        <w:rPr>
          <w:sz w:val="16"/>
          <w:szCs w:val="16"/>
        </w:rPr>
        <w:t>_ABBREVIATION) values (1021,'jindal');</w:t>
      </w:r>
    </w:p>
    <w:p w14:paraId="27D54571" w14:textId="77777777" w:rsidR="00890164" w:rsidRPr="00890164" w:rsidRDefault="00890164" w:rsidP="00DD2F95">
      <w:pPr>
        <w:spacing w:after="0" w:line="192" w:lineRule="auto"/>
        <w:rPr>
          <w:sz w:val="16"/>
          <w:szCs w:val="16"/>
        </w:rPr>
      </w:pPr>
      <w:r w:rsidRPr="00890164">
        <w:rPr>
          <w:sz w:val="16"/>
          <w:szCs w:val="16"/>
        </w:rPr>
        <w:t>Insert into OFFICE (ROOM_NUMBER</w:t>
      </w:r>
      <w:proofErr w:type="gramStart"/>
      <w:r w:rsidRPr="00890164">
        <w:rPr>
          <w:sz w:val="16"/>
          <w:szCs w:val="16"/>
        </w:rPr>
        <w:t>,BUILDING</w:t>
      </w:r>
      <w:proofErr w:type="gramEnd"/>
      <w:r w:rsidRPr="00890164">
        <w:rPr>
          <w:sz w:val="16"/>
          <w:szCs w:val="16"/>
        </w:rPr>
        <w:t>_ABBREVIATION) values (1022,'eecs');</w:t>
      </w:r>
    </w:p>
    <w:p w14:paraId="3BD5B566" w14:textId="77777777" w:rsidR="00890164" w:rsidRPr="00890164" w:rsidRDefault="00890164" w:rsidP="00DD2F95">
      <w:pPr>
        <w:spacing w:after="0" w:line="192" w:lineRule="auto"/>
        <w:rPr>
          <w:sz w:val="16"/>
          <w:szCs w:val="16"/>
        </w:rPr>
      </w:pPr>
      <w:r w:rsidRPr="00890164">
        <w:rPr>
          <w:sz w:val="16"/>
          <w:szCs w:val="16"/>
        </w:rPr>
        <w:t>REM INSERTING into TA</w:t>
      </w:r>
    </w:p>
    <w:p w14:paraId="109CF07C" w14:textId="77777777" w:rsidR="00890164" w:rsidRPr="00890164" w:rsidRDefault="00890164" w:rsidP="00DD2F95">
      <w:pPr>
        <w:spacing w:after="0" w:line="192" w:lineRule="auto"/>
        <w:rPr>
          <w:sz w:val="16"/>
          <w:szCs w:val="16"/>
        </w:rPr>
      </w:pPr>
      <w:proofErr w:type="gramStart"/>
      <w:r w:rsidRPr="00890164">
        <w:rPr>
          <w:sz w:val="16"/>
          <w:szCs w:val="16"/>
        </w:rPr>
        <w:t>SET DEFINE</w:t>
      </w:r>
      <w:proofErr w:type="gramEnd"/>
      <w:r w:rsidRPr="00890164">
        <w:rPr>
          <w:sz w:val="16"/>
          <w:szCs w:val="16"/>
        </w:rPr>
        <w:t xml:space="preserve"> OFF;</w:t>
      </w:r>
    </w:p>
    <w:p w14:paraId="6FC28422" w14:textId="77777777" w:rsidR="00890164" w:rsidRPr="00890164" w:rsidRDefault="00890164" w:rsidP="00DD2F95">
      <w:pPr>
        <w:spacing w:after="0" w:line="192" w:lineRule="auto"/>
        <w:rPr>
          <w:sz w:val="16"/>
          <w:szCs w:val="16"/>
        </w:rPr>
      </w:pPr>
      <w:r w:rsidRPr="00890164">
        <w:rPr>
          <w:sz w:val="16"/>
          <w:szCs w:val="16"/>
        </w:rPr>
        <w:t>Insert into TA (NET_ID</w:t>
      </w:r>
      <w:proofErr w:type="gramStart"/>
      <w:r w:rsidRPr="00890164">
        <w:rPr>
          <w:sz w:val="16"/>
          <w:szCs w:val="16"/>
        </w:rPr>
        <w:t>,OFFICE</w:t>
      </w:r>
      <w:proofErr w:type="gramEnd"/>
      <w:r w:rsidRPr="00890164">
        <w:rPr>
          <w:sz w:val="16"/>
          <w:szCs w:val="16"/>
        </w:rPr>
        <w:t>_ROOMNUMBER,OFFICE_BUILDING_ABBREVIATION,OFFICE_HOUR) values ('10035',1020,'eecs',29.78);</w:t>
      </w:r>
    </w:p>
    <w:p w14:paraId="14540A4F" w14:textId="77777777" w:rsidR="00890164" w:rsidRPr="00890164" w:rsidRDefault="00890164" w:rsidP="00DD2F95">
      <w:pPr>
        <w:spacing w:after="0" w:line="192" w:lineRule="auto"/>
        <w:rPr>
          <w:sz w:val="16"/>
          <w:szCs w:val="16"/>
        </w:rPr>
      </w:pPr>
      <w:r w:rsidRPr="00890164">
        <w:rPr>
          <w:sz w:val="16"/>
          <w:szCs w:val="16"/>
        </w:rPr>
        <w:t>Insert into TA (NET_ID</w:t>
      </w:r>
      <w:proofErr w:type="gramStart"/>
      <w:r w:rsidRPr="00890164">
        <w:rPr>
          <w:sz w:val="16"/>
          <w:szCs w:val="16"/>
        </w:rPr>
        <w:t>,OFFICE</w:t>
      </w:r>
      <w:proofErr w:type="gramEnd"/>
      <w:r w:rsidRPr="00890164">
        <w:rPr>
          <w:sz w:val="16"/>
          <w:szCs w:val="16"/>
        </w:rPr>
        <w:t>_ROOMNUMBER,OFFICE_BUILDING_ABBREVIATION,OFFICE_HOUR) values ('10036',1021,'eecs',24.5);</w:t>
      </w:r>
    </w:p>
    <w:p w14:paraId="771C3936" w14:textId="77777777" w:rsidR="00890164" w:rsidRPr="00890164" w:rsidRDefault="00890164" w:rsidP="00DD2F95">
      <w:pPr>
        <w:spacing w:after="0" w:line="192" w:lineRule="auto"/>
        <w:rPr>
          <w:sz w:val="16"/>
          <w:szCs w:val="16"/>
        </w:rPr>
      </w:pPr>
      <w:r w:rsidRPr="00890164">
        <w:rPr>
          <w:sz w:val="16"/>
          <w:szCs w:val="16"/>
        </w:rPr>
        <w:t>Insert into TA (NET_ID</w:t>
      </w:r>
      <w:proofErr w:type="gramStart"/>
      <w:r w:rsidRPr="00890164">
        <w:rPr>
          <w:sz w:val="16"/>
          <w:szCs w:val="16"/>
        </w:rPr>
        <w:t>,OFFICE</w:t>
      </w:r>
      <w:proofErr w:type="gramEnd"/>
      <w:r w:rsidRPr="00890164">
        <w:rPr>
          <w:sz w:val="16"/>
          <w:szCs w:val="16"/>
        </w:rPr>
        <w:t>_ROOMNUMBER,OFFICE_BUILDING_ABBREVIATION,OFFICE_HOUR) values ('10037',1022,'eecs',31.39);</w:t>
      </w:r>
    </w:p>
    <w:p w14:paraId="10CBB585" w14:textId="77777777" w:rsidR="00890164" w:rsidRPr="00890164" w:rsidRDefault="00890164" w:rsidP="00DD2F95">
      <w:pPr>
        <w:spacing w:after="0" w:line="192" w:lineRule="auto"/>
        <w:rPr>
          <w:sz w:val="16"/>
          <w:szCs w:val="16"/>
        </w:rPr>
      </w:pPr>
      <w:r w:rsidRPr="00890164">
        <w:rPr>
          <w:sz w:val="16"/>
          <w:szCs w:val="16"/>
        </w:rPr>
        <w:t>Insert into TA (NET_ID</w:t>
      </w:r>
      <w:proofErr w:type="gramStart"/>
      <w:r w:rsidRPr="00890164">
        <w:rPr>
          <w:sz w:val="16"/>
          <w:szCs w:val="16"/>
        </w:rPr>
        <w:t>,OFFICE</w:t>
      </w:r>
      <w:proofErr w:type="gramEnd"/>
      <w:r w:rsidRPr="00890164">
        <w:rPr>
          <w:sz w:val="16"/>
          <w:szCs w:val="16"/>
        </w:rPr>
        <w:t>_ROOMNUMBER,OFFICE_BUILDING_ABBREVIATION,OFFICE_HOUR) values ('10038',1020,'jindal',28.5);</w:t>
      </w:r>
    </w:p>
    <w:p w14:paraId="71FF6E2E" w14:textId="77777777" w:rsidR="00890164" w:rsidRPr="00890164" w:rsidRDefault="00890164" w:rsidP="00DD2F95">
      <w:pPr>
        <w:spacing w:after="0" w:line="192" w:lineRule="auto"/>
        <w:rPr>
          <w:sz w:val="16"/>
          <w:szCs w:val="16"/>
        </w:rPr>
      </w:pPr>
      <w:r w:rsidRPr="00890164">
        <w:rPr>
          <w:sz w:val="16"/>
          <w:szCs w:val="16"/>
        </w:rPr>
        <w:t>Insert into TA (NET_ID</w:t>
      </w:r>
      <w:proofErr w:type="gramStart"/>
      <w:r w:rsidRPr="00890164">
        <w:rPr>
          <w:sz w:val="16"/>
          <w:szCs w:val="16"/>
        </w:rPr>
        <w:t>,OFFICE</w:t>
      </w:r>
      <w:proofErr w:type="gramEnd"/>
      <w:r w:rsidRPr="00890164">
        <w:rPr>
          <w:sz w:val="16"/>
          <w:szCs w:val="16"/>
        </w:rPr>
        <w:t>_ROOMNUMBER,OFFICE_BUILDING_ABBREVIATION,OFFICE_HOUR) values ('10039',1021,'jindal',27.73);</w:t>
      </w:r>
    </w:p>
    <w:p w14:paraId="6F32C3C2" w14:textId="77777777" w:rsidR="00890164" w:rsidRPr="00890164" w:rsidRDefault="00890164" w:rsidP="00DD2F95">
      <w:pPr>
        <w:spacing w:after="0" w:line="192" w:lineRule="auto"/>
        <w:rPr>
          <w:sz w:val="16"/>
          <w:szCs w:val="16"/>
        </w:rPr>
      </w:pPr>
      <w:r w:rsidRPr="00890164">
        <w:rPr>
          <w:sz w:val="16"/>
          <w:szCs w:val="16"/>
        </w:rPr>
        <w:t>REM INSERTING into PROFESSOR</w:t>
      </w:r>
    </w:p>
    <w:p w14:paraId="098CDCCB" w14:textId="77777777" w:rsidR="00890164" w:rsidRPr="00890164" w:rsidRDefault="00890164" w:rsidP="00DD2F95">
      <w:pPr>
        <w:spacing w:after="0" w:line="192" w:lineRule="auto"/>
        <w:rPr>
          <w:sz w:val="16"/>
          <w:szCs w:val="16"/>
        </w:rPr>
      </w:pPr>
      <w:proofErr w:type="gramStart"/>
      <w:r w:rsidRPr="00890164">
        <w:rPr>
          <w:sz w:val="16"/>
          <w:szCs w:val="16"/>
        </w:rPr>
        <w:t>SET DEFINE</w:t>
      </w:r>
      <w:proofErr w:type="gramEnd"/>
      <w:r w:rsidRPr="00890164">
        <w:rPr>
          <w:sz w:val="16"/>
          <w:szCs w:val="16"/>
        </w:rPr>
        <w:t xml:space="preserve"> OFF;</w:t>
      </w:r>
    </w:p>
    <w:p w14:paraId="7BFF2033" w14:textId="77777777" w:rsidR="00890164" w:rsidRPr="00890164" w:rsidRDefault="00890164" w:rsidP="00DD2F95">
      <w:pPr>
        <w:spacing w:after="0" w:line="192" w:lineRule="auto"/>
        <w:rPr>
          <w:sz w:val="16"/>
          <w:szCs w:val="16"/>
        </w:rPr>
      </w:pPr>
      <w:r w:rsidRPr="00890164">
        <w:rPr>
          <w:sz w:val="16"/>
          <w:szCs w:val="16"/>
        </w:rPr>
        <w:t>Insert into PROFESSOR (NET_ID</w:t>
      </w:r>
      <w:proofErr w:type="gramStart"/>
      <w:r w:rsidRPr="00890164">
        <w:rPr>
          <w:sz w:val="16"/>
          <w:szCs w:val="16"/>
        </w:rPr>
        <w:t>,RANK,OFFICE</w:t>
      </w:r>
      <w:proofErr w:type="gramEnd"/>
      <w:r w:rsidRPr="00890164">
        <w:rPr>
          <w:sz w:val="16"/>
          <w:szCs w:val="16"/>
        </w:rPr>
        <w:t>_ROOMNUMBER,OFFICE_BUILDING_ABBREVIATION,OFFICE_HOUR) values ('10000','full',1000,'eecs',32.16);</w:t>
      </w:r>
    </w:p>
    <w:p w14:paraId="0583372C" w14:textId="77777777" w:rsidR="00890164" w:rsidRPr="00890164" w:rsidRDefault="00890164" w:rsidP="00DD2F95">
      <w:pPr>
        <w:spacing w:after="0" w:line="192" w:lineRule="auto"/>
        <w:rPr>
          <w:sz w:val="16"/>
          <w:szCs w:val="16"/>
        </w:rPr>
      </w:pPr>
      <w:r w:rsidRPr="00890164">
        <w:rPr>
          <w:sz w:val="16"/>
          <w:szCs w:val="16"/>
        </w:rPr>
        <w:t>Insert into PROFESSOR (NET_ID</w:t>
      </w:r>
      <w:proofErr w:type="gramStart"/>
      <w:r w:rsidRPr="00890164">
        <w:rPr>
          <w:sz w:val="16"/>
          <w:szCs w:val="16"/>
        </w:rPr>
        <w:t>,RANK,OFFICE</w:t>
      </w:r>
      <w:proofErr w:type="gramEnd"/>
      <w:r w:rsidRPr="00890164">
        <w:rPr>
          <w:sz w:val="16"/>
          <w:szCs w:val="16"/>
        </w:rPr>
        <w:t>_ROOMNUMBER,OFFICE_BUILDING_ABBREVIATION,OFFICE_HOUR) values ('10001','full',1001,'eecs',35.04);</w:t>
      </w:r>
    </w:p>
    <w:p w14:paraId="15E8432B" w14:textId="77777777" w:rsidR="00890164" w:rsidRPr="00890164" w:rsidRDefault="00890164" w:rsidP="00DD2F95">
      <w:pPr>
        <w:spacing w:after="0" w:line="192" w:lineRule="auto"/>
        <w:rPr>
          <w:sz w:val="16"/>
          <w:szCs w:val="16"/>
        </w:rPr>
      </w:pPr>
      <w:r w:rsidRPr="00890164">
        <w:rPr>
          <w:sz w:val="16"/>
          <w:szCs w:val="16"/>
        </w:rPr>
        <w:t>Insert into PROFESSOR (NET_ID</w:t>
      </w:r>
      <w:proofErr w:type="gramStart"/>
      <w:r w:rsidRPr="00890164">
        <w:rPr>
          <w:sz w:val="16"/>
          <w:szCs w:val="16"/>
        </w:rPr>
        <w:t>,RANK,OFFICE</w:t>
      </w:r>
      <w:proofErr w:type="gramEnd"/>
      <w:r w:rsidRPr="00890164">
        <w:rPr>
          <w:sz w:val="16"/>
          <w:szCs w:val="16"/>
        </w:rPr>
        <w:t>_ROOMNUMBER,OFFICE_BUILDING_ABBREVIATION,OFFICE_HOUR) values ('10002','full',1000,'jindal',24.24);</w:t>
      </w:r>
    </w:p>
    <w:p w14:paraId="0A65743C" w14:textId="77777777" w:rsidR="00890164" w:rsidRPr="00890164" w:rsidRDefault="00890164" w:rsidP="00DD2F95">
      <w:pPr>
        <w:spacing w:after="0" w:line="192" w:lineRule="auto"/>
        <w:rPr>
          <w:sz w:val="16"/>
          <w:szCs w:val="16"/>
        </w:rPr>
      </w:pPr>
      <w:r w:rsidRPr="00890164">
        <w:rPr>
          <w:sz w:val="16"/>
          <w:szCs w:val="16"/>
        </w:rPr>
        <w:t>Insert into PROFESSOR (NET_ID</w:t>
      </w:r>
      <w:proofErr w:type="gramStart"/>
      <w:r w:rsidRPr="00890164">
        <w:rPr>
          <w:sz w:val="16"/>
          <w:szCs w:val="16"/>
        </w:rPr>
        <w:t>,RANK,OFFICE</w:t>
      </w:r>
      <w:proofErr w:type="gramEnd"/>
      <w:r w:rsidRPr="00890164">
        <w:rPr>
          <w:sz w:val="16"/>
          <w:szCs w:val="16"/>
        </w:rPr>
        <w:t>_ROOMNUMBER,OFFICE_BUILDING_ABBREVIATION,OFFICE_HOUR) values ('10003','full',1001,'jindal',31.33);</w:t>
      </w:r>
    </w:p>
    <w:p w14:paraId="7128CA55" w14:textId="77777777" w:rsidR="00890164" w:rsidRPr="00890164" w:rsidRDefault="00890164" w:rsidP="00DD2F95">
      <w:pPr>
        <w:spacing w:after="0" w:line="192" w:lineRule="auto"/>
        <w:rPr>
          <w:sz w:val="16"/>
          <w:szCs w:val="16"/>
        </w:rPr>
      </w:pPr>
      <w:r w:rsidRPr="00890164">
        <w:rPr>
          <w:sz w:val="16"/>
          <w:szCs w:val="16"/>
        </w:rPr>
        <w:t>Insert into PROFESSOR (NET_ID</w:t>
      </w:r>
      <w:proofErr w:type="gramStart"/>
      <w:r w:rsidRPr="00890164">
        <w:rPr>
          <w:sz w:val="16"/>
          <w:szCs w:val="16"/>
        </w:rPr>
        <w:t>,RANK,OFFICE</w:t>
      </w:r>
      <w:proofErr w:type="gramEnd"/>
      <w:r w:rsidRPr="00890164">
        <w:rPr>
          <w:sz w:val="16"/>
          <w:szCs w:val="16"/>
        </w:rPr>
        <w:t>_ROOMNUMBER,OFFICE_BUILDING_ABBREVIATION,OFFICE_HOUR) values ('10004','associate',1002,'eecs',23.92);</w:t>
      </w:r>
    </w:p>
    <w:p w14:paraId="44E702FC" w14:textId="77777777" w:rsidR="00890164" w:rsidRPr="00890164" w:rsidRDefault="00890164" w:rsidP="00DD2F95">
      <w:pPr>
        <w:spacing w:after="0" w:line="192" w:lineRule="auto"/>
        <w:rPr>
          <w:sz w:val="16"/>
          <w:szCs w:val="16"/>
        </w:rPr>
      </w:pPr>
      <w:r w:rsidRPr="00890164">
        <w:rPr>
          <w:sz w:val="16"/>
          <w:szCs w:val="16"/>
        </w:rPr>
        <w:t>Insert into PROFESSOR (NET_ID</w:t>
      </w:r>
      <w:proofErr w:type="gramStart"/>
      <w:r w:rsidRPr="00890164">
        <w:rPr>
          <w:sz w:val="16"/>
          <w:szCs w:val="16"/>
        </w:rPr>
        <w:t>,RANK,OFFICE</w:t>
      </w:r>
      <w:proofErr w:type="gramEnd"/>
      <w:r w:rsidRPr="00890164">
        <w:rPr>
          <w:sz w:val="16"/>
          <w:szCs w:val="16"/>
        </w:rPr>
        <w:t>_ROOMNUMBER,OFFICE_BUILDING_ABBREVIATION,OFFICE_HOUR) values ('10005','associate',1003,'eecs',28.66);</w:t>
      </w:r>
    </w:p>
    <w:p w14:paraId="6D6A4ACC" w14:textId="77777777" w:rsidR="00890164" w:rsidRPr="00890164" w:rsidRDefault="00890164" w:rsidP="00DD2F95">
      <w:pPr>
        <w:spacing w:after="0" w:line="192" w:lineRule="auto"/>
        <w:rPr>
          <w:sz w:val="16"/>
          <w:szCs w:val="16"/>
        </w:rPr>
      </w:pPr>
      <w:r w:rsidRPr="00890164">
        <w:rPr>
          <w:sz w:val="16"/>
          <w:szCs w:val="16"/>
        </w:rPr>
        <w:t>Insert into PROFESSOR (NET_ID</w:t>
      </w:r>
      <w:proofErr w:type="gramStart"/>
      <w:r w:rsidRPr="00890164">
        <w:rPr>
          <w:sz w:val="16"/>
          <w:szCs w:val="16"/>
        </w:rPr>
        <w:t>,RANK,OFFICE</w:t>
      </w:r>
      <w:proofErr w:type="gramEnd"/>
      <w:r w:rsidRPr="00890164">
        <w:rPr>
          <w:sz w:val="16"/>
          <w:szCs w:val="16"/>
        </w:rPr>
        <w:t>_ROOMNUMBER,OFFICE_BUILDING_ABBREVIATION,OFFICE_HOUR) values ('10006','associate',1002,'jindal',26.02);</w:t>
      </w:r>
    </w:p>
    <w:p w14:paraId="21C4585E" w14:textId="77777777" w:rsidR="00890164" w:rsidRPr="00890164" w:rsidRDefault="00890164" w:rsidP="00DD2F95">
      <w:pPr>
        <w:spacing w:after="0" w:line="192" w:lineRule="auto"/>
        <w:rPr>
          <w:sz w:val="16"/>
          <w:szCs w:val="16"/>
        </w:rPr>
      </w:pPr>
      <w:r w:rsidRPr="00890164">
        <w:rPr>
          <w:sz w:val="16"/>
          <w:szCs w:val="16"/>
        </w:rPr>
        <w:t>Insert into PROFESSOR (NET_ID</w:t>
      </w:r>
      <w:proofErr w:type="gramStart"/>
      <w:r w:rsidRPr="00890164">
        <w:rPr>
          <w:sz w:val="16"/>
          <w:szCs w:val="16"/>
        </w:rPr>
        <w:t>,RANK,OFFICE</w:t>
      </w:r>
      <w:proofErr w:type="gramEnd"/>
      <w:r w:rsidRPr="00890164">
        <w:rPr>
          <w:sz w:val="16"/>
          <w:szCs w:val="16"/>
        </w:rPr>
        <w:t>_ROOMNUMBER,OFFICE_BUILDING_ABBREVIATION,OFFICE_HOUR) values ('10007','associate',1003,'jindal',27.67);</w:t>
      </w:r>
    </w:p>
    <w:p w14:paraId="047EC320" w14:textId="77777777" w:rsidR="00890164" w:rsidRPr="00890164" w:rsidRDefault="00890164" w:rsidP="00DD2F95">
      <w:pPr>
        <w:spacing w:after="0" w:line="192" w:lineRule="auto"/>
        <w:rPr>
          <w:sz w:val="16"/>
          <w:szCs w:val="16"/>
        </w:rPr>
      </w:pPr>
      <w:r w:rsidRPr="00890164">
        <w:rPr>
          <w:sz w:val="16"/>
          <w:szCs w:val="16"/>
        </w:rPr>
        <w:t>Insert into PROFESSOR (NET_ID</w:t>
      </w:r>
      <w:proofErr w:type="gramStart"/>
      <w:r w:rsidRPr="00890164">
        <w:rPr>
          <w:sz w:val="16"/>
          <w:szCs w:val="16"/>
        </w:rPr>
        <w:t>,RANK,OFFICE</w:t>
      </w:r>
      <w:proofErr w:type="gramEnd"/>
      <w:r w:rsidRPr="00890164">
        <w:rPr>
          <w:sz w:val="16"/>
          <w:szCs w:val="16"/>
        </w:rPr>
        <w:t>_ROOMNUMBER,OFFICE_BUILDING_ABBREVIATION,OFFICE_HOUR) values ('10008','associate',1004,'eecs',37.44);</w:t>
      </w:r>
    </w:p>
    <w:p w14:paraId="0E106637" w14:textId="77777777" w:rsidR="00890164" w:rsidRPr="00890164" w:rsidRDefault="00890164" w:rsidP="00DD2F95">
      <w:pPr>
        <w:spacing w:after="0" w:line="192" w:lineRule="auto"/>
        <w:rPr>
          <w:sz w:val="16"/>
          <w:szCs w:val="16"/>
        </w:rPr>
      </w:pPr>
      <w:r w:rsidRPr="00890164">
        <w:rPr>
          <w:sz w:val="16"/>
          <w:szCs w:val="16"/>
        </w:rPr>
        <w:t>Insert into PROFESSOR (NET_ID</w:t>
      </w:r>
      <w:proofErr w:type="gramStart"/>
      <w:r w:rsidRPr="00890164">
        <w:rPr>
          <w:sz w:val="16"/>
          <w:szCs w:val="16"/>
        </w:rPr>
        <w:t>,RANK,OFFICE</w:t>
      </w:r>
      <w:proofErr w:type="gramEnd"/>
      <w:r w:rsidRPr="00890164">
        <w:rPr>
          <w:sz w:val="16"/>
          <w:szCs w:val="16"/>
        </w:rPr>
        <w:t>_ROOMNUMBER,OFFICE_BUILDING_ABBREVIATION,OFFICE_HOUR) values ('10009','associate',1004,'jindal',33.84);</w:t>
      </w:r>
    </w:p>
    <w:p w14:paraId="262DF950" w14:textId="77777777" w:rsidR="00890164" w:rsidRPr="00890164" w:rsidRDefault="00890164" w:rsidP="00DD2F95">
      <w:pPr>
        <w:spacing w:after="0" w:line="192" w:lineRule="auto"/>
        <w:rPr>
          <w:sz w:val="16"/>
          <w:szCs w:val="16"/>
        </w:rPr>
      </w:pPr>
      <w:r w:rsidRPr="00890164">
        <w:rPr>
          <w:sz w:val="16"/>
          <w:szCs w:val="16"/>
        </w:rPr>
        <w:t>Insert into PROFESSOR (NET_ID</w:t>
      </w:r>
      <w:proofErr w:type="gramStart"/>
      <w:r w:rsidRPr="00890164">
        <w:rPr>
          <w:sz w:val="16"/>
          <w:szCs w:val="16"/>
        </w:rPr>
        <w:t>,RANK,OFFICE</w:t>
      </w:r>
      <w:proofErr w:type="gramEnd"/>
      <w:r w:rsidRPr="00890164">
        <w:rPr>
          <w:sz w:val="16"/>
          <w:szCs w:val="16"/>
        </w:rPr>
        <w:t>_ROOMNUMBER,OFFICE_BUILDING_ABBREVIATION,OFFICE_HOUR) values ('10010','associate',1005,'eecs',33.58);</w:t>
      </w:r>
    </w:p>
    <w:p w14:paraId="4CC247C8" w14:textId="77777777" w:rsidR="00890164" w:rsidRPr="00890164" w:rsidRDefault="00890164" w:rsidP="00DD2F95">
      <w:pPr>
        <w:spacing w:after="0" w:line="192" w:lineRule="auto"/>
        <w:rPr>
          <w:sz w:val="16"/>
          <w:szCs w:val="16"/>
        </w:rPr>
      </w:pPr>
      <w:r w:rsidRPr="00890164">
        <w:rPr>
          <w:sz w:val="16"/>
          <w:szCs w:val="16"/>
        </w:rPr>
        <w:t>Insert into PROFESSOR (NET_ID</w:t>
      </w:r>
      <w:proofErr w:type="gramStart"/>
      <w:r w:rsidRPr="00890164">
        <w:rPr>
          <w:sz w:val="16"/>
          <w:szCs w:val="16"/>
        </w:rPr>
        <w:t>,RANK,OFFICE</w:t>
      </w:r>
      <w:proofErr w:type="gramEnd"/>
      <w:r w:rsidRPr="00890164">
        <w:rPr>
          <w:sz w:val="16"/>
          <w:szCs w:val="16"/>
        </w:rPr>
        <w:t>_ROOMNUMBER,OFFICE_BUILDING_ABBREVIATION,OFFICE_HOUR) values ('10011','assistant',1005,'jindal',22.4);</w:t>
      </w:r>
    </w:p>
    <w:p w14:paraId="544895B4" w14:textId="77777777" w:rsidR="00890164" w:rsidRPr="00890164" w:rsidRDefault="00890164" w:rsidP="00DD2F95">
      <w:pPr>
        <w:spacing w:after="0" w:line="192" w:lineRule="auto"/>
        <w:rPr>
          <w:sz w:val="16"/>
          <w:szCs w:val="16"/>
        </w:rPr>
      </w:pPr>
      <w:r w:rsidRPr="00890164">
        <w:rPr>
          <w:sz w:val="16"/>
          <w:szCs w:val="16"/>
        </w:rPr>
        <w:t>Insert into PROFESSOR (NET_ID</w:t>
      </w:r>
      <w:proofErr w:type="gramStart"/>
      <w:r w:rsidRPr="00890164">
        <w:rPr>
          <w:sz w:val="16"/>
          <w:szCs w:val="16"/>
        </w:rPr>
        <w:t>,RANK,OFFICE</w:t>
      </w:r>
      <w:proofErr w:type="gramEnd"/>
      <w:r w:rsidRPr="00890164">
        <w:rPr>
          <w:sz w:val="16"/>
          <w:szCs w:val="16"/>
        </w:rPr>
        <w:t>_ROOMNUMBER,OFFICE_BUILDING_ABBREVIATION,OFFICE_HOUR) values ('10012','assistant',1006,'eecs',21.29);</w:t>
      </w:r>
    </w:p>
    <w:p w14:paraId="7FA3F041" w14:textId="77777777" w:rsidR="00890164" w:rsidRPr="00890164" w:rsidRDefault="00890164" w:rsidP="00DD2F95">
      <w:pPr>
        <w:spacing w:after="0" w:line="192" w:lineRule="auto"/>
        <w:rPr>
          <w:sz w:val="16"/>
          <w:szCs w:val="16"/>
        </w:rPr>
      </w:pPr>
      <w:r w:rsidRPr="00890164">
        <w:rPr>
          <w:sz w:val="16"/>
          <w:szCs w:val="16"/>
        </w:rPr>
        <w:t>Insert into PROFESSOR (NET_ID</w:t>
      </w:r>
      <w:proofErr w:type="gramStart"/>
      <w:r w:rsidRPr="00890164">
        <w:rPr>
          <w:sz w:val="16"/>
          <w:szCs w:val="16"/>
        </w:rPr>
        <w:t>,RANK,OFFICE</w:t>
      </w:r>
      <w:proofErr w:type="gramEnd"/>
      <w:r w:rsidRPr="00890164">
        <w:rPr>
          <w:sz w:val="16"/>
          <w:szCs w:val="16"/>
        </w:rPr>
        <w:t>_ROOMNUMBER,OFFICE_BUILDING_ABBREVIATION,OFFICE_HOUR) values ('10013','assistant',1006,'jindal',33.32);</w:t>
      </w:r>
    </w:p>
    <w:p w14:paraId="4F44F3F6" w14:textId="77777777" w:rsidR="00890164" w:rsidRPr="00890164" w:rsidRDefault="00890164" w:rsidP="00DD2F95">
      <w:pPr>
        <w:spacing w:after="0" w:line="192" w:lineRule="auto"/>
        <w:rPr>
          <w:sz w:val="16"/>
          <w:szCs w:val="16"/>
        </w:rPr>
      </w:pPr>
      <w:r w:rsidRPr="00890164">
        <w:rPr>
          <w:sz w:val="16"/>
          <w:szCs w:val="16"/>
        </w:rPr>
        <w:t>Insert into PROFESSOR (NET_ID</w:t>
      </w:r>
      <w:proofErr w:type="gramStart"/>
      <w:r w:rsidRPr="00890164">
        <w:rPr>
          <w:sz w:val="16"/>
          <w:szCs w:val="16"/>
        </w:rPr>
        <w:t>,RANK,OFFICE</w:t>
      </w:r>
      <w:proofErr w:type="gramEnd"/>
      <w:r w:rsidRPr="00890164">
        <w:rPr>
          <w:sz w:val="16"/>
          <w:szCs w:val="16"/>
        </w:rPr>
        <w:t>_ROOMNUMBER,OFFICE_BUILDING_ABBREVIATION,OFFICE_HOUR) values ('10014','assistant',1007,'eecs',20.41);</w:t>
      </w:r>
    </w:p>
    <w:p w14:paraId="234FF212" w14:textId="77777777" w:rsidR="00890164" w:rsidRPr="00890164" w:rsidRDefault="00890164" w:rsidP="00DD2F95">
      <w:pPr>
        <w:spacing w:after="0" w:line="192" w:lineRule="auto"/>
        <w:rPr>
          <w:sz w:val="16"/>
          <w:szCs w:val="16"/>
        </w:rPr>
      </w:pPr>
      <w:r w:rsidRPr="00890164">
        <w:rPr>
          <w:sz w:val="16"/>
          <w:szCs w:val="16"/>
        </w:rPr>
        <w:lastRenderedPageBreak/>
        <w:t>Insert into PROFESSOR (NET_ID</w:t>
      </w:r>
      <w:proofErr w:type="gramStart"/>
      <w:r w:rsidRPr="00890164">
        <w:rPr>
          <w:sz w:val="16"/>
          <w:szCs w:val="16"/>
        </w:rPr>
        <w:t>,RANK,OFFICE</w:t>
      </w:r>
      <w:proofErr w:type="gramEnd"/>
      <w:r w:rsidRPr="00890164">
        <w:rPr>
          <w:sz w:val="16"/>
          <w:szCs w:val="16"/>
        </w:rPr>
        <w:t>_ROOMNUMBER,OFFICE_BUILDING_ABBREVIATION,OFFICE_HOUR) values ('10015','assistant',1007,'jindal',35.18);</w:t>
      </w:r>
    </w:p>
    <w:p w14:paraId="4D065DE0" w14:textId="77777777" w:rsidR="00890164" w:rsidRPr="00890164" w:rsidRDefault="00890164" w:rsidP="00DD2F95">
      <w:pPr>
        <w:spacing w:after="0" w:line="192" w:lineRule="auto"/>
        <w:rPr>
          <w:sz w:val="16"/>
          <w:szCs w:val="16"/>
        </w:rPr>
      </w:pPr>
      <w:r w:rsidRPr="00890164">
        <w:rPr>
          <w:sz w:val="16"/>
          <w:szCs w:val="16"/>
        </w:rPr>
        <w:t>Insert into PROFESSOR (NET_ID</w:t>
      </w:r>
      <w:proofErr w:type="gramStart"/>
      <w:r w:rsidRPr="00890164">
        <w:rPr>
          <w:sz w:val="16"/>
          <w:szCs w:val="16"/>
        </w:rPr>
        <w:t>,RANK,OFFICE</w:t>
      </w:r>
      <w:proofErr w:type="gramEnd"/>
      <w:r w:rsidRPr="00890164">
        <w:rPr>
          <w:sz w:val="16"/>
          <w:szCs w:val="16"/>
        </w:rPr>
        <w:t>_ROOMNUMBER,OFFICE_BUILDING_ABBREVIATION,OFFICE_HOUR) values ('10016','assistant',1008,'eecs',33.96);</w:t>
      </w:r>
    </w:p>
    <w:p w14:paraId="084C4334" w14:textId="77777777" w:rsidR="00890164" w:rsidRPr="00890164" w:rsidRDefault="00890164" w:rsidP="00DD2F95">
      <w:pPr>
        <w:spacing w:after="0" w:line="192" w:lineRule="auto"/>
        <w:rPr>
          <w:sz w:val="16"/>
          <w:szCs w:val="16"/>
        </w:rPr>
      </w:pPr>
      <w:r w:rsidRPr="00890164">
        <w:rPr>
          <w:sz w:val="16"/>
          <w:szCs w:val="16"/>
        </w:rPr>
        <w:t>Insert into PROFESSOR (NET_ID</w:t>
      </w:r>
      <w:proofErr w:type="gramStart"/>
      <w:r w:rsidRPr="00890164">
        <w:rPr>
          <w:sz w:val="16"/>
          <w:szCs w:val="16"/>
        </w:rPr>
        <w:t>,RANK,OFFICE</w:t>
      </w:r>
      <w:proofErr w:type="gramEnd"/>
      <w:r w:rsidRPr="00890164">
        <w:rPr>
          <w:sz w:val="16"/>
          <w:szCs w:val="16"/>
        </w:rPr>
        <w:t>_ROOMNUMBER,OFFICE_BUILDING_ABBREVIATION,OFFICE_HOUR) values ('10017','assistant',1008,'jindal',39.7);</w:t>
      </w:r>
    </w:p>
    <w:p w14:paraId="70BAD9C9" w14:textId="77777777" w:rsidR="00890164" w:rsidRPr="00890164" w:rsidRDefault="00890164" w:rsidP="00DD2F95">
      <w:pPr>
        <w:spacing w:after="0" w:line="192" w:lineRule="auto"/>
        <w:rPr>
          <w:sz w:val="16"/>
          <w:szCs w:val="16"/>
        </w:rPr>
      </w:pPr>
      <w:r w:rsidRPr="00890164">
        <w:rPr>
          <w:sz w:val="16"/>
          <w:szCs w:val="16"/>
        </w:rPr>
        <w:t>Insert into PROFESSOR (NET_ID</w:t>
      </w:r>
      <w:proofErr w:type="gramStart"/>
      <w:r w:rsidRPr="00890164">
        <w:rPr>
          <w:sz w:val="16"/>
          <w:szCs w:val="16"/>
        </w:rPr>
        <w:t>,RANK,OFFICE</w:t>
      </w:r>
      <w:proofErr w:type="gramEnd"/>
      <w:r w:rsidRPr="00890164">
        <w:rPr>
          <w:sz w:val="16"/>
          <w:szCs w:val="16"/>
        </w:rPr>
        <w:t>_ROOMNUMBER,OFFICE_BUILDING_ABBREVIATION,OFFICE_HOUR) values ('10018','assistant',1009,'eecs',37.81);</w:t>
      </w:r>
    </w:p>
    <w:p w14:paraId="4B41E131" w14:textId="77777777" w:rsidR="00890164" w:rsidRPr="00890164" w:rsidRDefault="00890164" w:rsidP="00DD2F95">
      <w:pPr>
        <w:spacing w:after="0" w:line="192" w:lineRule="auto"/>
        <w:rPr>
          <w:sz w:val="16"/>
          <w:szCs w:val="16"/>
        </w:rPr>
      </w:pPr>
      <w:r w:rsidRPr="00890164">
        <w:rPr>
          <w:sz w:val="16"/>
          <w:szCs w:val="16"/>
        </w:rPr>
        <w:t>Insert into PROFESSOR (NET_ID</w:t>
      </w:r>
      <w:proofErr w:type="gramStart"/>
      <w:r w:rsidRPr="00890164">
        <w:rPr>
          <w:sz w:val="16"/>
          <w:szCs w:val="16"/>
        </w:rPr>
        <w:t>,RANK,OFFICE</w:t>
      </w:r>
      <w:proofErr w:type="gramEnd"/>
      <w:r w:rsidRPr="00890164">
        <w:rPr>
          <w:sz w:val="16"/>
          <w:szCs w:val="16"/>
        </w:rPr>
        <w:t>_ROOMNUMBER,OFFICE_BUILDING_ABBREVIATION,OFFICE_HOUR) values ('10019','assistant',1009,'jindal',27.2);</w:t>
      </w:r>
    </w:p>
    <w:p w14:paraId="3968E14E" w14:textId="77777777" w:rsidR="00890164" w:rsidRPr="00890164" w:rsidRDefault="00890164" w:rsidP="00DD2F95">
      <w:pPr>
        <w:spacing w:after="0" w:line="192" w:lineRule="auto"/>
        <w:rPr>
          <w:sz w:val="16"/>
          <w:szCs w:val="16"/>
        </w:rPr>
      </w:pPr>
      <w:r w:rsidRPr="00890164">
        <w:rPr>
          <w:sz w:val="16"/>
          <w:szCs w:val="16"/>
        </w:rPr>
        <w:t>REM INSERTING into LECTURER</w:t>
      </w:r>
    </w:p>
    <w:p w14:paraId="07983246" w14:textId="77777777" w:rsidR="00890164" w:rsidRPr="00890164" w:rsidRDefault="00890164" w:rsidP="00DD2F95">
      <w:pPr>
        <w:spacing w:after="0" w:line="192" w:lineRule="auto"/>
        <w:rPr>
          <w:sz w:val="16"/>
          <w:szCs w:val="16"/>
        </w:rPr>
      </w:pPr>
      <w:proofErr w:type="gramStart"/>
      <w:r w:rsidRPr="00890164">
        <w:rPr>
          <w:sz w:val="16"/>
          <w:szCs w:val="16"/>
        </w:rPr>
        <w:t>SET DEFINE</w:t>
      </w:r>
      <w:proofErr w:type="gramEnd"/>
      <w:r w:rsidRPr="00890164">
        <w:rPr>
          <w:sz w:val="16"/>
          <w:szCs w:val="16"/>
        </w:rPr>
        <w:t xml:space="preserve"> OFF;</w:t>
      </w:r>
    </w:p>
    <w:p w14:paraId="74CD5F19" w14:textId="77777777" w:rsidR="00890164" w:rsidRPr="00890164" w:rsidRDefault="00890164" w:rsidP="00DD2F95">
      <w:pPr>
        <w:spacing w:after="0" w:line="192" w:lineRule="auto"/>
        <w:rPr>
          <w:sz w:val="16"/>
          <w:szCs w:val="16"/>
        </w:rPr>
      </w:pPr>
      <w:r w:rsidRPr="00890164">
        <w:rPr>
          <w:sz w:val="16"/>
          <w:szCs w:val="16"/>
        </w:rPr>
        <w:t>Insert into LECTURER (NET_ID</w:t>
      </w:r>
      <w:proofErr w:type="gramStart"/>
      <w:r w:rsidRPr="00890164">
        <w:rPr>
          <w:sz w:val="16"/>
          <w:szCs w:val="16"/>
        </w:rPr>
        <w:t>,OFFICE</w:t>
      </w:r>
      <w:proofErr w:type="gramEnd"/>
      <w:r w:rsidRPr="00890164">
        <w:rPr>
          <w:sz w:val="16"/>
          <w:szCs w:val="16"/>
        </w:rPr>
        <w:t>_ROOMNUMBER,OFFICE_BUILDING_ABBREVIATION,OFFICE_HOUR) values ('10020',1015,'eecs',31.05);</w:t>
      </w:r>
    </w:p>
    <w:p w14:paraId="05C640B7" w14:textId="77777777" w:rsidR="00890164" w:rsidRPr="00890164" w:rsidRDefault="00890164" w:rsidP="00DD2F95">
      <w:pPr>
        <w:spacing w:after="0" w:line="192" w:lineRule="auto"/>
        <w:rPr>
          <w:sz w:val="16"/>
          <w:szCs w:val="16"/>
        </w:rPr>
      </w:pPr>
      <w:r w:rsidRPr="00890164">
        <w:rPr>
          <w:sz w:val="16"/>
          <w:szCs w:val="16"/>
        </w:rPr>
        <w:t>Insert into LECTURER (NET_ID</w:t>
      </w:r>
      <w:proofErr w:type="gramStart"/>
      <w:r w:rsidRPr="00890164">
        <w:rPr>
          <w:sz w:val="16"/>
          <w:szCs w:val="16"/>
        </w:rPr>
        <w:t>,OFFICE</w:t>
      </w:r>
      <w:proofErr w:type="gramEnd"/>
      <w:r w:rsidRPr="00890164">
        <w:rPr>
          <w:sz w:val="16"/>
          <w:szCs w:val="16"/>
        </w:rPr>
        <w:t>_ROOMNUMBER,OFFICE_BUILDING_ABBREVIATION,OFFICE_HOUR) values ('10021',1016,'eecs',30.34);</w:t>
      </w:r>
    </w:p>
    <w:p w14:paraId="21AD5F0F" w14:textId="77777777" w:rsidR="00890164" w:rsidRPr="00890164" w:rsidRDefault="00890164" w:rsidP="00DD2F95">
      <w:pPr>
        <w:spacing w:after="0" w:line="192" w:lineRule="auto"/>
        <w:rPr>
          <w:sz w:val="16"/>
          <w:szCs w:val="16"/>
        </w:rPr>
      </w:pPr>
      <w:r w:rsidRPr="00890164">
        <w:rPr>
          <w:sz w:val="16"/>
          <w:szCs w:val="16"/>
        </w:rPr>
        <w:t>Insert into LECTURER (NET_ID</w:t>
      </w:r>
      <w:proofErr w:type="gramStart"/>
      <w:r w:rsidRPr="00890164">
        <w:rPr>
          <w:sz w:val="16"/>
          <w:szCs w:val="16"/>
        </w:rPr>
        <w:t>,OFFICE</w:t>
      </w:r>
      <w:proofErr w:type="gramEnd"/>
      <w:r w:rsidRPr="00890164">
        <w:rPr>
          <w:sz w:val="16"/>
          <w:szCs w:val="16"/>
        </w:rPr>
        <w:t>_ROOMNUMBER,OFFICE_BUILDING_ABBREVIATION,OFFICE_HOUR) values ('10022',1017,'eecs',38.24);</w:t>
      </w:r>
    </w:p>
    <w:p w14:paraId="13248D3B" w14:textId="77777777" w:rsidR="00890164" w:rsidRPr="00890164" w:rsidRDefault="00890164" w:rsidP="00DD2F95">
      <w:pPr>
        <w:spacing w:after="0" w:line="192" w:lineRule="auto"/>
        <w:rPr>
          <w:sz w:val="16"/>
          <w:szCs w:val="16"/>
        </w:rPr>
      </w:pPr>
      <w:r w:rsidRPr="00890164">
        <w:rPr>
          <w:sz w:val="16"/>
          <w:szCs w:val="16"/>
        </w:rPr>
        <w:t>Insert into LECTURER (NET_ID</w:t>
      </w:r>
      <w:proofErr w:type="gramStart"/>
      <w:r w:rsidRPr="00890164">
        <w:rPr>
          <w:sz w:val="16"/>
          <w:szCs w:val="16"/>
        </w:rPr>
        <w:t>,OFFICE</w:t>
      </w:r>
      <w:proofErr w:type="gramEnd"/>
      <w:r w:rsidRPr="00890164">
        <w:rPr>
          <w:sz w:val="16"/>
          <w:szCs w:val="16"/>
        </w:rPr>
        <w:t>_ROOMNUMBER,OFFICE_BUILDING_ABBREVIATION,OFFICE_HOUR) values ('10023',1018,'eecs',20.21);</w:t>
      </w:r>
    </w:p>
    <w:p w14:paraId="7C4ACE8C" w14:textId="77777777" w:rsidR="00890164" w:rsidRPr="00890164" w:rsidRDefault="00890164" w:rsidP="00DD2F95">
      <w:pPr>
        <w:spacing w:after="0" w:line="192" w:lineRule="auto"/>
        <w:rPr>
          <w:sz w:val="16"/>
          <w:szCs w:val="16"/>
        </w:rPr>
      </w:pPr>
      <w:r w:rsidRPr="00890164">
        <w:rPr>
          <w:sz w:val="16"/>
          <w:szCs w:val="16"/>
        </w:rPr>
        <w:t>Insert into LECTURER (NET_ID</w:t>
      </w:r>
      <w:proofErr w:type="gramStart"/>
      <w:r w:rsidRPr="00890164">
        <w:rPr>
          <w:sz w:val="16"/>
          <w:szCs w:val="16"/>
        </w:rPr>
        <w:t>,OFFICE</w:t>
      </w:r>
      <w:proofErr w:type="gramEnd"/>
      <w:r w:rsidRPr="00890164">
        <w:rPr>
          <w:sz w:val="16"/>
          <w:szCs w:val="16"/>
        </w:rPr>
        <w:t>_ROOMNUMBER,OFFICE_BUILDING_ABBREVIATION,OFFICE_HOUR) values ('10024',1019,'eecs',22.65);</w:t>
      </w:r>
    </w:p>
    <w:p w14:paraId="5CE2C0F3" w14:textId="77777777" w:rsidR="00890164" w:rsidRPr="00890164" w:rsidRDefault="00890164" w:rsidP="00DD2F95">
      <w:pPr>
        <w:spacing w:after="0" w:line="192" w:lineRule="auto"/>
        <w:rPr>
          <w:sz w:val="16"/>
          <w:szCs w:val="16"/>
        </w:rPr>
      </w:pPr>
      <w:r w:rsidRPr="00890164">
        <w:rPr>
          <w:sz w:val="16"/>
          <w:szCs w:val="16"/>
        </w:rPr>
        <w:t>Insert into LECTURER (NET_ID</w:t>
      </w:r>
      <w:proofErr w:type="gramStart"/>
      <w:r w:rsidRPr="00890164">
        <w:rPr>
          <w:sz w:val="16"/>
          <w:szCs w:val="16"/>
        </w:rPr>
        <w:t>,OFFICE</w:t>
      </w:r>
      <w:proofErr w:type="gramEnd"/>
      <w:r w:rsidRPr="00890164">
        <w:rPr>
          <w:sz w:val="16"/>
          <w:szCs w:val="16"/>
        </w:rPr>
        <w:t>_ROOMNUMBER,OFFICE_BUILDING_ABBREVIATION,OFFICE_HOUR) values ('10025',1015,'jindal',35.55);</w:t>
      </w:r>
    </w:p>
    <w:p w14:paraId="0211204B" w14:textId="77777777" w:rsidR="00890164" w:rsidRPr="00890164" w:rsidRDefault="00890164" w:rsidP="00DD2F95">
      <w:pPr>
        <w:spacing w:after="0" w:line="192" w:lineRule="auto"/>
        <w:rPr>
          <w:sz w:val="16"/>
          <w:szCs w:val="16"/>
        </w:rPr>
      </w:pPr>
      <w:r w:rsidRPr="00890164">
        <w:rPr>
          <w:sz w:val="16"/>
          <w:szCs w:val="16"/>
        </w:rPr>
        <w:t>Insert into LECTURER (NET_ID</w:t>
      </w:r>
      <w:proofErr w:type="gramStart"/>
      <w:r w:rsidRPr="00890164">
        <w:rPr>
          <w:sz w:val="16"/>
          <w:szCs w:val="16"/>
        </w:rPr>
        <w:t>,OFFICE</w:t>
      </w:r>
      <w:proofErr w:type="gramEnd"/>
      <w:r w:rsidRPr="00890164">
        <w:rPr>
          <w:sz w:val="16"/>
          <w:szCs w:val="16"/>
        </w:rPr>
        <w:t>_ROOMNUMBER,OFFICE_BUILDING_ABBREVIATION,OFFICE_HOUR) values ('10026',1016,'jindal',25.68);</w:t>
      </w:r>
    </w:p>
    <w:p w14:paraId="661093F1" w14:textId="77777777" w:rsidR="00890164" w:rsidRPr="00890164" w:rsidRDefault="00890164" w:rsidP="00DD2F95">
      <w:pPr>
        <w:spacing w:after="0" w:line="192" w:lineRule="auto"/>
        <w:rPr>
          <w:sz w:val="16"/>
          <w:szCs w:val="16"/>
        </w:rPr>
      </w:pPr>
      <w:r w:rsidRPr="00890164">
        <w:rPr>
          <w:sz w:val="16"/>
          <w:szCs w:val="16"/>
        </w:rPr>
        <w:t>Insert into LECTURER (NET_ID</w:t>
      </w:r>
      <w:proofErr w:type="gramStart"/>
      <w:r w:rsidRPr="00890164">
        <w:rPr>
          <w:sz w:val="16"/>
          <w:szCs w:val="16"/>
        </w:rPr>
        <w:t>,OFFICE</w:t>
      </w:r>
      <w:proofErr w:type="gramEnd"/>
      <w:r w:rsidRPr="00890164">
        <w:rPr>
          <w:sz w:val="16"/>
          <w:szCs w:val="16"/>
        </w:rPr>
        <w:t>_ROOMNUMBER,OFFICE_BUILDING_ABBREVIATION,OFFICE_HOUR) values ('10027',1017,'jindal',25.42);</w:t>
      </w:r>
    </w:p>
    <w:p w14:paraId="25087552" w14:textId="77777777" w:rsidR="00890164" w:rsidRPr="00890164" w:rsidRDefault="00890164" w:rsidP="00DD2F95">
      <w:pPr>
        <w:spacing w:after="0" w:line="192" w:lineRule="auto"/>
        <w:rPr>
          <w:sz w:val="16"/>
          <w:szCs w:val="16"/>
        </w:rPr>
      </w:pPr>
      <w:r w:rsidRPr="00890164">
        <w:rPr>
          <w:sz w:val="16"/>
          <w:szCs w:val="16"/>
        </w:rPr>
        <w:t>Insert into LECTURER (NET_ID</w:t>
      </w:r>
      <w:proofErr w:type="gramStart"/>
      <w:r w:rsidRPr="00890164">
        <w:rPr>
          <w:sz w:val="16"/>
          <w:szCs w:val="16"/>
        </w:rPr>
        <w:t>,OFFICE</w:t>
      </w:r>
      <w:proofErr w:type="gramEnd"/>
      <w:r w:rsidRPr="00890164">
        <w:rPr>
          <w:sz w:val="16"/>
          <w:szCs w:val="16"/>
        </w:rPr>
        <w:t>_ROOMNUMBER,OFFICE_BUILDING_ABBREVIATION,OFFICE_HOUR) values ('10028',1018,'jindal',38.17);</w:t>
      </w:r>
    </w:p>
    <w:p w14:paraId="5089A36E" w14:textId="77777777" w:rsidR="00890164" w:rsidRPr="00890164" w:rsidRDefault="00890164" w:rsidP="00DD2F95">
      <w:pPr>
        <w:spacing w:after="0" w:line="192" w:lineRule="auto"/>
        <w:rPr>
          <w:sz w:val="16"/>
          <w:szCs w:val="16"/>
        </w:rPr>
      </w:pPr>
      <w:r w:rsidRPr="00890164">
        <w:rPr>
          <w:sz w:val="16"/>
          <w:szCs w:val="16"/>
        </w:rPr>
        <w:t>Insert into LECTURER (NET_ID</w:t>
      </w:r>
      <w:proofErr w:type="gramStart"/>
      <w:r w:rsidRPr="00890164">
        <w:rPr>
          <w:sz w:val="16"/>
          <w:szCs w:val="16"/>
        </w:rPr>
        <w:t>,OFFICE</w:t>
      </w:r>
      <w:proofErr w:type="gramEnd"/>
      <w:r w:rsidRPr="00890164">
        <w:rPr>
          <w:sz w:val="16"/>
          <w:szCs w:val="16"/>
        </w:rPr>
        <w:t>_ROOMNUMBER,OFFICE_BUILDING_ABBREVIATION,OFFICE_HOUR) values ('10029',1019,'jindal',32.87);</w:t>
      </w:r>
    </w:p>
    <w:p w14:paraId="4B4F883B" w14:textId="77777777" w:rsidR="00890164" w:rsidRPr="00890164" w:rsidRDefault="00890164" w:rsidP="00DD2F95">
      <w:pPr>
        <w:spacing w:after="0" w:line="192" w:lineRule="auto"/>
        <w:rPr>
          <w:sz w:val="16"/>
          <w:szCs w:val="16"/>
        </w:rPr>
      </w:pPr>
      <w:r w:rsidRPr="00890164">
        <w:rPr>
          <w:sz w:val="16"/>
          <w:szCs w:val="16"/>
        </w:rPr>
        <w:t>REM INSERTING into INSTRUCTOR</w:t>
      </w:r>
    </w:p>
    <w:p w14:paraId="452A0E09" w14:textId="77777777" w:rsidR="00890164" w:rsidRPr="00890164" w:rsidRDefault="00890164" w:rsidP="00DD2F95">
      <w:pPr>
        <w:spacing w:after="0" w:line="192" w:lineRule="auto"/>
        <w:rPr>
          <w:sz w:val="16"/>
          <w:szCs w:val="16"/>
        </w:rPr>
      </w:pPr>
      <w:proofErr w:type="gramStart"/>
      <w:r w:rsidRPr="00890164">
        <w:rPr>
          <w:sz w:val="16"/>
          <w:szCs w:val="16"/>
        </w:rPr>
        <w:t>SET DEFINE</w:t>
      </w:r>
      <w:proofErr w:type="gramEnd"/>
      <w:r w:rsidRPr="00890164">
        <w:rPr>
          <w:sz w:val="16"/>
          <w:szCs w:val="16"/>
        </w:rPr>
        <w:t xml:space="preserve"> OFF;</w:t>
      </w:r>
    </w:p>
    <w:p w14:paraId="7969377F" w14:textId="77777777" w:rsidR="00890164" w:rsidRPr="00890164" w:rsidRDefault="00890164" w:rsidP="00DD2F95">
      <w:pPr>
        <w:spacing w:after="0" w:line="192" w:lineRule="auto"/>
        <w:rPr>
          <w:sz w:val="16"/>
          <w:szCs w:val="16"/>
        </w:rPr>
      </w:pPr>
      <w:r w:rsidRPr="00890164">
        <w:rPr>
          <w:sz w:val="16"/>
          <w:szCs w:val="16"/>
        </w:rPr>
        <w:t>Insert into INSTRUCTOR (NET_ID) values ('10004')</w:t>
      </w:r>
      <w:proofErr w:type="gramStart"/>
      <w:r w:rsidRPr="00890164">
        <w:rPr>
          <w:sz w:val="16"/>
          <w:szCs w:val="16"/>
        </w:rPr>
        <w:t>;</w:t>
      </w:r>
      <w:proofErr w:type="gramEnd"/>
    </w:p>
    <w:p w14:paraId="5483073C" w14:textId="77777777" w:rsidR="00890164" w:rsidRPr="00890164" w:rsidRDefault="00890164" w:rsidP="00DD2F95">
      <w:pPr>
        <w:spacing w:after="0" w:line="192" w:lineRule="auto"/>
        <w:rPr>
          <w:sz w:val="16"/>
          <w:szCs w:val="16"/>
        </w:rPr>
      </w:pPr>
      <w:r w:rsidRPr="00890164">
        <w:rPr>
          <w:sz w:val="16"/>
          <w:szCs w:val="16"/>
        </w:rPr>
        <w:t>Insert into INSTRUCTOR (NET_ID) values ('10005')</w:t>
      </w:r>
      <w:proofErr w:type="gramStart"/>
      <w:r w:rsidRPr="00890164">
        <w:rPr>
          <w:sz w:val="16"/>
          <w:szCs w:val="16"/>
        </w:rPr>
        <w:t>;</w:t>
      </w:r>
      <w:proofErr w:type="gramEnd"/>
    </w:p>
    <w:p w14:paraId="41B96BA1" w14:textId="77777777" w:rsidR="00890164" w:rsidRPr="00890164" w:rsidRDefault="00890164" w:rsidP="00DD2F95">
      <w:pPr>
        <w:spacing w:after="0" w:line="192" w:lineRule="auto"/>
        <w:rPr>
          <w:sz w:val="16"/>
          <w:szCs w:val="16"/>
        </w:rPr>
      </w:pPr>
      <w:r w:rsidRPr="00890164">
        <w:rPr>
          <w:sz w:val="16"/>
          <w:szCs w:val="16"/>
        </w:rPr>
        <w:t>Insert into INSTRUCTOR (NET_ID) values ('10006')</w:t>
      </w:r>
      <w:proofErr w:type="gramStart"/>
      <w:r w:rsidRPr="00890164">
        <w:rPr>
          <w:sz w:val="16"/>
          <w:szCs w:val="16"/>
        </w:rPr>
        <w:t>;</w:t>
      </w:r>
      <w:proofErr w:type="gramEnd"/>
    </w:p>
    <w:p w14:paraId="0162C95F" w14:textId="77777777" w:rsidR="00890164" w:rsidRPr="00890164" w:rsidRDefault="00890164" w:rsidP="00DD2F95">
      <w:pPr>
        <w:spacing w:after="0" w:line="192" w:lineRule="auto"/>
        <w:rPr>
          <w:sz w:val="16"/>
          <w:szCs w:val="16"/>
        </w:rPr>
      </w:pPr>
      <w:r w:rsidRPr="00890164">
        <w:rPr>
          <w:sz w:val="16"/>
          <w:szCs w:val="16"/>
        </w:rPr>
        <w:t>Insert into INSTRUCTOR (NET_ID) values ('10007')</w:t>
      </w:r>
      <w:proofErr w:type="gramStart"/>
      <w:r w:rsidRPr="00890164">
        <w:rPr>
          <w:sz w:val="16"/>
          <w:szCs w:val="16"/>
        </w:rPr>
        <w:t>;</w:t>
      </w:r>
      <w:proofErr w:type="gramEnd"/>
    </w:p>
    <w:p w14:paraId="45D3F8BC" w14:textId="77777777" w:rsidR="00890164" w:rsidRPr="00890164" w:rsidRDefault="00890164" w:rsidP="00DD2F95">
      <w:pPr>
        <w:spacing w:after="0" w:line="192" w:lineRule="auto"/>
        <w:rPr>
          <w:sz w:val="16"/>
          <w:szCs w:val="16"/>
        </w:rPr>
      </w:pPr>
      <w:r w:rsidRPr="00890164">
        <w:rPr>
          <w:sz w:val="16"/>
          <w:szCs w:val="16"/>
        </w:rPr>
        <w:t>Insert into INSTRUCTOR (NET_ID) values ('10008')</w:t>
      </w:r>
      <w:proofErr w:type="gramStart"/>
      <w:r w:rsidRPr="00890164">
        <w:rPr>
          <w:sz w:val="16"/>
          <w:szCs w:val="16"/>
        </w:rPr>
        <w:t>;</w:t>
      </w:r>
      <w:proofErr w:type="gramEnd"/>
    </w:p>
    <w:p w14:paraId="6FFA191D" w14:textId="77777777" w:rsidR="00890164" w:rsidRPr="00890164" w:rsidRDefault="00890164" w:rsidP="00DD2F95">
      <w:pPr>
        <w:spacing w:after="0" w:line="192" w:lineRule="auto"/>
        <w:rPr>
          <w:sz w:val="16"/>
          <w:szCs w:val="16"/>
        </w:rPr>
      </w:pPr>
      <w:r w:rsidRPr="00890164">
        <w:rPr>
          <w:sz w:val="16"/>
          <w:szCs w:val="16"/>
        </w:rPr>
        <w:t>Insert into INSTRUCTOR (NET_ID) values ('10009')</w:t>
      </w:r>
      <w:proofErr w:type="gramStart"/>
      <w:r w:rsidRPr="00890164">
        <w:rPr>
          <w:sz w:val="16"/>
          <w:szCs w:val="16"/>
        </w:rPr>
        <w:t>;</w:t>
      </w:r>
      <w:proofErr w:type="gramEnd"/>
    </w:p>
    <w:p w14:paraId="68A26A83" w14:textId="77777777" w:rsidR="00890164" w:rsidRPr="00890164" w:rsidRDefault="00890164" w:rsidP="00DD2F95">
      <w:pPr>
        <w:spacing w:after="0" w:line="192" w:lineRule="auto"/>
        <w:rPr>
          <w:sz w:val="16"/>
          <w:szCs w:val="16"/>
        </w:rPr>
      </w:pPr>
      <w:r w:rsidRPr="00890164">
        <w:rPr>
          <w:sz w:val="16"/>
          <w:szCs w:val="16"/>
        </w:rPr>
        <w:t>Insert into INSTRUCTOR (NET_ID) values ('10010')</w:t>
      </w:r>
      <w:proofErr w:type="gramStart"/>
      <w:r w:rsidRPr="00890164">
        <w:rPr>
          <w:sz w:val="16"/>
          <w:szCs w:val="16"/>
        </w:rPr>
        <w:t>;</w:t>
      </w:r>
      <w:proofErr w:type="gramEnd"/>
    </w:p>
    <w:p w14:paraId="39DD22E5" w14:textId="77777777" w:rsidR="00890164" w:rsidRPr="00890164" w:rsidRDefault="00890164" w:rsidP="00DD2F95">
      <w:pPr>
        <w:spacing w:after="0" w:line="192" w:lineRule="auto"/>
        <w:rPr>
          <w:sz w:val="16"/>
          <w:szCs w:val="16"/>
        </w:rPr>
      </w:pPr>
      <w:r w:rsidRPr="00890164">
        <w:rPr>
          <w:sz w:val="16"/>
          <w:szCs w:val="16"/>
        </w:rPr>
        <w:t>Insert into INSTRUCTOR (NET_ID) values ('10011')</w:t>
      </w:r>
      <w:proofErr w:type="gramStart"/>
      <w:r w:rsidRPr="00890164">
        <w:rPr>
          <w:sz w:val="16"/>
          <w:szCs w:val="16"/>
        </w:rPr>
        <w:t>;</w:t>
      </w:r>
      <w:proofErr w:type="gramEnd"/>
    </w:p>
    <w:p w14:paraId="739075F8" w14:textId="77777777" w:rsidR="00890164" w:rsidRPr="00890164" w:rsidRDefault="00890164" w:rsidP="00DD2F95">
      <w:pPr>
        <w:spacing w:after="0" w:line="192" w:lineRule="auto"/>
        <w:rPr>
          <w:sz w:val="16"/>
          <w:szCs w:val="16"/>
        </w:rPr>
      </w:pPr>
      <w:r w:rsidRPr="00890164">
        <w:rPr>
          <w:sz w:val="16"/>
          <w:szCs w:val="16"/>
        </w:rPr>
        <w:t>Insert into INSTRUCTOR (NET_ID) values ('10012')</w:t>
      </w:r>
      <w:proofErr w:type="gramStart"/>
      <w:r w:rsidRPr="00890164">
        <w:rPr>
          <w:sz w:val="16"/>
          <w:szCs w:val="16"/>
        </w:rPr>
        <w:t>;</w:t>
      </w:r>
      <w:proofErr w:type="gramEnd"/>
    </w:p>
    <w:p w14:paraId="080A8F94" w14:textId="77777777" w:rsidR="00890164" w:rsidRPr="00890164" w:rsidRDefault="00890164" w:rsidP="00DD2F95">
      <w:pPr>
        <w:spacing w:after="0" w:line="192" w:lineRule="auto"/>
        <w:rPr>
          <w:sz w:val="16"/>
          <w:szCs w:val="16"/>
        </w:rPr>
      </w:pPr>
      <w:r w:rsidRPr="00890164">
        <w:rPr>
          <w:sz w:val="16"/>
          <w:szCs w:val="16"/>
        </w:rPr>
        <w:t>Insert into INSTRUCTOR (NET_ID) values ('10013')</w:t>
      </w:r>
      <w:proofErr w:type="gramStart"/>
      <w:r w:rsidRPr="00890164">
        <w:rPr>
          <w:sz w:val="16"/>
          <w:szCs w:val="16"/>
        </w:rPr>
        <w:t>;</w:t>
      </w:r>
      <w:proofErr w:type="gramEnd"/>
    </w:p>
    <w:p w14:paraId="1832C436" w14:textId="77777777" w:rsidR="00890164" w:rsidRPr="00890164" w:rsidRDefault="00890164" w:rsidP="00DD2F95">
      <w:pPr>
        <w:spacing w:after="0" w:line="192" w:lineRule="auto"/>
        <w:rPr>
          <w:sz w:val="16"/>
          <w:szCs w:val="16"/>
        </w:rPr>
      </w:pPr>
      <w:r w:rsidRPr="00890164">
        <w:rPr>
          <w:sz w:val="16"/>
          <w:szCs w:val="16"/>
        </w:rPr>
        <w:t>Insert into INSTRUCTOR (NET_ID) values ('10014')</w:t>
      </w:r>
      <w:proofErr w:type="gramStart"/>
      <w:r w:rsidRPr="00890164">
        <w:rPr>
          <w:sz w:val="16"/>
          <w:szCs w:val="16"/>
        </w:rPr>
        <w:t>;</w:t>
      </w:r>
      <w:proofErr w:type="gramEnd"/>
    </w:p>
    <w:p w14:paraId="6E9DFBDE" w14:textId="77777777" w:rsidR="00890164" w:rsidRPr="00890164" w:rsidRDefault="00890164" w:rsidP="00DD2F95">
      <w:pPr>
        <w:spacing w:after="0" w:line="192" w:lineRule="auto"/>
        <w:rPr>
          <w:sz w:val="16"/>
          <w:szCs w:val="16"/>
        </w:rPr>
      </w:pPr>
      <w:r w:rsidRPr="00890164">
        <w:rPr>
          <w:sz w:val="16"/>
          <w:szCs w:val="16"/>
        </w:rPr>
        <w:t>Insert into INSTRUCTOR (NET_ID) values ('10015')</w:t>
      </w:r>
      <w:proofErr w:type="gramStart"/>
      <w:r w:rsidRPr="00890164">
        <w:rPr>
          <w:sz w:val="16"/>
          <w:szCs w:val="16"/>
        </w:rPr>
        <w:t>;</w:t>
      </w:r>
      <w:proofErr w:type="gramEnd"/>
    </w:p>
    <w:p w14:paraId="3DD472F4" w14:textId="77777777" w:rsidR="00890164" w:rsidRPr="00890164" w:rsidRDefault="00890164" w:rsidP="00DD2F95">
      <w:pPr>
        <w:spacing w:after="0" w:line="192" w:lineRule="auto"/>
        <w:rPr>
          <w:sz w:val="16"/>
          <w:szCs w:val="16"/>
        </w:rPr>
      </w:pPr>
      <w:r w:rsidRPr="00890164">
        <w:rPr>
          <w:sz w:val="16"/>
          <w:szCs w:val="16"/>
        </w:rPr>
        <w:t>Insert into INSTRUCTOR (NET_ID) values ('10016')</w:t>
      </w:r>
      <w:proofErr w:type="gramStart"/>
      <w:r w:rsidRPr="00890164">
        <w:rPr>
          <w:sz w:val="16"/>
          <w:szCs w:val="16"/>
        </w:rPr>
        <w:t>;</w:t>
      </w:r>
      <w:proofErr w:type="gramEnd"/>
    </w:p>
    <w:p w14:paraId="1A4AC57F" w14:textId="77777777" w:rsidR="00890164" w:rsidRPr="00890164" w:rsidRDefault="00890164" w:rsidP="00DD2F95">
      <w:pPr>
        <w:spacing w:after="0" w:line="192" w:lineRule="auto"/>
        <w:rPr>
          <w:sz w:val="16"/>
          <w:szCs w:val="16"/>
        </w:rPr>
      </w:pPr>
      <w:r w:rsidRPr="00890164">
        <w:rPr>
          <w:sz w:val="16"/>
          <w:szCs w:val="16"/>
        </w:rPr>
        <w:t>Insert into INSTRUCTOR (NET_ID) values ('10017')</w:t>
      </w:r>
      <w:proofErr w:type="gramStart"/>
      <w:r w:rsidRPr="00890164">
        <w:rPr>
          <w:sz w:val="16"/>
          <w:szCs w:val="16"/>
        </w:rPr>
        <w:t>;</w:t>
      </w:r>
      <w:proofErr w:type="gramEnd"/>
    </w:p>
    <w:p w14:paraId="41875E39" w14:textId="77777777" w:rsidR="00890164" w:rsidRPr="00890164" w:rsidRDefault="00890164" w:rsidP="00DD2F95">
      <w:pPr>
        <w:spacing w:after="0" w:line="192" w:lineRule="auto"/>
        <w:rPr>
          <w:sz w:val="16"/>
          <w:szCs w:val="16"/>
        </w:rPr>
      </w:pPr>
      <w:r w:rsidRPr="00890164">
        <w:rPr>
          <w:sz w:val="16"/>
          <w:szCs w:val="16"/>
        </w:rPr>
        <w:t>Insert into INSTRUCTOR (NET_ID) values ('10018')</w:t>
      </w:r>
      <w:proofErr w:type="gramStart"/>
      <w:r w:rsidRPr="00890164">
        <w:rPr>
          <w:sz w:val="16"/>
          <w:szCs w:val="16"/>
        </w:rPr>
        <w:t>;</w:t>
      </w:r>
      <w:proofErr w:type="gramEnd"/>
    </w:p>
    <w:p w14:paraId="01367652" w14:textId="77777777" w:rsidR="00890164" w:rsidRPr="00890164" w:rsidRDefault="00890164" w:rsidP="00DD2F95">
      <w:pPr>
        <w:spacing w:after="0" w:line="192" w:lineRule="auto"/>
        <w:rPr>
          <w:sz w:val="16"/>
          <w:szCs w:val="16"/>
        </w:rPr>
      </w:pPr>
      <w:r w:rsidRPr="00890164">
        <w:rPr>
          <w:sz w:val="16"/>
          <w:szCs w:val="16"/>
        </w:rPr>
        <w:t>Insert into INSTRUCTOR (NET_ID) values ('10019')</w:t>
      </w:r>
      <w:proofErr w:type="gramStart"/>
      <w:r w:rsidRPr="00890164">
        <w:rPr>
          <w:sz w:val="16"/>
          <w:szCs w:val="16"/>
        </w:rPr>
        <w:t>;</w:t>
      </w:r>
      <w:proofErr w:type="gramEnd"/>
    </w:p>
    <w:p w14:paraId="2165D174" w14:textId="77777777" w:rsidR="00890164" w:rsidRPr="00890164" w:rsidRDefault="00890164" w:rsidP="00DD2F95">
      <w:pPr>
        <w:spacing w:after="0" w:line="192" w:lineRule="auto"/>
        <w:rPr>
          <w:sz w:val="16"/>
          <w:szCs w:val="16"/>
        </w:rPr>
      </w:pPr>
      <w:r w:rsidRPr="00890164">
        <w:rPr>
          <w:sz w:val="16"/>
          <w:szCs w:val="16"/>
        </w:rPr>
        <w:t>Insert into INSTRUCTOR (NET_ID) values ('10020')</w:t>
      </w:r>
      <w:proofErr w:type="gramStart"/>
      <w:r w:rsidRPr="00890164">
        <w:rPr>
          <w:sz w:val="16"/>
          <w:szCs w:val="16"/>
        </w:rPr>
        <w:t>;</w:t>
      </w:r>
      <w:proofErr w:type="gramEnd"/>
    </w:p>
    <w:p w14:paraId="5A210251" w14:textId="77777777" w:rsidR="00890164" w:rsidRPr="00890164" w:rsidRDefault="00890164" w:rsidP="00DD2F95">
      <w:pPr>
        <w:spacing w:after="0" w:line="192" w:lineRule="auto"/>
        <w:rPr>
          <w:sz w:val="16"/>
          <w:szCs w:val="16"/>
        </w:rPr>
      </w:pPr>
      <w:r w:rsidRPr="00890164">
        <w:rPr>
          <w:sz w:val="16"/>
          <w:szCs w:val="16"/>
        </w:rPr>
        <w:t>Insert into INSTRUCTOR (NET_ID) values ('10021')</w:t>
      </w:r>
      <w:proofErr w:type="gramStart"/>
      <w:r w:rsidRPr="00890164">
        <w:rPr>
          <w:sz w:val="16"/>
          <w:szCs w:val="16"/>
        </w:rPr>
        <w:t>;</w:t>
      </w:r>
      <w:proofErr w:type="gramEnd"/>
    </w:p>
    <w:p w14:paraId="3F62C517" w14:textId="77777777" w:rsidR="00890164" w:rsidRPr="00890164" w:rsidRDefault="00890164" w:rsidP="00DD2F95">
      <w:pPr>
        <w:spacing w:after="0" w:line="192" w:lineRule="auto"/>
        <w:rPr>
          <w:sz w:val="16"/>
          <w:szCs w:val="16"/>
        </w:rPr>
      </w:pPr>
      <w:r w:rsidRPr="00890164">
        <w:rPr>
          <w:sz w:val="16"/>
          <w:szCs w:val="16"/>
        </w:rPr>
        <w:t>Insert into INSTRUCTOR (NET_ID) values ('10022')</w:t>
      </w:r>
      <w:proofErr w:type="gramStart"/>
      <w:r w:rsidRPr="00890164">
        <w:rPr>
          <w:sz w:val="16"/>
          <w:szCs w:val="16"/>
        </w:rPr>
        <w:t>;</w:t>
      </w:r>
      <w:proofErr w:type="gramEnd"/>
    </w:p>
    <w:p w14:paraId="4B2FD57A" w14:textId="77777777" w:rsidR="00890164" w:rsidRPr="00890164" w:rsidRDefault="00890164" w:rsidP="00DD2F95">
      <w:pPr>
        <w:spacing w:after="0" w:line="192" w:lineRule="auto"/>
        <w:rPr>
          <w:sz w:val="16"/>
          <w:szCs w:val="16"/>
        </w:rPr>
      </w:pPr>
      <w:r w:rsidRPr="00890164">
        <w:rPr>
          <w:sz w:val="16"/>
          <w:szCs w:val="16"/>
        </w:rPr>
        <w:t>Insert into INSTRUCTOR (NET_ID) values ('10023')</w:t>
      </w:r>
      <w:proofErr w:type="gramStart"/>
      <w:r w:rsidRPr="00890164">
        <w:rPr>
          <w:sz w:val="16"/>
          <w:szCs w:val="16"/>
        </w:rPr>
        <w:t>;</w:t>
      </w:r>
      <w:proofErr w:type="gramEnd"/>
    </w:p>
    <w:p w14:paraId="051D8629" w14:textId="77777777" w:rsidR="00890164" w:rsidRPr="00890164" w:rsidRDefault="00890164" w:rsidP="00DD2F95">
      <w:pPr>
        <w:spacing w:after="0" w:line="192" w:lineRule="auto"/>
        <w:rPr>
          <w:sz w:val="16"/>
          <w:szCs w:val="16"/>
        </w:rPr>
      </w:pPr>
      <w:r w:rsidRPr="00890164">
        <w:rPr>
          <w:sz w:val="16"/>
          <w:szCs w:val="16"/>
        </w:rPr>
        <w:t>Insert into INSTRUCTOR (NET_ID) values ('10024')</w:t>
      </w:r>
      <w:proofErr w:type="gramStart"/>
      <w:r w:rsidRPr="00890164">
        <w:rPr>
          <w:sz w:val="16"/>
          <w:szCs w:val="16"/>
        </w:rPr>
        <w:t>;</w:t>
      </w:r>
      <w:proofErr w:type="gramEnd"/>
    </w:p>
    <w:p w14:paraId="58B08864" w14:textId="77777777" w:rsidR="00890164" w:rsidRPr="00890164" w:rsidRDefault="00890164" w:rsidP="00DD2F95">
      <w:pPr>
        <w:spacing w:after="0" w:line="192" w:lineRule="auto"/>
        <w:rPr>
          <w:sz w:val="16"/>
          <w:szCs w:val="16"/>
        </w:rPr>
      </w:pPr>
      <w:r w:rsidRPr="00890164">
        <w:rPr>
          <w:sz w:val="16"/>
          <w:szCs w:val="16"/>
        </w:rPr>
        <w:t>Insert into INSTRUCTOR (NET_ID) values ('10025')</w:t>
      </w:r>
      <w:proofErr w:type="gramStart"/>
      <w:r w:rsidRPr="00890164">
        <w:rPr>
          <w:sz w:val="16"/>
          <w:szCs w:val="16"/>
        </w:rPr>
        <w:t>;</w:t>
      </w:r>
      <w:proofErr w:type="gramEnd"/>
    </w:p>
    <w:p w14:paraId="076D58B2" w14:textId="77777777" w:rsidR="00890164" w:rsidRPr="00890164" w:rsidRDefault="00890164" w:rsidP="00DD2F95">
      <w:pPr>
        <w:spacing w:after="0" w:line="192" w:lineRule="auto"/>
        <w:rPr>
          <w:sz w:val="16"/>
          <w:szCs w:val="16"/>
        </w:rPr>
      </w:pPr>
      <w:r w:rsidRPr="00890164">
        <w:rPr>
          <w:sz w:val="16"/>
          <w:szCs w:val="16"/>
        </w:rPr>
        <w:t>Insert into INSTRUCTOR (NET_ID) values ('10026')</w:t>
      </w:r>
      <w:proofErr w:type="gramStart"/>
      <w:r w:rsidRPr="00890164">
        <w:rPr>
          <w:sz w:val="16"/>
          <w:szCs w:val="16"/>
        </w:rPr>
        <w:t>;</w:t>
      </w:r>
      <w:proofErr w:type="gramEnd"/>
    </w:p>
    <w:p w14:paraId="08F05B84" w14:textId="77777777" w:rsidR="00890164" w:rsidRPr="00890164" w:rsidRDefault="00890164" w:rsidP="00DD2F95">
      <w:pPr>
        <w:spacing w:after="0" w:line="192" w:lineRule="auto"/>
        <w:rPr>
          <w:sz w:val="16"/>
          <w:szCs w:val="16"/>
        </w:rPr>
      </w:pPr>
      <w:r w:rsidRPr="00890164">
        <w:rPr>
          <w:sz w:val="16"/>
          <w:szCs w:val="16"/>
        </w:rPr>
        <w:t>Insert into INSTRUCTOR (NET_ID) values ('10027')</w:t>
      </w:r>
      <w:proofErr w:type="gramStart"/>
      <w:r w:rsidRPr="00890164">
        <w:rPr>
          <w:sz w:val="16"/>
          <w:szCs w:val="16"/>
        </w:rPr>
        <w:t>;</w:t>
      </w:r>
      <w:proofErr w:type="gramEnd"/>
    </w:p>
    <w:p w14:paraId="07F388EF" w14:textId="77777777" w:rsidR="00890164" w:rsidRPr="00890164" w:rsidRDefault="00890164" w:rsidP="00DD2F95">
      <w:pPr>
        <w:spacing w:after="0" w:line="192" w:lineRule="auto"/>
        <w:rPr>
          <w:sz w:val="16"/>
          <w:szCs w:val="16"/>
        </w:rPr>
      </w:pPr>
      <w:r w:rsidRPr="00890164">
        <w:rPr>
          <w:sz w:val="16"/>
          <w:szCs w:val="16"/>
        </w:rPr>
        <w:t>Insert into INSTRUCTOR (NET_ID) values ('10028')</w:t>
      </w:r>
      <w:proofErr w:type="gramStart"/>
      <w:r w:rsidRPr="00890164">
        <w:rPr>
          <w:sz w:val="16"/>
          <w:szCs w:val="16"/>
        </w:rPr>
        <w:t>;</w:t>
      </w:r>
      <w:proofErr w:type="gramEnd"/>
    </w:p>
    <w:p w14:paraId="24D8F239" w14:textId="77777777" w:rsidR="00890164" w:rsidRPr="00890164" w:rsidRDefault="00890164" w:rsidP="00DD2F95">
      <w:pPr>
        <w:spacing w:after="0" w:line="192" w:lineRule="auto"/>
        <w:rPr>
          <w:sz w:val="16"/>
          <w:szCs w:val="16"/>
        </w:rPr>
      </w:pPr>
      <w:r w:rsidRPr="00890164">
        <w:rPr>
          <w:sz w:val="16"/>
          <w:szCs w:val="16"/>
        </w:rPr>
        <w:t>Insert into INSTRUCTOR (NET_ID) values ('10029')</w:t>
      </w:r>
      <w:proofErr w:type="gramStart"/>
      <w:r w:rsidRPr="00890164">
        <w:rPr>
          <w:sz w:val="16"/>
          <w:szCs w:val="16"/>
        </w:rPr>
        <w:t>;</w:t>
      </w:r>
      <w:proofErr w:type="gramEnd"/>
    </w:p>
    <w:p w14:paraId="31D12D6E" w14:textId="77777777" w:rsidR="00890164" w:rsidRPr="00890164" w:rsidRDefault="00890164" w:rsidP="00DD2F95">
      <w:pPr>
        <w:spacing w:after="0" w:line="192" w:lineRule="auto"/>
        <w:rPr>
          <w:sz w:val="16"/>
          <w:szCs w:val="16"/>
        </w:rPr>
      </w:pPr>
      <w:r w:rsidRPr="00890164">
        <w:rPr>
          <w:sz w:val="16"/>
          <w:szCs w:val="16"/>
        </w:rPr>
        <w:t>REM INSERTING into HIRE</w:t>
      </w:r>
    </w:p>
    <w:p w14:paraId="40C89BB2" w14:textId="77777777" w:rsidR="00890164" w:rsidRPr="00890164" w:rsidRDefault="00890164" w:rsidP="00DD2F95">
      <w:pPr>
        <w:spacing w:after="0" w:line="192" w:lineRule="auto"/>
        <w:rPr>
          <w:sz w:val="16"/>
          <w:szCs w:val="16"/>
        </w:rPr>
      </w:pPr>
      <w:proofErr w:type="gramStart"/>
      <w:r w:rsidRPr="00890164">
        <w:rPr>
          <w:sz w:val="16"/>
          <w:szCs w:val="16"/>
        </w:rPr>
        <w:t>SET DEFINE</w:t>
      </w:r>
      <w:proofErr w:type="gramEnd"/>
      <w:r w:rsidRPr="00890164">
        <w:rPr>
          <w:sz w:val="16"/>
          <w:szCs w:val="16"/>
        </w:rPr>
        <w:t xml:space="preserve"> OFF;</w:t>
      </w:r>
    </w:p>
    <w:p w14:paraId="6B09C11F" w14:textId="77777777" w:rsidR="00890164" w:rsidRPr="00890164" w:rsidRDefault="00890164" w:rsidP="00DD2F95">
      <w:pPr>
        <w:spacing w:after="0" w:line="192" w:lineRule="auto"/>
        <w:rPr>
          <w:sz w:val="16"/>
          <w:szCs w:val="16"/>
        </w:rPr>
      </w:pPr>
      <w:r w:rsidRPr="00890164">
        <w:rPr>
          <w:sz w:val="16"/>
          <w:szCs w:val="16"/>
        </w:rPr>
        <w:t>Insert into HIRE (DEPT_ABBREVIATION</w:t>
      </w:r>
      <w:proofErr w:type="gramStart"/>
      <w:r w:rsidRPr="00890164">
        <w:rPr>
          <w:sz w:val="16"/>
          <w:szCs w:val="16"/>
        </w:rPr>
        <w:t>,NET</w:t>
      </w:r>
      <w:proofErr w:type="gramEnd"/>
      <w:r w:rsidRPr="00890164">
        <w:rPr>
          <w:sz w:val="16"/>
          <w:szCs w:val="16"/>
        </w:rPr>
        <w:t>_ID) values ('eecs','10000');</w:t>
      </w:r>
    </w:p>
    <w:p w14:paraId="7042AAB6" w14:textId="77777777" w:rsidR="00890164" w:rsidRPr="00890164" w:rsidRDefault="00890164" w:rsidP="00DD2F95">
      <w:pPr>
        <w:spacing w:after="0" w:line="192" w:lineRule="auto"/>
        <w:rPr>
          <w:sz w:val="16"/>
          <w:szCs w:val="16"/>
        </w:rPr>
      </w:pPr>
      <w:r w:rsidRPr="00890164">
        <w:rPr>
          <w:sz w:val="16"/>
          <w:szCs w:val="16"/>
        </w:rPr>
        <w:t>Insert into HIRE (DEPT_ABBREVIATION</w:t>
      </w:r>
      <w:proofErr w:type="gramStart"/>
      <w:r w:rsidRPr="00890164">
        <w:rPr>
          <w:sz w:val="16"/>
          <w:szCs w:val="16"/>
        </w:rPr>
        <w:t>,NET</w:t>
      </w:r>
      <w:proofErr w:type="gramEnd"/>
      <w:r w:rsidRPr="00890164">
        <w:rPr>
          <w:sz w:val="16"/>
          <w:szCs w:val="16"/>
        </w:rPr>
        <w:t>_ID) values ('eecs','10001');</w:t>
      </w:r>
    </w:p>
    <w:p w14:paraId="489BEA0C" w14:textId="77777777" w:rsidR="00890164" w:rsidRPr="00890164" w:rsidRDefault="00890164" w:rsidP="00DD2F95">
      <w:pPr>
        <w:spacing w:after="0" w:line="192" w:lineRule="auto"/>
        <w:rPr>
          <w:sz w:val="16"/>
          <w:szCs w:val="16"/>
        </w:rPr>
      </w:pPr>
      <w:r w:rsidRPr="00890164">
        <w:rPr>
          <w:sz w:val="16"/>
          <w:szCs w:val="16"/>
        </w:rPr>
        <w:t>Insert into HIRE (DEPT_ABBREVIATION</w:t>
      </w:r>
      <w:proofErr w:type="gramStart"/>
      <w:r w:rsidRPr="00890164">
        <w:rPr>
          <w:sz w:val="16"/>
          <w:szCs w:val="16"/>
        </w:rPr>
        <w:t>,NET</w:t>
      </w:r>
      <w:proofErr w:type="gramEnd"/>
      <w:r w:rsidRPr="00890164">
        <w:rPr>
          <w:sz w:val="16"/>
          <w:szCs w:val="16"/>
        </w:rPr>
        <w:t>_ID) values ('eecs','10004');</w:t>
      </w:r>
    </w:p>
    <w:p w14:paraId="206EB7C9" w14:textId="77777777" w:rsidR="00890164" w:rsidRPr="00890164" w:rsidRDefault="00890164" w:rsidP="00DD2F95">
      <w:pPr>
        <w:spacing w:after="0" w:line="192" w:lineRule="auto"/>
        <w:rPr>
          <w:sz w:val="16"/>
          <w:szCs w:val="16"/>
        </w:rPr>
      </w:pPr>
      <w:r w:rsidRPr="00890164">
        <w:rPr>
          <w:sz w:val="16"/>
          <w:szCs w:val="16"/>
        </w:rPr>
        <w:t>Insert into HIRE (DEPT_ABBREVIATION</w:t>
      </w:r>
      <w:proofErr w:type="gramStart"/>
      <w:r w:rsidRPr="00890164">
        <w:rPr>
          <w:sz w:val="16"/>
          <w:szCs w:val="16"/>
        </w:rPr>
        <w:t>,NET</w:t>
      </w:r>
      <w:proofErr w:type="gramEnd"/>
      <w:r w:rsidRPr="00890164">
        <w:rPr>
          <w:sz w:val="16"/>
          <w:szCs w:val="16"/>
        </w:rPr>
        <w:t>_ID) values ('eecs','10005');</w:t>
      </w:r>
    </w:p>
    <w:p w14:paraId="528D634C" w14:textId="77777777" w:rsidR="00890164" w:rsidRPr="00890164" w:rsidRDefault="00890164" w:rsidP="00DD2F95">
      <w:pPr>
        <w:spacing w:after="0" w:line="192" w:lineRule="auto"/>
        <w:rPr>
          <w:sz w:val="16"/>
          <w:szCs w:val="16"/>
        </w:rPr>
      </w:pPr>
      <w:r w:rsidRPr="00890164">
        <w:rPr>
          <w:sz w:val="16"/>
          <w:szCs w:val="16"/>
        </w:rPr>
        <w:t>Insert into HIRE (DEPT_ABBREVIATION</w:t>
      </w:r>
      <w:proofErr w:type="gramStart"/>
      <w:r w:rsidRPr="00890164">
        <w:rPr>
          <w:sz w:val="16"/>
          <w:szCs w:val="16"/>
        </w:rPr>
        <w:t>,NET</w:t>
      </w:r>
      <w:proofErr w:type="gramEnd"/>
      <w:r w:rsidRPr="00890164">
        <w:rPr>
          <w:sz w:val="16"/>
          <w:szCs w:val="16"/>
        </w:rPr>
        <w:t>_ID) values ('eecs','10008');</w:t>
      </w:r>
    </w:p>
    <w:p w14:paraId="15274D2D" w14:textId="77777777" w:rsidR="00890164" w:rsidRPr="00890164" w:rsidRDefault="00890164" w:rsidP="00DD2F95">
      <w:pPr>
        <w:spacing w:after="0" w:line="192" w:lineRule="auto"/>
        <w:rPr>
          <w:sz w:val="16"/>
          <w:szCs w:val="16"/>
        </w:rPr>
      </w:pPr>
      <w:r w:rsidRPr="00890164">
        <w:rPr>
          <w:sz w:val="16"/>
          <w:szCs w:val="16"/>
        </w:rPr>
        <w:t>Insert into HIRE (DEPT_ABBREVIATION</w:t>
      </w:r>
      <w:proofErr w:type="gramStart"/>
      <w:r w:rsidRPr="00890164">
        <w:rPr>
          <w:sz w:val="16"/>
          <w:szCs w:val="16"/>
        </w:rPr>
        <w:t>,NET</w:t>
      </w:r>
      <w:proofErr w:type="gramEnd"/>
      <w:r w:rsidRPr="00890164">
        <w:rPr>
          <w:sz w:val="16"/>
          <w:szCs w:val="16"/>
        </w:rPr>
        <w:t>_ID) values ('eecs','10010');</w:t>
      </w:r>
    </w:p>
    <w:p w14:paraId="1FC886C6" w14:textId="77777777" w:rsidR="00890164" w:rsidRPr="00890164" w:rsidRDefault="00890164" w:rsidP="00DD2F95">
      <w:pPr>
        <w:spacing w:after="0" w:line="192" w:lineRule="auto"/>
        <w:rPr>
          <w:sz w:val="16"/>
          <w:szCs w:val="16"/>
        </w:rPr>
      </w:pPr>
      <w:r w:rsidRPr="00890164">
        <w:rPr>
          <w:sz w:val="16"/>
          <w:szCs w:val="16"/>
        </w:rPr>
        <w:t>Insert into HIRE (DEPT_ABBREVIATION</w:t>
      </w:r>
      <w:proofErr w:type="gramStart"/>
      <w:r w:rsidRPr="00890164">
        <w:rPr>
          <w:sz w:val="16"/>
          <w:szCs w:val="16"/>
        </w:rPr>
        <w:t>,NET</w:t>
      </w:r>
      <w:proofErr w:type="gramEnd"/>
      <w:r w:rsidRPr="00890164">
        <w:rPr>
          <w:sz w:val="16"/>
          <w:szCs w:val="16"/>
        </w:rPr>
        <w:t>_ID) values ('eecs','10012');</w:t>
      </w:r>
    </w:p>
    <w:p w14:paraId="6AE72215" w14:textId="77777777" w:rsidR="00890164" w:rsidRPr="00890164" w:rsidRDefault="00890164" w:rsidP="00DD2F95">
      <w:pPr>
        <w:spacing w:after="0" w:line="192" w:lineRule="auto"/>
        <w:rPr>
          <w:sz w:val="16"/>
          <w:szCs w:val="16"/>
        </w:rPr>
      </w:pPr>
      <w:r w:rsidRPr="00890164">
        <w:rPr>
          <w:sz w:val="16"/>
          <w:szCs w:val="16"/>
        </w:rPr>
        <w:t>Insert into HIRE (DEPT_ABBREVIATION</w:t>
      </w:r>
      <w:proofErr w:type="gramStart"/>
      <w:r w:rsidRPr="00890164">
        <w:rPr>
          <w:sz w:val="16"/>
          <w:szCs w:val="16"/>
        </w:rPr>
        <w:t>,NET</w:t>
      </w:r>
      <w:proofErr w:type="gramEnd"/>
      <w:r w:rsidRPr="00890164">
        <w:rPr>
          <w:sz w:val="16"/>
          <w:szCs w:val="16"/>
        </w:rPr>
        <w:t>_ID) values ('eecs','10014');</w:t>
      </w:r>
    </w:p>
    <w:p w14:paraId="40137CC2" w14:textId="77777777" w:rsidR="00890164" w:rsidRPr="00890164" w:rsidRDefault="00890164" w:rsidP="00DD2F95">
      <w:pPr>
        <w:spacing w:after="0" w:line="192" w:lineRule="auto"/>
        <w:rPr>
          <w:sz w:val="16"/>
          <w:szCs w:val="16"/>
        </w:rPr>
      </w:pPr>
      <w:r w:rsidRPr="00890164">
        <w:rPr>
          <w:sz w:val="16"/>
          <w:szCs w:val="16"/>
        </w:rPr>
        <w:t>Insert into HIRE (DEPT_ABBREVIATION</w:t>
      </w:r>
      <w:proofErr w:type="gramStart"/>
      <w:r w:rsidRPr="00890164">
        <w:rPr>
          <w:sz w:val="16"/>
          <w:szCs w:val="16"/>
        </w:rPr>
        <w:t>,NET</w:t>
      </w:r>
      <w:proofErr w:type="gramEnd"/>
      <w:r w:rsidRPr="00890164">
        <w:rPr>
          <w:sz w:val="16"/>
          <w:szCs w:val="16"/>
        </w:rPr>
        <w:t>_ID) values ('eecs','10016');</w:t>
      </w:r>
    </w:p>
    <w:p w14:paraId="46A60581" w14:textId="77777777" w:rsidR="00890164" w:rsidRPr="00890164" w:rsidRDefault="00890164" w:rsidP="00DD2F95">
      <w:pPr>
        <w:spacing w:after="0" w:line="192" w:lineRule="auto"/>
        <w:rPr>
          <w:sz w:val="16"/>
          <w:szCs w:val="16"/>
        </w:rPr>
      </w:pPr>
      <w:r w:rsidRPr="00890164">
        <w:rPr>
          <w:sz w:val="16"/>
          <w:szCs w:val="16"/>
        </w:rPr>
        <w:t>Insert into HIRE (DEPT_ABBREVIATION</w:t>
      </w:r>
      <w:proofErr w:type="gramStart"/>
      <w:r w:rsidRPr="00890164">
        <w:rPr>
          <w:sz w:val="16"/>
          <w:szCs w:val="16"/>
        </w:rPr>
        <w:t>,NET</w:t>
      </w:r>
      <w:proofErr w:type="gramEnd"/>
      <w:r w:rsidRPr="00890164">
        <w:rPr>
          <w:sz w:val="16"/>
          <w:szCs w:val="16"/>
        </w:rPr>
        <w:t>_ID) values ('eecs','10018');</w:t>
      </w:r>
    </w:p>
    <w:p w14:paraId="6A2DF656" w14:textId="77777777" w:rsidR="00890164" w:rsidRPr="00890164" w:rsidRDefault="00890164" w:rsidP="00DD2F95">
      <w:pPr>
        <w:spacing w:after="0" w:line="192" w:lineRule="auto"/>
        <w:rPr>
          <w:sz w:val="16"/>
          <w:szCs w:val="16"/>
        </w:rPr>
      </w:pPr>
      <w:r w:rsidRPr="00890164">
        <w:rPr>
          <w:sz w:val="16"/>
          <w:szCs w:val="16"/>
        </w:rPr>
        <w:t>Insert into HIRE (DEPT_ABBREVIATION</w:t>
      </w:r>
      <w:proofErr w:type="gramStart"/>
      <w:r w:rsidRPr="00890164">
        <w:rPr>
          <w:sz w:val="16"/>
          <w:szCs w:val="16"/>
        </w:rPr>
        <w:t>,NET</w:t>
      </w:r>
      <w:proofErr w:type="gramEnd"/>
      <w:r w:rsidRPr="00890164">
        <w:rPr>
          <w:sz w:val="16"/>
          <w:szCs w:val="16"/>
        </w:rPr>
        <w:t>_ID) values ('eecs','10020');</w:t>
      </w:r>
    </w:p>
    <w:p w14:paraId="00501E3B" w14:textId="77777777" w:rsidR="00890164" w:rsidRPr="00890164" w:rsidRDefault="00890164" w:rsidP="00DD2F95">
      <w:pPr>
        <w:spacing w:after="0" w:line="192" w:lineRule="auto"/>
        <w:rPr>
          <w:sz w:val="16"/>
          <w:szCs w:val="16"/>
        </w:rPr>
      </w:pPr>
      <w:r w:rsidRPr="00890164">
        <w:rPr>
          <w:sz w:val="16"/>
          <w:szCs w:val="16"/>
        </w:rPr>
        <w:t>Insert into HIRE (DEPT_ABBREVIATION</w:t>
      </w:r>
      <w:proofErr w:type="gramStart"/>
      <w:r w:rsidRPr="00890164">
        <w:rPr>
          <w:sz w:val="16"/>
          <w:szCs w:val="16"/>
        </w:rPr>
        <w:t>,NET</w:t>
      </w:r>
      <w:proofErr w:type="gramEnd"/>
      <w:r w:rsidRPr="00890164">
        <w:rPr>
          <w:sz w:val="16"/>
          <w:szCs w:val="16"/>
        </w:rPr>
        <w:t>_ID) values ('eecs','10021');</w:t>
      </w:r>
    </w:p>
    <w:p w14:paraId="1CA480DF" w14:textId="77777777" w:rsidR="00890164" w:rsidRPr="00890164" w:rsidRDefault="00890164" w:rsidP="00DD2F95">
      <w:pPr>
        <w:spacing w:after="0" w:line="192" w:lineRule="auto"/>
        <w:rPr>
          <w:sz w:val="16"/>
          <w:szCs w:val="16"/>
        </w:rPr>
      </w:pPr>
      <w:r w:rsidRPr="00890164">
        <w:rPr>
          <w:sz w:val="16"/>
          <w:szCs w:val="16"/>
        </w:rPr>
        <w:t>Insert into HIRE (DEPT_ABBREVIATION</w:t>
      </w:r>
      <w:proofErr w:type="gramStart"/>
      <w:r w:rsidRPr="00890164">
        <w:rPr>
          <w:sz w:val="16"/>
          <w:szCs w:val="16"/>
        </w:rPr>
        <w:t>,NET</w:t>
      </w:r>
      <w:proofErr w:type="gramEnd"/>
      <w:r w:rsidRPr="00890164">
        <w:rPr>
          <w:sz w:val="16"/>
          <w:szCs w:val="16"/>
        </w:rPr>
        <w:t>_ID) values ('eecs','10022');</w:t>
      </w:r>
    </w:p>
    <w:p w14:paraId="6DF0B0C5" w14:textId="77777777" w:rsidR="00890164" w:rsidRPr="00890164" w:rsidRDefault="00890164" w:rsidP="00DD2F95">
      <w:pPr>
        <w:spacing w:after="0" w:line="192" w:lineRule="auto"/>
        <w:rPr>
          <w:sz w:val="16"/>
          <w:szCs w:val="16"/>
        </w:rPr>
      </w:pPr>
      <w:r w:rsidRPr="00890164">
        <w:rPr>
          <w:sz w:val="16"/>
          <w:szCs w:val="16"/>
        </w:rPr>
        <w:t>Insert into HIRE (DEPT_ABBREVIATION</w:t>
      </w:r>
      <w:proofErr w:type="gramStart"/>
      <w:r w:rsidRPr="00890164">
        <w:rPr>
          <w:sz w:val="16"/>
          <w:szCs w:val="16"/>
        </w:rPr>
        <w:t>,NET</w:t>
      </w:r>
      <w:proofErr w:type="gramEnd"/>
      <w:r w:rsidRPr="00890164">
        <w:rPr>
          <w:sz w:val="16"/>
          <w:szCs w:val="16"/>
        </w:rPr>
        <w:t>_ID) values ('eecs','10023');</w:t>
      </w:r>
    </w:p>
    <w:p w14:paraId="45BA61EA" w14:textId="77777777" w:rsidR="00890164" w:rsidRPr="00890164" w:rsidRDefault="00890164" w:rsidP="00DD2F95">
      <w:pPr>
        <w:spacing w:after="0" w:line="192" w:lineRule="auto"/>
        <w:rPr>
          <w:sz w:val="16"/>
          <w:szCs w:val="16"/>
        </w:rPr>
      </w:pPr>
      <w:r w:rsidRPr="00890164">
        <w:rPr>
          <w:sz w:val="16"/>
          <w:szCs w:val="16"/>
        </w:rPr>
        <w:t>Insert into HIRE (DEPT_ABBREVIATION</w:t>
      </w:r>
      <w:proofErr w:type="gramStart"/>
      <w:r w:rsidRPr="00890164">
        <w:rPr>
          <w:sz w:val="16"/>
          <w:szCs w:val="16"/>
        </w:rPr>
        <w:t>,NET</w:t>
      </w:r>
      <w:proofErr w:type="gramEnd"/>
      <w:r w:rsidRPr="00890164">
        <w:rPr>
          <w:sz w:val="16"/>
          <w:szCs w:val="16"/>
        </w:rPr>
        <w:t>_ID) values ('eecs','10024');</w:t>
      </w:r>
    </w:p>
    <w:p w14:paraId="1A4B1AA9" w14:textId="77777777" w:rsidR="00890164" w:rsidRPr="00890164" w:rsidRDefault="00890164" w:rsidP="00DD2F95">
      <w:pPr>
        <w:spacing w:after="0" w:line="192" w:lineRule="auto"/>
        <w:rPr>
          <w:sz w:val="16"/>
          <w:szCs w:val="16"/>
        </w:rPr>
      </w:pPr>
      <w:r w:rsidRPr="00890164">
        <w:rPr>
          <w:sz w:val="16"/>
          <w:szCs w:val="16"/>
        </w:rPr>
        <w:t>Insert into HIRE (DEPT_ABBREVIATION</w:t>
      </w:r>
      <w:proofErr w:type="gramStart"/>
      <w:r w:rsidRPr="00890164">
        <w:rPr>
          <w:sz w:val="16"/>
          <w:szCs w:val="16"/>
        </w:rPr>
        <w:t>,NET</w:t>
      </w:r>
      <w:proofErr w:type="gramEnd"/>
      <w:r w:rsidRPr="00890164">
        <w:rPr>
          <w:sz w:val="16"/>
          <w:szCs w:val="16"/>
        </w:rPr>
        <w:t>_ID) values ('eecs','10030');</w:t>
      </w:r>
    </w:p>
    <w:p w14:paraId="4E4A9844" w14:textId="77777777" w:rsidR="00890164" w:rsidRPr="00890164" w:rsidRDefault="00890164" w:rsidP="00DD2F95">
      <w:pPr>
        <w:spacing w:after="0" w:line="192" w:lineRule="auto"/>
        <w:rPr>
          <w:sz w:val="16"/>
          <w:szCs w:val="16"/>
        </w:rPr>
      </w:pPr>
      <w:r w:rsidRPr="00890164">
        <w:rPr>
          <w:sz w:val="16"/>
          <w:szCs w:val="16"/>
        </w:rPr>
        <w:t>Insert into HIRE (DEPT_ABBREVIATION</w:t>
      </w:r>
      <w:proofErr w:type="gramStart"/>
      <w:r w:rsidRPr="00890164">
        <w:rPr>
          <w:sz w:val="16"/>
          <w:szCs w:val="16"/>
        </w:rPr>
        <w:t>,NET</w:t>
      </w:r>
      <w:proofErr w:type="gramEnd"/>
      <w:r w:rsidRPr="00890164">
        <w:rPr>
          <w:sz w:val="16"/>
          <w:szCs w:val="16"/>
        </w:rPr>
        <w:t>_ID) values ('eecs','10031');</w:t>
      </w:r>
    </w:p>
    <w:p w14:paraId="1EC03E80" w14:textId="77777777" w:rsidR="00890164" w:rsidRPr="00890164" w:rsidRDefault="00890164" w:rsidP="00DD2F95">
      <w:pPr>
        <w:spacing w:after="0" w:line="192" w:lineRule="auto"/>
        <w:rPr>
          <w:sz w:val="16"/>
          <w:szCs w:val="16"/>
        </w:rPr>
      </w:pPr>
      <w:r w:rsidRPr="00890164">
        <w:rPr>
          <w:sz w:val="16"/>
          <w:szCs w:val="16"/>
        </w:rPr>
        <w:t>Insert into HIRE (DEPT_ABBREVIATION</w:t>
      </w:r>
      <w:proofErr w:type="gramStart"/>
      <w:r w:rsidRPr="00890164">
        <w:rPr>
          <w:sz w:val="16"/>
          <w:szCs w:val="16"/>
        </w:rPr>
        <w:t>,NET</w:t>
      </w:r>
      <w:proofErr w:type="gramEnd"/>
      <w:r w:rsidRPr="00890164">
        <w:rPr>
          <w:sz w:val="16"/>
          <w:szCs w:val="16"/>
        </w:rPr>
        <w:t>_ID) values ('eecs','10032');</w:t>
      </w:r>
    </w:p>
    <w:p w14:paraId="502A6727" w14:textId="77777777" w:rsidR="00890164" w:rsidRPr="00890164" w:rsidRDefault="00890164" w:rsidP="00DD2F95">
      <w:pPr>
        <w:spacing w:after="0" w:line="192" w:lineRule="auto"/>
        <w:rPr>
          <w:sz w:val="16"/>
          <w:szCs w:val="16"/>
        </w:rPr>
      </w:pPr>
      <w:r w:rsidRPr="00890164">
        <w:rPr>
          <w:sz w:val="16"/>
          <w:szCs w:val="16"/>
        </w:rPr>
        <w:t>Insert into HIRE (DEPT_ABBREVIATION</w:t>
      </w:r>
      <w:proofErr w:type="gramStart"/>
      <w:r w:rsidRPr="00890164">
        <w:rPr>
          <w:sz w:val="16"/>
          <w:szCs w:val="16"/>
        </w:rPr>
        <w:t>,NET</w:t>
      </w:r>
      <w:proofErr w:type="gramEnd"/>
      <w:r w:rsidRPr="00890164">
        <w:rPr>
          <w:sz w:val="16"/>
          <w:szCs w:val="16"/>
        </w:rPr>
        <w:t>_ID) values ('eecs','10035');</w:t>
      </w:r>
    </w:p>
    <w:p w14:paraId="05C414EB" w14:textId="77777777" w:rsidR="00890164" w:rsidRPr="00890164" w:rsidRDefault="00890164" w:rsidP="00DD2F95">
      <w:pPr>
        <w:spacing w:after="0" w:line="192" w:lineRule="auto"/>
        <w:rPr>
          <w:sz w:val="16"/>
          <w:szCs w:val="16"/>
        </w:rPr>
      </w:pPr>
      <w:r w:rsidRPr="00890164">
        <w:rPr>
          <w:sz w:val="16"/>
          <w:szCs w:val="16"/>
        </w:rPr>
        <w:t>Insert into HIRE (DEPT_ABBREVIATION</w:t>
      </w:r>
      <w:proofErr w:type="gramStart"/>
      <w:r w:rsidRPr="00890164">
        <w:rPr>
          <w:sz w:val="16"/>
          <w:szCs w:val="16"/>
        </w:rPr>
        <w:t>,NET</w:t>
      </w:r>
      <w:proofErr w:type="gramEnd"/>
      <w:r w:rsidRPr="00890164">
        <w:rPr>
          <w:sz w:val="16"/>
          <w:szCs w:val="16"/>
        </w:rPr>
        <w:t>_ID) values ('eecs','10036');</w:t>
      </w:r>
    </w:p>
    <w:p w14:paraId="4E63355D" w14:textId="77777777" w:rsidR="00890164" w:rsidRPr="00890164" w:rsidRDefault="00890164" w:rsidP="00DD2F95">
      <w:pPr>
        <w:spacing w:after="0" w:line="192" w:lineRule="auto"/>
        <w:rPr>
          <w:sz w:val="16"/>
          <w:szCs w:val="16"/>
        </w:rPr>
      </w:pPr>
      <w:r w:rsidRPr="00890164">
        <w:rPr>
          <w:sz w:val="16"/>
          <w:szCs w:val="16"/>
        </w:rPr>
        <w:t>Insert into HIRE (DEPT_ABBREVIATION</w:t>
      </w:r>
      <w:proofErr w:type="gramStart"/>
      <w:r w:rsidRPr="00890164">
        <w:rPr>
          <w:sz w:val="16"/>
          <w:szCs w:val="16"/>
        </w:rPr>
        <w:t>,NET</w:t>
      </w:r>
      <w:proofErr w:type="gramEnd"/>
      <w:r w:rsidRPr="00890164">
        <w:rPr>
          <w:sz w:val="16"/>
          <w:szCs w:val="16"/>
        </w:rPr>
        <w:t>_ID) values ('eecs','10037');</w:t>
      </w:r>
    </w:p>
    <w:p w14:paraId="4F032140" w14:textId="77777777" w:rsidR="00890164" w:rsidRPr="00890164" w:rsidRDefault="00890164" w:rsidP="00DD2F95">
      <w:pPr>
        <w:spacing w:after="0" w:line="192" w:lineRule="auto"/>
        <w:rPr>
          <w:sz w:val="16"/>
          <w:szCs w:val="16"/>
        </w:rPr>
      </w:pPr>
      <w:r w:rsidRPr="00890164">
        <w:rPr>
          <w:sz w:val="16"/>
          <w:szCs w:val="16"/>
        </w:rPr>
        <w:t>Insert into HIRE (DEPT_ABBREVIATION</w:t>
      </w:r>
      <w:proofErr w:type="gramStart"/>
      <w:r w:rsidRPr="00890164">
        <w:rPr>
          <w:sz w:val="16"/>
          <w:szCs w:val="16"/>
        </w:rPr>
        <w:t>,NET</w:t>
      </w:r>
      <w:proofErr w:type="gramEnd"/>
      <w:r w:rsidRPr="00890164">
        <w:rPr>
          <w:sz w:val="16"/>
          <w:szCs w:val="16"/>
        </w:rPr>
        <w:t>_ID) values ('jindal','10002');</w:t>
      </w:r>
    </w:p>
    <w:p w14:paraId="461F86BE" w14:textId="77777777" w:rsidR="00890164" w:rsidRPr="00890164" w:rsidRDefault="00890164" w:rsidP="00DD2F95">
      <w:pPr>
        <w:spacing w:after="0" w:line="192" w:lineRule="auto"/>
        <w:rPr>
          <w:sz w:val="16"/>
          <w:szCs w:val="16"/>
        </w:rPr>
      </w:pPr>
      <w:r w:rsidRPr="00890164">
        <w:rPr>
          <w:sz w:val="16"/>
          <w:szCs w:val="16"/>
        </w:rPr>
        <w:t>Insert into HIRE (DEPT_ABBREVIATION</w:t>
      </w:r>
      <w:proofErr w:type="gramStart"/>
      <w:r w:rsidRPr="00890164">
        <w:rPr>
          <w:sz w:val="16"/>
          <w:szCs w:val="16"/>
        </w:rPr>
        <w:t>,NET</w:t>
      </w:r>
      <w:proofErr w:type="gramEnd"/>
      <w:r w:rsidRPr="00890164">
        <w:rPr>
          <w:sz w:val="16"/>
          <w:szCs w:val="16"/>
        </w:rPr>
        <w:t>_ID) values ('jindal','10003');</w:t>
      </w:r>
    </w:p>
    <w:p w14:paraId="4280EF7B" w14:textId="77777777" w:rsidR="00890164" w:rsidRPr="00890164" w:rsidRDefault="00890164" w:rsidP="00DD2F95">
      <w:pPr>
        <w:spacing w:after="0" w:line="192" w:lineRule="auto"/>
        <w:rPr>
          <w:sz w:val="16"/>
          <w:szCs w:val="16"/>
        </w:rPr>
      </w:pPr>
      <w:r w:rsidRPr="00890164">
        <w:rPr>
          <w:sz w:val="16"/>
          <w:szCs w:val="16"/>
        </w:rPr>
        <w:t>Insert into HIRE (DEPT_ABBREVIATION</w:t>
      </w:r>
      <w:proofErr w:type="gramStart"/>
      <w:r w:rsidRPr="00890164">
        <w:rPr>
          <w:sz w:val="16"/>
          <w:szCs w:val="16"/>
        </w:rPr>
        <w:t>,NET</w:t>
      </w:r>
      <w:proofErr w:type="gramEnd"/>
      <w:r w:rsidRPr="00890164">
        <w:rPr>
          <w:sz w:val="16"/>
          <w:szCs w:val="16"/>
        </w:rPr>
        <w:t>_ID) values ('jindal','10006');</w:t>
      </w:r>
    </w:p>
    <w:p w14:paraId="67700DF5" w14:textId="77777777" w:rsidR="00890164" w:rsidRPr="00890164" w:rsidRDefault="00890164" w:rsidP="00DD2F95">
      <w:pPr>
        <w:spacing w:after="0" w:line="192" w:lineRule="auto"/>
        <w:rPr>
          <w:sz w:val="16"/>
          <w:szCs w:val="16"/>
        </w:rPr>
      </w:pPr>
      <w:r w:rsidRPr="00890164">
        <w:rPr>
          <w:sz w:val="16"/>
          <w:szCs w:val="16"/>
        </w:rPr>
        <w:lastRenderedPageBreak/>
        <w:t>Insert into HIRE (DEPT_ABBREVIATION</w:t>
      </w:r>
      <w:proofErr w:type="gramStart"/>
      <w:r w:rsidRPr="00890164">
        <w:rPr>
          <w:sz w:val="16"/>
          <w:szCs w:val="16"/>
        </w:rPr>
        <w:t>,NET</w:t>
      </w:r>
      <w:proofErr w:type="gramEnd"/>
      <w:r w:rsidRPr="00890164">
        <w:rPr>
          <w:sz w:val="16"/>
          <w:szCs w:val="16"/>
        </w:rPr>
        <w:t>_ID) values ('jindal','10007');</w:t>
      </w:r>
    </w:p>
    <w:p w14:paraId="50D46CC2" w14:textId="77777777" w:rsidR="00890164" w:rsidRPr="00890164" w:rsidRDefault="00890164" w:rsidP="00DD2F95">
      <w:pPr>
        <w:spacing w:after="0" w:line="192" w:lineRule="auto"/>
        <w:rPr>
          <w:sz w:val="16"/>
          <w:szCs w:val="16"/>
        </w:rPr>
      </w:pPr>
      <w:r w:rsidRPr="00890164">
        <w:rPr>
          <w:sz w:val="16"/>
          <w:szCs w:val="16"/>
        </w:rPr>
        <w:t>Insert into HIRE (DEPT_ABBREVIATION</w:t>
      </w:r>
      <w:proofErr w:type="gramStart"/>
      <w:r w:rsidRPr="00890164">
        <w:rPr>
          <w:sz w:val="16"/>
          <w:szCs w:val="16"/>
        </w:rPr>
        <w:t>,NET</w:t>
      </w:r>
      <w:proofErr w:type="gramEnd"/>
      <w:r w:rsidRPr="00890164">
        <w:rPr>
          <w:sz w:val="16"/>
          <w:szCs w:val="16"/>
        </w:rPr>
        <w:t>_ID) values ('jindal','10009');</w:t>
      </w:r>
    </w:p>
    <w:p w14:paraId="005D38E1" w14:textId="77777777" w:rsidR="00890164" w:rsidRPr="00890164" w:rsidRDefault="00890164" w:rsidP="00DD2F95">
      <w:pPr>
        <w:spacing w:after="0" w:line="192" w:lineRule="auto"/>
        <w:rPr>
          <w:sz w:val="16"/>
          <w:szCs w:val="16"/>
        </w:rPr>
      </w:pPr>
      <w:r w:rsidRPr="00890164">
        <w:rPr>
          <w:sz w:val="16"/>
          <w:szCs w:val="16"/>
        </w:rPr>
        <w:t>Insert into HIRE (DEPT_ABBREVIATION</w:t>
      </w:r>
      <w:proofErr w:type="gramStart"/>
      <w:r w:rsidRPr="00890164">
        <w:rPr>
          <w:sz w:val="16"/>
          <w:szCs w:val="16"/>
        </w:rPr>
        <w:t>,NET</w:t>
      </w:r>
      <w:proofErr w:type="gramEnd"/>
      <w:r w:rsidRPr="00890164">
        <w:rPr>
          <w:sz w:val="16"/>
          <w:szCs w:val="16"/>
        </w:rPr>
        <w:t>_ID) values ('jindal','10011');</w:t>
      </w:r>
    </w:p>
    <w:p w14:paraId="135BC085" w14:textId="77777777" w:rsidR="00890164" w:rsidRPr="00890164" w:rsidRDefault="00890164" w:rsidP="00DD2F95">
      <w:pPr>
        <w:spacing w:after="0" w:line="192" w:lineRule="auto"/>
        <w:rPr>
          <w:sz w:val="16"/>
          <w:szCs w:val="16"/>
        </w:rPr>
      </w:pPr>
      <w:r w:rsidRPr="00890164">
        <w:rPr>
          <w:sz w:val="16"/>
          <w:szCs w:val="16"/>
        </w:rPr>
        <w:t>Insert into HIRE (DEPT_ABBREVIATION</w:t>
      </w:r>
      <w:proofErr w:type="gramStart"/>
      <w:r w:rsidRPr="00890164">
        <w:rPr>
          <w:sz w:val="16"/>
          <w:szCs w:val="16"/>
        </w:rPr>
        <w:t>,NET</w:t>
      </w:r>
      <w:proofErr w:type="gramEnd"/>
      <w:r w:rsidRPr="00890164">
        <w:rPr>
          <w:sz w:val="16"/>
          <w:szCs w:val="16"/>
        </w:rPr>
        <w:t>_ID) values ('jindal','10013');</w:t>
      </w:r>
    </w:p>
    <w:p w14:paraId="41F56B4F" w14:textId="77777777" w:rsidR="00890164" w:rsidRPr="00890164" w:rsidRDefault="00890164" w:rsidP="00DD2F95">
      <w:pPr>
        <w:spacing w:after="0" w:line="192" w:lineRule="auto"/>
        <w:rPr>
          <w:sz w:val="16"/>
          <w:szCs w:val="16"/>
        </w:rPr>
      </w:pPr>
      <w:r w:rsidRPr="00890164">
        <w:rPr>
          <w:sz w:val="16"/>
          <w:szCs w:val="16"/>
        </w:rPr>
        <w:t>Insert into HIRE (DEPT_ABBREVIATION</w:t>
      </w:r>
      <w:proofErr w:type="gramStart"/>
      <w:r w:rsidRPr="00890164">
        <w:rPr>
          <w:sz w:val="16"/>
          <w:szCs w:val="16"/>
        </w:rPr>
        <w:t>,NET</w:t>
      </w:r>
      <w:proofErr w:type="gramEnd"/>
      <w:r w:rsidRPr="00890164">
        <w:rPr>
          <w:sz w:val="16"/>
          <w:szCs w:val="16"/>
        </w:rPr>
        <w:t>_ID) values ('jindal','10015');</w:t>
      </w:r>
    </w:p>
    <w:p w14:paraId="7F22985C" w14:textId="77777777" w:rsidR="00890164" w:rsidRPr="00890164" w:rsidRDefault="00890164" w:rsidP="00DD2F95">
      <w:pPr>
        <w:spacing w:after="0" w:line="192" w:lineRule="auto"/>
        <w:rPr>
          <w:sz w:val="16"/>
          <w:szCs w:val="16"/>
        </w:rPr>
      </w:pPr>
      <w:r w:rsidRPr="00890164">
        <w:rPr>
          <w:sz w:val="16"/>
          <w:szCs w:val="16"/>
        </w:rPr>
        <w:t>Insert into HIRE (DEPT_ABBREVIATION</w:t>
      </w:r>
      <w:proofErr w:type="gramStart"/>
      <w:r w:rsidRPr="00890164">
        <w:rPr>
          <w:sz w:val="16"/>
          <w:szCs w:val="16"/>
        </w:rPr>
        <w:t>,NET</w:t>
      </w:r>
      <w:proofErr w:type="gramEnd"/>
      <w:r w:rsidRPr="00890164">
        <w:rPr>
          <w:sz w:val="16"/>
          <w:szCs w:val="16"/>
        </w:rPr>
        <w:t>_ID) values ('jindal','10017');</w:t>
      </w:r>
    </w:p>
    <w:p w14:paraId="6D3BEB98" w14:textId="77777777" w:rsidR="00890164" w:rsidRPr="00890164" w:rsidRDefault="00890164" w:rsidP="00DD2F95">
      <w:pPr>
        <w:spacing w:after="0" w:line="192" w:lineRule="auto"/>
        <w:rPr>
          <w:sz w:val="16"/>
          <w:szCs w:val="16"/>
        </w:rPr>
      </w:pPr>
      <w:r w:rsidRPr="00890164">
        <w:rPr>
          <w:sz w:val="16"/>
          <w:szCs w:val="16"/>
        </w:rPr>
        <w:t>Insert into HIRE (DEPT_ABBREVIATION</w:t>
      </w:r>
      <w:proofErr w:type="gramStart"/>
      <w:r w:rsidRPr="00890164">
        <w:rPr>
          <w:sz w:val="16"/>
          <w:szCs w:val="16"/>
        </w:rPr>
        <w:t>,NET</w:t>
      </w:r>
      <w:proofErr w:type="gramEnd"/>
      <w:r w:rsidRPr="00890164">
        <w:rPr>
          <w:sz w:val="16"/>
          <w:szCs w:val="16"/>
        </w:rPr>
        <w:t>_ID) values ('jindal','10019');</w:t>
      </w:r>
    </w:p>
    <w:p w14:paraId="2ECA0EE5" w14:textId="77777777" w:rsidR="00890164" w:rsidRPr="00890164" w:rsidRDefault="00890164" w:rsidP="00DD2F95">
      <w:pPr>
        <w:spacing w:after="0" w:line="192" w:lineRule="auto"/>
        <w:rPr>
          <w:sz w:val="16"/>
          <w:szCs w:val="16"/>
        </w:rPr>
      </w:pPr>
      <w:r w:rsidRPr="00890164">
        <w:rPr>
          <w:sz w:val="16"/>
          <w:szCs w:val="16"/>
        </w:rPr>
        <w:t>Insert into HIRE (DEPT_ABBREVIATION</w:t>
      </w:r>
      <w:proofErr w:type="gramStart"/>
      <w:r w:rsidRPr="00890164">
        <w:rPr>
          <w:sz w:val="16"/>
          <w:szCs w:val="16"/>
        </w:rPr>
        <w:t>,NET</w:t>
      </w:r>
      <w:proofErr w:type="gramEnd"/>
      <w:r w:rsidRPr="00890164">
        <w:rPr>
          <w:sz w:val="16"/>
          <w:szCs w:val="16"/>
        </w:rPr>
        <w:t>_ID) values ('jindal','10025');</w:t>
      </w:r>
    </w:p>
    <w:p w14:paraId="18AA3798" w14:textId="77777777" w:rsidR="00890164" w:rsidRPr="00890164" w:rsidRDefault="00890164" w:rsidP="00DD2F95">
      <w:pPr>
        <w:spacing w:after="0" w:line="192" w:lineRule="auto"/>
        <w:rPr>
          <w:sz w:val="16"/>
          <w:szCs w:val="16"/>
        </w:rPr>
      </w:pPr>
      <w:r w:rsidRPr="00890164">
        <w:rPr>
          <w:sz w:val="16"/>
          <w:szCs w:val="16"/>
        </w:rPr>
        <w:t>Insert into HIRE (DEPT_ABBREVIATION</w:t>
      </w:r>
      <w:proofErr w:type="gramStart"/>
      <w:r w:rsidRPr="00890164">
        <w:rPr>
          <w:sz w:val="16"/>
          <w:szCs w:val="16"/>
        </w:rPr>
        <w:t>,NET</w:t>
      </w:r>
      <w:proofErr w:type="gramEnd"/>
      <w:r w:rsidRPr="00890164">
        <w:rPr>
          <w:sz w:val="16"/>
          <w:szCs w:val="16"/>
        </w:rPr>
        <w:t>_ID) values ('jindal','10026');</w:t>
      </w:r>
    </w:p>
    <w:p w14:paraId="552371DF" w14:textId="77777777" w:rsidR="00890164" w:rsidRPr="00890164" w:rsidRDefault="00890164" w:rsidP="00DD2F95">
      <w:pPr>
        <w:spacing w:after="0" w:line="192" w:lineRule="auto"/>
        <w:rPr>
          <w:sz w:val="16"/>
          <w:szCs w:val="16"/>
        </w:rPr>
      </w:pPr>
      <w:r w:rsidRPr="00890164">
        <w:rPr>
          <w:sz w:val="16"/>
          <w:szCs w:val="16"/>
        </w:rPr>
        <w:t>Insert into HIRE (DEPT_ABBREVIATION</w:t>
      </w:r>
      <w:proofErr w:type="gramStart"/>
      <w:r w:rsidRPr="00890164">
        <w:rPr>
          <w:sz w:val="16"/>
          <w:szCs w:val="16"/>
        </w:rPr>
        <w:t>,NET</w:t>
      </w:r>
      <w:proofErr w:type="gramEnd"/>
      <w:r w:rsidRPr="00890164">
        <w:rPr>
          <w:sz w:val="16"/>
          <w:szCs w:val="16"/>
        </w:rPr>
        <w:t>_ID) values ('jindal','10027');</w:t>
      </w:r>
    </w:p>
    <w:p w14:paraId="4BD465EE" w14:textId="77777777" w:rsidR="00890164" w:rsidRPr="00890164" w:rsidRDefault="00890164" w:rsidP="00DD2F95">
      <w:pPr>
        <w:spacing w:after="0" w:line="192" w:lineRule="auto"/>
        <w:rPr>
          <w:sz w:val="16"/>
          <w:szCs w:val="16"/>
        </w:rPr>
      </w:pPr>
      <w:r w:rsidRPr="00890164">
        <w:rPr>
          <w:sz w:val="16"/>
          <w:szCs w:val="16"/>
        </w:rPr>
        <w:t>Insert into HIRE (DEPT_ABBREVIATION</w:t>
      </w:r>
      <w:proofErr w:type="gramStart"/>
      <w:r w:rsidRPr="00890164">
        <w:rPr>
          <w:sz w:val="16"/>
          <w:szCs w:val="16"/>
        </w:rPr>
        <w:t>,NET</w:t>
      </w:r>
      <w:proofErr w:type="gramEnd"/>
      <w:r w:rsidRPr="00890164">
        <w:rPr>
          <w:sz w:val="16"/>
          <w:szCs w:val="16"/>
        </w:rPr>
        <w:t>_ID) values ('jindal','10028');</w:t>
      </w:r>
    </w:p>
    <w:p w14:paraId="2E574736" w14:textId="77777777" w:rsidR="00890164" w:rsidRPr="00890164" w:rsidRDefault="00890164" w:rsidP="00DD2F95">
      <w:pPr>
        <w:spacing w:after="0" w:line="192" w:lineRule="auto"/>
        <w:rPr>
          <w:sz w:val="16"/>
          <w:szCs w:val="16"/>
        </w:rPr>
      </w:pPr>
      <w:r w:rsidRPr="00890164">
        <w:rPr>
          <w:sz w:val="16"/>
          <w:szCs w:val="16"/>
        </w:rPr>
        <w:t>Insert into HIRE (DEPT_ABBREVIATION</w:t>
      </w:r>
      <w:proofErr w:type="gramStart"/>
      <w:r w:rsidRPr="00890164">
        <w:rPr>
          <w:sz w:val="16"/>
          <w:szCs w:val="16"/>
        </w:rPr>
        <w:t>,NET</w:t>
      </w:r>
      <w:proofErr w:type="gramEnd"/>
      <w:r w:rsidRPr="00890164">
        <w:rPr>
          <w:sz w:val="16"/>
          <w:szCs w:val="16"/>
        </w:rPr>
        <w:t>_ID) values ('jindal','10029');</w:t>
      </w:r>
    </w:p>
    <w:p w14:paraId="65539DBC" w14:textId="77777777" w:rsidR="00890164" w:rsidRPr="00890164" w:rsidRDefault="00890164" w:rsidP="00DD2F95">
      <w:pPr>
        <w:spacing w:after="0" w:line="192" w:lineRule="auto"/>
        <w:rPr>
          <w:sz w:val="16"/>
          <w:szCs w:val="16"/>
        </w:rPr>
      </w:pPr>
      <w:r w:rsidRPr="00890164">
        <w:rPr>
          <w:sz w:val="16"/>
          <w:szCs w:val="16"/>
        </w:rPr>
        <w:t>Insert into HIRE (DEPT_ABBREVIATION</w:t>
      </w:r>
      <w:proofErr w:type="gramStart"/>
      <w:r w:rsidRPr="00890164">
        <w:rPr>
          <w:sz w:val="16"/>
          <w:szCs w:val="16"/>
        </w:rPr>
        <w:t>,NET</w:t>
      </w:r>
      <w:proofErr w:type="gramEnd"/>
      <w:r w:rsidRPr="00890164">
        <w:rPr>
          <w:sz w:val="16"/>
          <w:szCs w:val="16"/>
        </w:rPr>
        <w:t>_ID) values ('jindal','10033');</w:t>
      </w:r>
    </w:p>
    <w:p w14:paraId="53D71B33" w14:textId="77777777" w:rsidR="00890164" w:rsidRPr="00890164" w:rsidRDefault="00890164" w:rsidP="00DD2F95">
      <w:pPr>
        <w:spacing w:after="0" w:line="192" w:lineRule="auto"/>
        <w:rPr>
          <w:sz w:val="16"/>
          <w:szCs w:val="16"/>
        </w:rPr>
      </w:pPr>
      <w:r w:rsidRPr="00890164">
        <w:rPr>
          <w:sz w:val="16"/>
          <w:szCs w:val="16"/>
        </w:rPr>
        <w:t>Insert into HIRE (DEPT_ABBREVIATION</w:t>
      </w:r>
      <w:proofErr w:type="gramStart"/>
      <w:r w:rsidRPr="00890164">
        <w:rPr>
          <w:sz w:val="16"/>
          <w:szCs w:val="16"/>
        </w:rPr>
        <w:t>,NET</w:t>
      </w:r>
      <w:proofErr w:type="gramEnd"/>
      <w:r w:rsidRPr="00890164">
        <w:rPr>
          <w:sz w:val="16"/>
          <w:szCs w:val="16"/>
        </w:rPr>
        <w:t>_ID) values ('jindal','10034');</w:t>
      </w:r>
    </w:p>
    <w:p w14:paraId="7E3B4E90" w14:textId="77777777" w:rsidR="00890164" w:rsidRPr="00890164" w:rsidRDefault="00890164" w:rsidP="00DD2F95">
      <w:pPr>
        <w:spacing w:after="0" w:line="192" w:lineRule="auto"/>
        <w:rPr>
          <w:sz w:val="16"/>
          <w:szCs w:val="16"/>
        </w:rPr>
      </w:pPr>
      <w:r w:rsidRPr="00890164">
        <w:rPr>
          <w:sz w:val="16"/>
          <w:szCs w:val="16"/>
        </w:rPr>
        <w:t>Insert into HIRE (DEPT_ABBREVIATION</w:t>
      </w:r>
      <w:proofErr w:type="gramStart"/>
      <w:r w:rsidRPr="00890164">
        <w:rPr>
          <w:sz w:val="16"/>
          <w:szCs w:val="16"/>
        </w:rPr>
        <w:t>,NET</w:t>
      </w:r>
      <w:proofErr w:type="gramEnd"/>
      <w:r w:rsidRPr="00890164">
        <w:rPr>
          <w:sz w:val="16"/>
          <w:szCs w:val="16"/>
        </w:rPr>
        <w:t>_ID) values ('jindal','10038');</w:t>
      </w:r>
    </w:p>
    <w:p w14:paraId="4441DEC0" w14:textId="77777777" w:rsidR="00890164" w:rsidRPr="00890164" w:rsidRDefault="00890164" w:rsidP="00DD2F95">
      <w:pPr>
        <w:spacing w:after="0" w:line="192" w:lineRule="auto"/>
        <w:rPr>
          <w:sz w:val="16"/>
          <w:szCs w:val="16"/>
        </w:rPr>
      </w:pPr>
      <w:r w:rsidRPr="00890164">
        <w:rPr>
          <w:sz w:val="16"/>
          <w:szCs w:val="16"/>
        </w:rPr>
        <w:t>Insert into HIRE (DEPT_ABBREVIATION</w:t>
      </w:r>
      <w:proofErr w:type="gramStart"/>
      <w:r w:rsidRPr="00890164">
        <w:rPr>
          <w:sz w:val="16"/>
          <w:szCs w:val="16"/>
        </w:rPr>
        <w:t>,NET</w:t>
      </w:r>
      <w:proofErr w:type="gramEnd"/>
      <w:r w:rsidRPr="00890164">
        <w:rPr>
          <w:sz w:val="16"/>
          <w:szCs w:val="16"/>
        </w:rPr>
        <w:t>_ID) values ('jindal','10039');</w:t>
      </w:r>
    </w:p>
    <w:p w14:paraId="2E0B5015" w14:textId="77777777" w:rsidR="00890164" w:rsidRPr="00890164" w:rsidRDefault="00890164" w:rsidP="00DD2F95">
      <w:pPr>
        <w:spacing w:after="0" w:line="192" w:lineRule="auto"/>
        <w:rPr>
          <w:sz w:val="16"/>
          <w:szCs w:val="16"/>
        </w:rPr>
      </w:pPr>
      <w:r w:rsidRPr="00890164">
        <w:rPr>
          <w:sz w:val="16"/>
          <w:szCs w:val="16"/>
        </w:rPr>
        <w:t>REM INSERTING into TRACK</w:t>
      </w:r>
    </w:p>
    <w:p w14:paraId="030BF16D" w14:textId="77777777" w:rsidR="00890164" w:rsidRPr="00890164" w:rsidRDefault="00890164" w:rsidP="00DD2F95">
      <w:pPr>
        <w:spacing w:after="0" w:line="192" w:lineRule="auto"/>
        <w:rPr>
          <w:sz w:val="16"/>
          <w:szCs w:val="16"/>
        </w:rPr>
      </w:pPr>
      <w:proofErr w:type="gramStart"/>
      <w:r w:rsidRPr="00890164">
        <w:rPr>
          <w:sz w:val="16"/>
          <w:szCs w:val="16"/>
        </w:rPr>
        <w:t>SET DEFINE</w:t>
      </w:r>
      <w:proofErr w:type="gramEnd"/>
      <w:r w:rsidRPr="00890164">
        <w:rPr>
          <w:sz w:val="16"/>
          <w:szCs w:val="16"/>
        </w:rPr>
        <w:t xml:space="preserve"> OFF;</w:t>
      </w:r>
    </w:p>
    <w:p w14:paraId="7C39941F" w14:textId="77777777" w:rsidR="00890164" w:rsidRPr="00890164" w:rsidRDefault="00890164" w:rsidP="00DD2F95">
      <w:pPr>
        <w:spacing w:after="0" w:line="192" w:lineRule="auto"/>
        <w:rPr>
          <w:sz w:val="16"/>
          <w:szCs w:val="16"/>
        </w:rPr>
      </w:pPr>
      <w:r w:rsidRPr="00890164">
        <w:rPr>
          <w:sz w:val="16"/>
          <w:szCs w:val="16"/>
        </w:rPr>
        <w:t>Insert into TRACK (NAME</w:t>
      </w:r>
      <w:proofErr w:type="gramStart"/>
      <w:r w:rsidRPr="00890164">
        <w:rPr>
          <w:sz w:val="16"/>
          <w:szCs w:val="16"/>
        </w:rPr>
        <w:t>,DEPT</w:t>
      </w:r>
      <w:proofErr w:type="gramEnd"/>
      <w:r w:rsidRPr="00890164">
        <w:rPr>
          <w:sz w:val="16"/>
          <w:szCs w:val="16"/>
        </w:rPr>
        <w:t>_ABBREVIATION) values ('</w:t>
      </w:r>
      <w:proofErr w:type="spellStart"/>
      <w:r w:rsidRPr="00890164">
        <w:rPr>
          <w:sz w:val="16"/>
          <w:szCs w:val="16"/>
        </w:rPr>
        <w:t>cs</w:t>
      </w:r>
      <w:proofErr w:type="spellEnd"/>
      <w:r w:rsidRPr="00890164">
        <w:rPr>
          <w:sz w:val="16"/>
          <w:szCs w:val="16"/>
        </w:rPr>
        <w:t>','</w:t>
      </w:r>
      <w:proofErr w:type="spellStart"/>
      <w:r w:rsidRPr="00890164">
        <w:rPr>
          <w:sz w:val="16"/>
          <w:szCs w:val="16"/>
        </w:rPr>
        <w:t>eecs</w:t>
      </w:r>
      <w:proofErr w:type="spellEnd"/>
      <w:r w:rsidRPr="00890164">
        <w:rPr>
          <w:sz w:val="16"/>
          <w:szCs w:val="16"/>
        </w:rPr>
        <w:t>');</w:t>
      </w:r>
    </w:p>
    <w:p w14:paraId="47F46BF0" w14:textId="77777777" w:rsidR="00890164" w:rsidRPr="00890164" w:rsidRDefault="00890164" w:rsidP="00DD2F95">
      <w:pPr>
        <w:spacing w:after="0" w:line="192" w:lineRule="auto"/>
        <w:rPr>
          <w:sz w:val="16"/>
          <w:szCs w:val="16"/>
        </w:rPr>
      </w:pPr>
      <w:r w:rsidRPr="00890164">
        <w:rPr>
          <w:sz w:val="16"/>
          <w:szCs w:val="16"/>
        </w:rPr>
        <w:t>Insert into TRACK (NAME</w:t>
      </w:r>
      <w:proofErr w:type="gramStart"/>
      <w:r w:rsidRPr="00890164">
        <w:rPr>
          <w:sz w:val="16"/>
          <w:szCs w:val="16"/>
        </w:rPr>
        <w:t>,DEPT</w:t>
      </w:r>
      <w:proofErr w:type="gramEnd"/>
      <w:r w:rsidRPr="00890164">
        <w:rPr>
          <w:sz w:val="16"/>
          <w:szCs w:val="16"/>
        </w:rPr>
        <w:t>_ABBREVIATION) values ('se','</w:t>
      </w:r>
      <w:proofErr w:type="spellStart"/>
      <w:r w:rsidRPr="00890164">
        <w:rPr>
          <w:sz w:val="16"/>
          <w:szCs w:val="16"/>
        </w:rPr>
        <w:t>eecs</w:t>
      </w:r>
      <w:proofErr w:type="spellEnd"/>
      <w:r w:rsidRPr="00890164">
        <w:rPr>
          <w:sz w:val="16"/>
          <w:szCs w:val="16"/>
        </w:rPr>
        <w:t>');</w:t>
      </w:r>
    </w:p>
    <w:p w14:paraId="06DDBEB7" w14:textId="77777777" w:rsidR="00890164" w:rsidRPr="00890164" w:rsidRDefault="00890164" w:rsidP="00DD2F95">
      <w:pPr>
        <w:spacing w:after="0" w:line="192" w:lineRule="auto"/>
        <w:rPr>
          <w:sz w:val="16"/>
          <w:szCs w:val="16"/>
        </w:rPr>
      </w:pPr>
      <w:r w:rsidRPr="00890164">
        <w:rPr>
          <w:sz w:val="16"/>
          <w:szCs w:val="16"/>
        </w:rPr>
        <w:t>Insert into TRACK (NAME</w:t>
      </w:r>
      <w:proofErr w:type="gramStart"/>
      <w:r w:rsidRPr="00890164">
        <w:rPr>
          <w:sz w:val="16"/>
          <w:szCs w:val="16"/>
        </w:rPr>
        <w:t>,DEPT</w:t>
      </w:r>
      <w:proofErr w:type="gramEnd"/>
      <w:r w:rsidRPr="00890164">
        <w:rPr>
          <w:sz w:val="16"/>
          <w:szCs w:val="16"/>
        </w:rPr>
        <w:t>_ABBREVIATION) values ('fin','</w:t>
      </w:r>
      <w:proofErr w:type="spellStart"/>
      <w:r w:rsidRPr="00890164">
        <w:rPr>
          <w:sz w:val="16"/>
          <w:szCs w:val="16"/>
        </w:rPr>
        <w:t>jindal</w:t>
      </w:r>
      <w:proofErr w:type="spellEnd"/>
      <w:r w:rsidRPr="00890164">
        <w:rPr>
          <w:sz w:val="16"/>
          <w:szCs w:val="16"/>
        </w:rPr>
        <w:t>');</w:t>
      </w:r>
    </w:p>
    <w:p w14:paraId="03EA34DF" w14:textId="77777777" w:rsidR="00890164" w:rsidRPr="00890164" w:rsidRDefault="00890164" w:rsidP="00DD2F95">
      <w:pPr>
        <w:spacing w:after="0" w:line="192" w:lineRule="auto"/>
        <w:rPr>
          <w:sz w:val="16"/>
          <w:szCs w:val="16"/>
        </w:rPr>
      </w:pPr>
      <w:r w:rsidRPr="00890164">
        <w:rPr>
          <w:sz w:val="16"/>
          <w:szCs w:val="16"/>
        </w:rPr>
        <w:t>Insert into TRACK (NAME</w:t>
      </w:r>
      <w:proofErr w:type="gramStart"/>
      <w:r w:rsidRPr="00890164">
        <w:rPr>
          <w:sz w:val="16"/>
          <w:szCs w:val="16"/>
        </w:rPr>
        <w:t>,DEPT</w:t>
      </w:r>
      <w:proofErr w:type="gramEnd"/>
      <w:r w:rsidRPr="00890164">
        <w:rPr>
          <w:sz w:val="16"/>
          <w:szCs w:val="16"/>
        </w:rPr>
        <w:t>_ABBREVIATION) values ('acct','</w:t>
      </w:r>
      <w:proofErr w:type="spellStart"/>
      <w:r w:rsidRPr="00890164">
        <w:rPr>
          <w:sz w:val="16"/>
          <w:szCs w:val="16"/>
        </w:rPr>
        <w:t>jindal</w:t>
      </w:r>
      <w:proofErr w:type="spellEnd"/>
      <w:r w:rsidRPr="00890164">
        <w:rPr>
          <w:sz w:val="16"/>
          <w:szCs w:val="16"/>
        </w:rPr>
        <w:t>');</w:t>
      </w:r>
    </w:p>
    <w:p w14:paraId="4AFAFFF1" w14:textId="77777777" w:rsidR="00890164" w:rsidRPr="00890164" w:rsidRDefault="00890164" w:rsidP="00DD2F95">
      <w:pPr>
        <w:spacing w:after="0" w:line="192" w:lineRule="auto"/>
        <w:rPr>
          <w:sz w:val="16"/>
          <w:szCs w:val="16"/>
        </w:rPr>
      </w:pPr>
      <w:r w:rsidRPr="00890164">
        <w:rPr>
          <w:sz w:val="16"/>
          <w:szCs w:val="16"/>
        </w:rPr>
        <w:t>REM INSERTING into COURSE</w:t>
      </w:r>
    </w:p>
    <w:p w14:paraId="1A398B7B" w14:textId="77777777" w:rsidR="00890164" w:rsidRPr="00890164" w:rsidRDefault="00890164" w:rsidP="00DD2F95">
      <w:pPr>
        <w:spacing w:after="0" w:line="192" w:lineRule="auto"/>
        <w:rPr>
          <w:sz w:val="16"/>
          <w:szCs w:val="16"/>
        </w:rPr>
      </w:pPr>
      <w:proofErr w:type="gramStart"/>
      <w:r w:rsidRPr="00890164">
        <w:rPr>
          <w:sz w:val="16"/>
          <w:szCs w:val="16"/>
        </w:rPr>
        <w:t>SET DEFINE</w:t>
      </w:r>
      <w:proofErr w:type="gramEnd"/>
      <w:r w:rsidRPr="00890164">
        <w:rPr>
          <w:sz w:val="16"/>
          <w:szCs w:val="16"/>
        </w:rPr>
        <w:t xml:space="preserve"> OFF;</w:t>
      </w:r>
    </w:p>
    <w:p w14:paraId="2CA8B9BD" w14:textId="77777777" w:rsidR="00890164" w:rsidRPr="00890164" w:rsidRDefault="00890164" w:rsidP="00DD2F95">
      <w:pPr>
        <w:spacing w:after="0" w:line="192" w:lineRule="auto"/>
        <w:rPr>
          <w:sz w:val="16"/>
          <w:szCs w:val="16"/>
        </w:rPr>
      </w:pPr>
      <w:r w:rsidRPr="00890164">
        <w:rPr>
          <w:sz w:val="16"/>
          <w:szCs w:val="16"/>
        </w:rPr>
        <w:t>Insert into COURSE (COURSE_NUMBER</w:t>
      </w:r>
      <w:proofErr w:type="gramStart"/>
      <w:r w:rsidRPr="00890164">
        <w:rPr>
          <w:sz w:val="16"/>
          <w:szCs w:val="16"/>
        </w:rPr>
        <w:t>,NAME,CREDIT</w:t>
      </w:r>
      <w:proofErr w:type="gramEnd"/>
      <w:r w:rsidRPr="00890164">
        <w:rPr>
          <w:sz w:val="16"/>
          <w:szCs w:val="16"/>
        </w:rPr>
        <w:t>_HOUR,DEPT_ABBREVIATION) values (1000,'CS1',3,'eecs');</w:t>
      </w:r>
    </w:p>
    <w:p w14:paraId="5FEA4925" w14:textId="77777777" w:rsidR="00890164" w:rsidRPr="00890164" w:rsidRDefault="00890164" w:rsidP="00DD2F95">
      <w:pPr>
        <w:spacing w:after="0" w:line="192" w:lineRule="auto"/>
        <w:rPr>
          <w:sz w:val="16"/>
          <w:szCs w:val="16"/>
        </w:rPr>
      </w:pPr>
      <w:r w:rsidRPr="00890164">
        <w:rPr>
          <w:sz w:val="16"/>
          <w:szCs w:val="16"/>
        </w:rPr>
        <w:t>Insert into COURSE (COURSE_NUMBER</w:t>
      </w:r>
      <w:proofErr w:type="gramStart"/>
      <w:r w:rsidRPr="00890164">
        <w:rPr>
          <w:sz w:val="16"/>
          <w:szCs w:val="16"/>
        </w:rPr>
        <w:t>,NAME,CREDIT</w:t>
      </w:r>
      <w:proofErr w:type="gramEnd"/>
      <w:r w:rsidRPr="00890164">
        <w:rPr>
          <w:sz w:val="16"/>
          <w:szCs w:val="16"/>
        </w:rPr>
        <w:t>_HOUR,DEPT_ABBREVIATION) values (1001,'CS2',3,'eecs');</w:t>
      </w:r>
    </w:p>
    <w:p w14:paraId="3A050734" w14:textId="77777777" w:rsidR="00890164" w:rsidRPr="00890164" w:rsidRDefault="00890164" w:rsidP="00DD2F95">
      <w:pPr>
        <w:spacing w:after="0" w:line="192" w:lineRule="auto"/>
        <w:rPr>
          <w:sz w:val="16"/>
          <w:szCs w:val="16"/>
        </w:rPr>
      </w:pPr>
      <w:r w:rsidRPr="00890164">
        <w:rPr>
          <w:sz w:val="16"/>
          <w:szCs w:val="16"/>
        </w:rPr>
        <w:t>Insert into COURSE (COURSE_NUMBER</w:t>
      </w:r>
      <w:proofErr w:type="gramStart"/>
      <w:r w:rsidRPr="00890164">
        <w:rPr>
          <w:sz w:val="16"/>
          <w:szCs w:val="16"/>
        </w:rPr>
        <w:t>,NAME,CREDIT</w:t>
      </w:r>
      <w:proofErr w:type="gramEnd"/>
      <w:r w:rsidRPr="00890164">
        <w:rPr>
          <w:sz w:val="16"/>
          <w:szCs w:val="16"/>
        </w:rPr>
        <w:t>_HOUR,DEPT_ABBREVIATION) values (1002,'CS3',3,'eecs');</w:t>
      </w:r>
    </w:p>
    <w:p w14:paraId="6DF22BE8" w14:textId="77777777" w:rsidR="00890164" w:rsidRPr="00890164" w:rsidRDefault="00890164" w:rsidP="00DD2F95">
      <w:pPr>
        <w:spacing w:after="0" w:line="192" w:lineRule="auto"/>
        <w:rPr>
          <w:sz w:val="16"/>
          <w:szCs w:val="16"/>
        </w:rPr>
      </w:pPr>
      <w:r w:rsidRPr="00890164">
        <w:rPr>
          <w:sz w:val="16"/>
          <w:szCs w:val="16"/>
        </w:rPr>
        <w:t>Insert into COURSE (COURSE_NUMBER</w:t>
      </w:r>
      <w:proofErr w:type="gramStart"/>
      <w:r w:rsidRPr="00890164">
        <w:rPr>
          <w:sz w:val="16"/>
          <w:szCs w:val="16"/>
        </w:rPr>
        <w:t>,NAME,CREDIT</w:t>
      </w:r>
      <w:proofErr w:type="gramEnd"/>
      <w:r w:rsidRPr="00890164">
        <w:rPr>
          <w:sz w:val="16"/>
          <w:szCs w:val="16"/>
        </w:rPr>
        <w:t>_HOUR,DEPT_ABBREVIATION) values (1003,'Management I',3,'jindal');</w:t>
      </w:r>
    </w:p>
    <w:p w14:paraId="7E8B5133" w14:textId="77777777" w:rsidR="00890164" w:rsidRPr="00890164" w:rsidRDefault="00890164" w:rsidP="00DD2F95">
      <w:pPr>
        <w:spacing w:after="0" w:line="192" w:lineRule="auto"/>
        <w:rPr>
          <w:sz w:val="16"/>
          <w:szCs w:val="16"/>
        </w:rPr>
      </w:pPr>
      <w:r w:rsidRPr="00890164">
        <w:rPr>
          <w:sz w:val="16"/>
          <w:szCs w:val="16"/>
        </w:rPr>
        <w:t>Insert into COURSE (COURSE_NUMBER</w:t>
      </w:r>
      <w:proofErr w:type="gramStart"/>
      <w:r w:rsidRPr="00890164">
        <w:rPr>
          <w:sz w:val="16"/>
          <w:szCs w:val="16"/>
        </w:rPr>
        <w:t>,NAME,CREDIT</w:t>
      </w:r>
      <w:proofErr w:type="gramEnd"/>
      <w:r w:rsidRPr="00890164">
        <w:rPr>
          <w:sz w:val="16"/>
          <w:szCs w:val="16"/>
        </w:rPr>
        <w:t>_HOUR,DEPT_ABBREVIATION) values (1004,'Management II',3,'jindal');</w:t>
      </w:r>
    </w:p>
    <w:p w14:paraId="41B6FD59" w14:textId="77777777" w:rsidR="00890164" w:rsidRPr="00890164" w:rsidRDefault="00890164" w:rsidP="00DD2F95">
      <w:pPr>
        <w:spacing w:after="0" w:line="192" w:lineRule="auto"/>
        <w:rPr>
          <w:sz w:val="16"/>
          <w:szCs w:val="16"/>
        </w:rPr>
      </w:pPr>
      <w:r w:rsidRPr="00890164">
        <w:rPr>
          <w:sz w:val="16"/>
          <w:szCs w:val="16"/>
        </w:rPr>
        <w:t>Insert into COURSE (COURSE_NUMBER</w:t>
      </w:r>
      <w:proofErr w:type="gramStart"/>
      <w:r w:rsidRPr="00890164">
        <w:rPr>
          <w:sz w:val="16"/>
          <w:szCs w:val="16"/>
        </w:rPr>
        <w:t>,NAME,CREDIT</w:t>
      </w:r>
      <w:proofErr w:type="gramEnd"/>
      <w:r w:rsidRPr="00890164">
        <w:rPr>
          <w:sz w:val="16"/>
          <w:szCs w:val="16"/>
        </w:rPr>
        <w:t>_HOUR,DEPT_ABBREVIATION) values (1005,'Management III',3,'jindal');</w:t>
      </w:r>
    </w:p>
    <w:p w14:paraId="242227DC" w14:textId="77777777" w:rsidR="00890164" w:rsidRPr="00890164" w:rsidRDefault="00890164" w:rsidP="00DD2F95">
      <w:pPr>
        <w:spacing w:after="0" w:line="192" w:lineRule="auto"/>
        <w:rPr>
          <w:sz w:val="16"/>
          <w:szCs w:val="16"/>
        </w:rPr>
      </w:pPr>
      <w:r w:rsidRPr="00890164">
        <w:rPr>
          <w:sz w:val="16"/>
          <w:szCs w:val="16"/>
        </w:rPr>
        <w:t>REM INSERTING into COURSE_TEXTBOOK</w:t>
      </w:r>
    </w:p>
    <w:p w14:paraId="4D5FE54F" w14:textId="77777777" w:rsidR="00890164" w:rsidRPr="00890164" w:rsidRDefault="00890164" w:rsidP="00DD2F95">
      <w:pPr>
        <w:spacing w:after="0" w:line="192" w:lineRule="auto"/>
        <w:rPr>
          <w:sz w:val="16"/>
          <w:szCs w:val="16"/>
        </w:rPr>
      </w:pPr>
      <w:proofErr w:type="gramStart"/>
      <w:r w:rsidRPr="00890164">
        <w:rPr>
          <w:sz w:val="16"/>
          <w:szCs w:val="16"/>
        </w:rPr>
        <w:t>SET DEFINE</w:t>
      </w:r>
      <w:proofErr w:type="gramEnd"/>
      <w:r w:rsidRPr="00890164">
        <w:rPr>
          <w:sz w:val="16"/>
          <w:szCs w:val="16"/>
        </w:rPr>
        <w:t xml:space="preserve"> OFF;</w:t>
      </w:r>
    </w:p>
    <w:p w14:paraId="72ECDEFD" w14:textId="77777777" w:rsidR="00890164" w:rsidRPr="00890164" w:rsidRDefault="00890164" w:rsidP="00DD2F95">
      <w:pPr>
        <w:spacing w:after="0" w:line="192" w:lineRule="auto"/>
        <w:rPr>
          <w:sz w:val="16"/>
          <w:szCs w:val="16"/>
        </w:rPr>
      </w:pPr>
      <w:r w:rsidRPr="00890164">
        <w:rPr>
          <w:sz w:val="16"/>
          <w:szCs w:val="16"/>
        </w:rPr>
        <w:t>Insert into COURSE_TEXTBOOK (COURSE_NUMBER</w:t>
      </w:r>
      <w:proofErr w:type="gramStart"/>
      <w:r w:rsidRPr="00890164">
        <w:rPr>
          <w:sz w:val="16"/>
          <w:szCs w:val="16"/>
        </w:rPr>
        <w:t>,TEXTBOOK</w:t>
      </w:r>
      <w:proofErr w:type="gramEnd"/>
      <w:r w:rsidRPr="00890164">
        <w:rPr>
          <w:sz w:val="16"/>
          <w:szCs w:val="16"/>
        </w:rPr>
        <w:t>) values (1001,'book1');</w:t>
      </w:r>
    </w:p>
    <w:p w14:paraId="04338135" w14:textId="77777777" w:rsidR="00890164" w:rsidRPr="00890164" w:rsidRDefault="00890164" w:rsidP="00DD2F95">
      <w:pPr>
        <w:spacing w:after="0" w:line="192" w:lineRule="auto"/>
        <w:rPr>
          <w:sz w:val="16"/>
          <w:szCs w:val="16"/>
        </w:rPr>
      </w:pPr>
      <w:r w:rsidRPr="00890164">
        <w:rPr>
          <w:sz w:val="16"/>
          <w:szCs w:val="16"/>
        </w:rPr>
        <w:t>Insert into COURSE_TEXTBOOK (COURSE_NUMBER</w:t>
      </w:r>
      <w:proofErr w:type="gramStart"/>
      <w:r w:rsidRPr="00890164">
        <w:rPr>
          <w:sz w:val="16"/>
          <w:szCs w:val="16"/>
        </w:rPr>
        <w:t>,TEXTBOOK</w:t>
      </w:r>
      <w:proofErr w:type="gramEnd"/>
      <w:r w:rsidRPr="00890164">
        <w:rPr>
          <w:sz w:val="16"/>
          <w:szCs w:val="16"/>
        </w:rPr>
        <w:t>) values (1001,'book2');</w:t>
      </w:r>
    </w:p>
    <w:p w14:paraId="46F073F1" w14:textId="77777777" w:rsidR="00890164" w:rsidRPr="00890164" w:rsidRDefault="00890164" w:rsidP="00DD2F95">
      <w:pPr>
        <w:spacing w:after="0" w:line="192" w:lineRule="auto"/>
        <w:rPr>
          <w:sz w:val="16"/>
          <w:szCs w:val="16"/>
        </w:rPr>
      </w:pPr>
      <w:r w:rsidRPr="00890164">
        <w:rPr>
          <w:sz w:val="16"/>
          <w:szCs w:val="16"/>
        </w:rPr>
        <w:t>Insert into COURSE_TEXTBOOK (COURSE_NUMBER</w:t>
      </w:r>
      <w:proofErr w:type="gramStart"/>
      <w:r w:rsidRPr="00890164">
        <w:rPr>
          <w:sz w:val="16"/>
          <w:szCs w:val="16"/>
        </w:rPr>
        <w:t>,TEXTBOOK</w:t>
      </w:r>
      <w:proofErr w:type="gramEnd"/>
      <w:r w:rsidRPr="00890164">
        <w:rPr>
          <w:sz w:val="16"/>
          <w:szCs w:val="16"/>
        </w:rPr>
        <w:t>) values (1002,'book2');</w:t>
      </w:r>
    </w:p>
    <w:p w14:paraId="119CCC68" w14:textId="77777777" w:rsidR="00890164" w:rsidRPr="00890164" w:rsidRDefault="00890164" w:rsidP="00DD2F95">
      <w:pPr>
        <w:spacing w:after="0" w:line="192" w:lineRule="auto"/>
        <w:rPr>
          <w:sz w:val="16"/>
          <w:szCs w:val="16"/>
        </w:rPr>
      </w:pPr>
      <w:r w:rsidRPr="00890164">
        <w:rPr>
          <w:sz w:val="16"/>
          <w:szCs w:val="16"/>
        </w:rPr>
        <w:t>Insert into COURSE_TEXTBOOK (COURSE_NUMBER</w:t>
      </w:r>
      <w:proofErr w:type="gramStart"/>
      <w:r w:rsidRPr="00890164">
        <w:rPr>
          <w:sz w:val="16"/>
          <w:szCs w:val="16"/>
        </w:rPr>
        <w:t>,TEXTBOOK</w:t>
      </w:r>
      <w:proofErr w:type="gramEnd"/>
      <w:r w:rsidRPr="00890164">
        <w:rPr>
          <w:sz w:val="16"/>
          <w:szCs w:val="16"/>
        </w:rPr>
        <w:t>) values (1003,'book3');</w:t>
      </w:r>
    </w:p>
    <w:p w14:paraId="475A5BD1" w14:textId="77777777" w:rsidR="00890164" w:rsidRPr="00890164" w:rsidRDefault="00890164" w:rsidP="00DD2F95">
      <w:pPr>
        <w:spacing w:after="0" w:line="192" w:lineRule="auto"/>
        <w:rPr>
          <w:sz w:val="16"/>
          <w:szCs w:val="16"/>
        </w:rPr>
      </w:pPr>
      <w:r w:rsidRPr="00890164">
        <w:rPr>
          <w:sz w:val="16"/>
          <w:szCs w:val="16"/>
        </w:rPr>
        <w:t>REM INSERTING into RA_WORK_ASSIGNMENT</w:t>
      </w:r>
    </w:p>
    <w:p w14:paraId="708136F1" w14:textId="77777777" w:rsidR="00890164" w:rsidRPr="00890164" w:rsidRDefault="00890164" w:rsidP="00DD2F95">
      <w:pPr>
        <w:spacing w:after="0" w:line="192" w:lineRule="auto"/>
        <w:rPr>
          <w:sz w:val="16"/>
          <w:szCs w:val="16"/>
        </w:rPr>
      </w:pPr>
      <w:proofErr w:type="gramStart"/>
      <w:r w:rsidRPr="00890164">
        <w:rPr>
          <w:sz w:val="16"/>
          <w:szCs w:val="16"/>
        </w:rPr>
        <w:t>SET DEFINE</w:t>
      </w:r>
      <w:proofErr w:type="gramEnd"/>
      <w:r w:rsidRPr="00890164">
        <w:rPr>
          <w:sz w:val="16"/>
          <w:szCs w:val="16"/>
        </w:rPr>
        <w:t xml:space="preserve"> OFF;</w:t>
      </w:r>
    </w:p>
    <w:p w14:paraId="2825A979" w14:textId="77777777" w:rsidR="00890164" w:rsidRPr="00890164" w:rsidRDefault="00890164" w:rsidP="00DD2F95">
      <w:pPr>
        <w:spacing w:after="0" w:line="192" w:lineRule="auto"/>
        <w:rPr>
          <w:sz w:val="16"/>
          <w:szCs w:val="16"/>
        </w:rPr>
      </w:pPr>
      <w:r w:rsidRPr="00890164">
        <w:rPr>
          <w:sz w:val="16"/>
          <w:szCs w:val="16"/>
        </w:rPr>
        <w:t>Insert into RA_WORK_ASSIGNMENT (WORKLOAD</w:t>
      </w:r>
      <w:proofErr w:type="gramStart"/>
      <w:r w:rsidRPr="00890164">
        <w:rPr>
          <w:sz w:val="16"/>
          <w:szCs w:val="16"/>
        </w:rPr>
        <w:t>,PROF</w:t>
      </w:r>
      <w:proofErr w:type="gramEnd"/>
      <w:r w:rsidRPr="00890164">
        <w:rPr>
          <w:sz w:val="16"/>
          <w:szCs w:val="16"/>
        </w:rPr>
        <w:t>_NET_ID,RA_NET_ID,ROOM_NUMBER,BUILDING_ABBREVIATION) values (35.63,'10000','10030',1012,'eecs');</w:t>
      </w:r>
    </w:p>
    <w:p w14:paraId="47E34C6A" w14:textId="77777777" w:rsidR="00890164" w:rsidRPr="00890164" w:rsidRDefault="00890164" w:rsidP="00DD2F95">
      <w:pPr>
        <w:spacing w:after="0" w:line="192" w:lineRule="auto"/>
        <w:rPr>
          <w:sz w:val="16"/>
          <w:szCs w:val="16"/>
        </w:rPr>
      </w:pPr>
      <w:r w:rsidRPr="00890164">
        <w:rPr>
          <w:sz w:val="16"/>
          <w:szCs w:val="16"/>
        </w:rPr>
        <w:t>Insert into RA_WORK_ASSIGNMENT (WORKLOAD</w:t>
      </w:r>
      <w:proofErr w:type="gramStart"/>
      <w:r w:rsidRPr="00890164">
        <w:rPr>
          <w:sz w:val="16"/>
          <w:szCs w:val="16"/>
        </w:rPr>
        <w:t>,PROF</w:t>
      </w:r>
      <w:proofErr w:type="gramEnd"/>
      <w:r w:rsidRPr="00890164">
        <w:rPr>
          <w:sz w:val="16"/>
          <w:szCs w:val="16"/>
        </w:rPr>
        <w:t>_NET_ID,RA_NET_ID,ROOM_NUMBER,BUILDING_ABBREVIATION) values (23.92,'10008','10031',1013,'eecs');</w:t>
      </w:r>
    </w:p>
    <w:p w14:paraId="75F766F4" w14:textId="77777777" w:rsidR="00890164" w:rsidRPr="00890164" w:rsidRDefault="00890164" w:rsidP="00DD2F95">
      <w:pPr>
        <w:spacing w:after="0" w:line="192" w:lineRule="auto"/>
        <w:rPr>
          <w:sz w:val="16"/>
          <w:szCs w:val="16"/>
        </w:rPr>
      </w:pPr>
      <w:r w:rsidRPr="00890164">
        <w:rPr>
          <w:sz w:val="16"/>
          <w:szCs w:val="16"/>
        </w:rPr>
        <w:t>Insert into RA_WORK_ASSIGNMENT (WORKLOAD</w:t>
      </w:r>
      <w:proofErr w:type="gramStart"/>
      <w:r w:rsidRPr="00890164">
        <w:rPr>
          <w:sz w:val="16"/>
          <w:szCs w:val="16"/>
        </w:rPr>
        <w:t>,PROF</w:t>
      </w:r>
      <w:proofErr w:type="gramEnd"/>
      <w:r w:rsidRPr="00890164">
        <w:rPr>
          <w:sz w:val="16"/>
          <w:szCs w:val="16"/>
        </w:rPr>
        <w:t>_NET_ID,RA_NET_ID,ROOM_NUMBER,BUILDING_ABBREVIATION) values (39.56,'10012','10032',1014,'eecs');</w:t>
      </w:r>
    </w:p>
    <w:p w14:paraId="2F35A6C9" w14:textId="77777777" w:rsidR="00890164" w:rsidRPr="00890164" w:rsidRDefault="00890164" w:rsidP="00DD2F95">
      <w:pPr>
        <w:spacing w:after="0" w:line="192" w:lineRule="auto"/>
        <w:rPr>
          <w:sz w:val="16"/>
          <w:szCs w:val="16"/>
        </w:rPr>
      </w:pPr>
      <w:r w:rsidRPr="00890164">
        <w:rPr>
          <w:sz w:val="16"/>
          <w:szCs w:val="16"/>
        </w:rPr>
        <w:t>Insert into RA_WORK_ASSIGNMENT (WORKLOAD</w:t>
      </w:r>
      <w:proofErr w:type="gramStart"/>
      <w:r w:rsidRPr="00890164">
        <w:rPr>
          <w:sz w:val="16"/>
          <w:szCs w:val="16"/>
        </w:rPr>
        <w:t>,PROF</w:t>
      </w:r>
      <w:proofErr w:type="gramEnd"/>
      <w:r w:rsidRPr="00890164">
        <w:rPr>
          <w:sz w:val="16"/>
          <w:szCs w:val="16"/>
        </w:rPr>
        <w:t>_NET_ID,RA_NET_ID,ROOM_NUMBER,BUILDING_ABBREVIATION) values (36.28,'10001','10033',1013,'jindal');</w:t>
      </w:r>
    </w:p>
    <w:p w14:paraId="384C4882" w14:textId="77777777" w:rsidR="00890164" w:rsidRPr="00890164" w:rsidRDefault="00890164" w:rsidP="00DD2F95">
      <w:pPr>
        <w:spacing w:after="0" w:line="192" w:lineRule="auto"/>
        <w:rPr>
          <w:sz w:val="16"/>
          <w:szCs w:val="16"/>
        </w:rPr>
      </w:pPr>
      <w:r w:rsidRPr="00890164">
        <w:rPr>
          <w:sz w:val="16"/>
          <w:szCs w:val="16"/>
        </w:rPr>
        <w:t>Insert into RA_WORK_ASSIGNMENT (WORKLOAD</w:t>
      </w:r>
      <w:proofErr w:type="gramStart"/>
      <w:r w:rsidRPr="00890164">
        <w:rPr>
          <w:sz w:val="16"/>
          <w:szCs w:val="16"/>
        </w:rPr>
        <w:t>,PROF</w:t>
      </w:r>
      <w:proofErr w:type="gramEnd"/>
      <w:r w:rsidRPr="00890164">
        <w:rPr>
          <w:sz w:val="16"/>
          <w:szCs w:val="16"/>
        </w:rPr>
        <w:t>_NET_ID,RA_NET_ID,ROOM_NUMBER,BUILDING_ABBREVIATION) values (28.35,'10006','10034',1013,'jindal');</w:t>
      </w:r>
    </w:p>
    <w:p w14:paraId="618674BF" w14:textId="77777777" w:rsidR="00890164" w:rsidRPr="00890164" w:rsidRDefault="00890164" w:rsidP="00DD2F95">
      <w:pPr>
        <w:spacing w:after="0" w:line="192" w:lineRule="auto"/>
        <w:rPr>
          <w:sz w:val="16"/>
          <w:szCs w:val="16"/>
        </w:rPr>
      </w:pPr>
      <w:r w:rsidRPr="00890164">
        <w:rPr>
          <w:sz w:val="16"/>
          <w:szCs w:val="16"/>
        </w:rPr>
        <w:t>REM INSERTING into RUN</w:t>
      </w:r>
    </w:p>
    <w:p w14:paraId="7E39B533" w14:textId="77777777" w:rsidR="00890164" w:rsidRPr="00890164" w:rsidRDefault="00890164" w:rsidP="00DD2F95">
      <w:pPr>
        <w:spacing w:after="0" w:line="192" w:lineRule="auto"/>
        <w:rPr>
          <w:sz w:val="16"/>
          <w:szCs w:val="16"/>
        </w:rPr>
      </w:pPr>
      <w:proofErr w:type="gramStart"/>
      <w:r w:rsidRPr="00890164">
        <w:rPr>
          <w:sz w:val="16"/>
          <w:szCs w:val="16"/>
        </w:rPr>
        <w:t>SET DEFINE</w:t>
      </w:r>
      <w:proofErr w:type="gramEnd"/>
      <w:r w:rsidRPr="00890164">
        <w:rPr>
          <w:sz w:val="16"/>
          <w:szCs w:val="16"/>
        </w:rPr>
        <w:t xml:space="preserve"> OFF;</w:t>
      </w:r>
    </w:p>
    <w:p w14:paraId="06E9625D" w14:textId="77777777" w:rsidR="00890164" w:rsidRPr="00890164" w:rsidRDefault="00890164" w:rsidP="00DD2F95">
      <w:pPr>
        <w:spacing w:after="0" w:line="192" w:lineRule="auto"/>
        <w:rPr>
          <w:sz w:val="16"/>
          <w:szCs w:val="16"/>
        </w:rPr>
      </w:pPr>
      <w:r w:rsidRPr="00890164">
        <w:rPr>
          <w:sz w:val="16"/>
          <w:szCs w:val="16"/>
        </w:rPr>
        <w:t>Insert into RUN (PROF_NET_ID</w:t>
      </w:r>
      <w:proofErr w:type="gramStart"/>
      <w:r w:rsidRPr="00890164">
        <w:rPr>
          <w:sz w:val="16"/>
          <w:szCs w:val="16"/>
        </w:rPr>
        <w:t>,BUILDING</w:t>
      </w:r>
      <w:proofErr w:type="gramEnd"/>
      <w:r w:rsidRPr="00890164">
        <w:rPr>
          <w:sz w:val="16"/>
          <w:szCs w:val="16"/>
        </w:rPr>
        <w:t>_ABBREVIATION,ROOM_NUMBER) values ('10000','eecs',1012);</w:t>
      </w:r>
    </w:p>
    <w:p w14:paraId="426F2E93" w14:textId="77777777" w:rsidR="00890164" w:rsidRPr="00890164" w:rsidRDefault="00890164" w:rsidP="00DD2F95">
      <w:pPr>
        <w:spacing w:after="0" w:line="192" w:lineRule="auto"/>
        <w:rPr>
          <w:sz w:val="16"/>
          <w:szCs w:val="16"/>
        </w:rPr>
      </w:pPr>
      <w:r w:rsidRPr="00890164">
        <w:rPr>
          <w:sz w:val="16"/>
          <w:szCs w:val="16"/>
        </w:rPr>
        <w:t>Insert into RUN (PROF_NET_ID</w:t>
      </w:r>
      <w:proofErr w:type="gramStart"/>
      <w:r w:rsidRPr="00890164">
        <w:rPr>
          <w:sz w:val="16"/>
          <w:szCs w:val="16"/>
        </w:rPr>
        <w:t>,BUILDING</w:t>
      </w:r>
      <w:proofErr w:type="gramEnd"/>
      <w:r w:rsidRPr="00890164">
        <w:rPr>
          <w:sz w:val="16"/>
          <w:szCs w:val="16"/>
        </w:rPr>
        <w:t>_ABBREVIATION,ROOM_NUMBER) values ('10001','eecs',1013);</w:t>
      </w:r>
    </w:p>
    <w:p w14:paraId="3E5A9E5C" w14:textId="77777777" w:rsidR="00890164" w:rsidRPr="00890164" w:rsidRDefault="00890164" w:rsidP="00DD2F95">
      <w:pPr>
        <w:spacing w:after="0" w:line="192" w:lineRule="auto"/>
        <w:rPr>
          <w:sz w:val="16"/>
          <w:szCs w:val="16"/>
        </w:rPr>
      </w:pPr>
      <w:r w:rsidRPr="00890164">
        <w:rPr>
          <w:sz w:val="16"/>
          <w:szCs w:val="16"/>
        </w:rPr>
        <w:t>Insert into RUN (PROF_NET_ID</w:t>
      </w:r>
      <w:proofErr w:type="gramStart"/>
      <w:r w:rsidRPr="00890164">
        <w:rPr>
          <w:sz w:val="16"/>
          <w:szCs w:val="16"/>
        </w:rPr>
        <w:t>,BUILDING</w:t>
      </w:r>
      <w:proofErr w:type="gramEnd"/>
      <w:r w:rsidRPr="00890164">
        <w:rPr>
          <w:sz w:val="16"/>
          <w:szCs w:val="16"/>
        </w:rPr>
        <w:t>_ABBREVIATION,ROOM_NUMBER) values ('10002','jindal',1012);</w:t>
      </w:r>
    </w:p>
    <w:p w14:paraId="357A0AE9" w14:textId="77777777" w:rsidR="00890164" w:rsidRPr="00890164" w:rsidRDefault="00890164" w:rsidP="00DD2F95">
      <w:pPr>
        <w:spacing w:after="0" w:line="192" w:lineRule="auto"/>
        <w:rPr>
          <w:sz w:val="16"/>
          <w:szCs w:val="16"/>
        </w:rPr>
      </w:pPr>
      <w:r w:rsidRPr="00890164">
        <w:rPr>
          <w:sz w:val="16"/>
          <w:szCs w:val="16"/>
        </w:rPr>
        <w:t>Insert into RUN (PROF_NET_ID</w:t>
      </w:r>
      <w:proofErr w:type="gramStart"/>
      <w:r w:rsidRPr="00890164">
        <w:rPr>
          <w:sz w:val="16"/>
          <w:szCs w:val="16"/>
        </w:rPr>
        <w:t>,BUILDING</w:t>
      </w:r>
      <w:proofErr w:type="gramEnd"/>
      <w:r w:rsidRPr="00890164">
        <w:rPr>
          <w:sz w:val="16"/>
          <w:szCs w:val="16"/>
        </w:rPr>
        <w:t>_ABBREVIATION,ROOM_NUMBER) values ('10003','jindal',1013);</w:t>
      </w:r>
    </w:p>
    <w:p w14:paraId="26015E2B" w14:textId="77777777" w:rsidR="00890164" w:rsidRPr="00890164" w:rsidRDefault="00890164" w:rsidP="00DD2F95">
      <w:pPr>
        <w:spacing w:after="0" w:line="192" w:lineRule="auto"/>
        <w:rPr>
          <w:sz w:val="16"/>
          <w:szCs w:val="16"/>
        </w:rPr>
      </w:pPr>
      <w:r w:rsidRPr="00890164">
        <w:rPr>
          <w:sz w:val="16"/>
          <w:szCs w:val="16"/>
        </w:rPr>
        <w:t>Insert into RUN (PROF_NET_ID</w:t>
      </w:r>
      <w:proofErr w:type="gramStart"/>
      <w:r w:rsidRPr="00890164">
        <w:rPr>
          <w:sz w:val="16"/>
          <w:szCs w:val="16"/>
        </w:rPr>
        <w:t>,BUILDING</w:t>
      </w:r>
      <w:proofErr w:type="gramEnd"/>
      <w:r w:rsidRPr="00890164">
        <w:rPr>
          <w:sz w:val="16"/>
          <w:szCs w:val="16"/>
        </w:rPr>
        <w:t>_ABBREVIATION,ROOM_NUMBER) values ('10004','eecs',1013);</w:t>
      </w:r>
    </w:p>
    <w:p w14:paraId="1D866314" w14:textId="77777777" w:rsidR="00890164" w:rsidRPr="00890164" w:rsidRDefault="00890164" w:rsidP="00DD2F95">
      <w:pPr>
        <w:spacing w:after="0" w:line="192" w:lineRule="auto"/>
        <w:rPr>
          <w:sz w:val="16"/>
          <w:szCs w:val="16"/>
        </w:rPr>
      </w:pPr>
      <w:r w:rsidRPr="00890164">
        <w:rPr>
          <w:sz w:val="16"/>
          <w:szCs w:val="16"/>
        </w:rPr>
        <w:t>Insert into RUN (PROF_NET_ID</w:t>
      </w:r>
      <w:proofErr w:type="gramStart"/>
      <w:r w:rsidRPr="00890164">
        <w:rPr>
          <w:sz w:val="16"/>
          <w:szCs w:val="16"/>
        </w:rPr>
        <w:t>,BUILDING</w:t>
      </w:r>
      <w:proofErr w:type="gramEnd"/>
      <w:r w:rsidRPr="00890164">
        <w:rPr>
          <w:sz w:val="16"/>
          <w:szCs w:val="16"/>
        </w:rPr>
        <w:t>_ABBREVIATION,ROOM_NUMBER) values ('10005','eecs',1013);</w:t>
      </w:r>
    </w:p>
    <w:p w14:paraId="4793A65F" w14:textId="77777777" w:rsidR="00890164" w:rsidRPr="00890164" w:rsidRDefault="00890164" w:rsidP="00DD2F95">
      <w:pPr>
        <w:spacing w:after="0" w:line="192" w:lineRule="auto"/>
        <w:rPr>
          <w:sz w:val="16"/>
          <w:szCs w:val="16"/>
        </w:rPr>
      </w:pPr>
      <w:r w:rsidRPr="00890164">
        <w:rPr>
          <w:sz w:val="16"/>
          <w:szCs w:val="16"/>
        </w:rPr>
        <w:t>Insert into RUN (PROF_NET_ID</w:t>
      </w:r>
      <w:proofErr w:type="gramStart"/>
      <w:r w:rsidRPr="00890164">
        <w:rPr>
          <w:sz w:val="16"/>
          <w:szCs w:val="16"/>
        </w:rPr>
        <w:t>,BUILDING</w:t>
      </w:r>
      <w:proofErr w:type="gramEnd"/>
      <w:r w:rsidRPr="00890164">
        <w:rPr>
          <w:sz w:val="16"/>
          <w:szCs w:val="16"/>
        </w:rPr>
        <w:t>_ABBREVIATION,ROOM_NUMBER) values ('10006','jindal',1013);</w:t>
      </w:r>
    </w:p>
    <w:p w14:paraId="06625585" w14:textId="77777777" w:rsidR="00890164" w:rsidRPr="00890164" w:rsidRDefault="00890164" w:rsidP="00DD2F95">
      <w:pPr>
        <w:spacing w:after="0" w:line="192" w:lineRule="auto"/>
        <w:rPr>
          <w:sz w:val="16"/>
          <w:szCs w:val="16"/>
        </w:rPr>
      </w:pPr>
      <w:r w:rsidRPr="00890164">
        <w:rPr>
          <w:sz w:val="16"/>
          <w:szCs w:val="16"/>
        </w:rPr>
        <w:t>Insert into RUN (PROF_NET_ID</w:t>
      </w:r>
      <w:proofErr w:type="gramStart"/>
      <w:r w:rsidRPr="00890164">
        <w:rPr>
          <w:sz w:val="16"/>
          <w:szCs w:val="16"/>
        </w:rPr>
        <w:t>,BUILDING</w:t>
      </w:r>
      <w:proofErr w:type="gramEnd"/>
      <w:r w:rsidRPr="00890164">
        <w:rPr>
          <w:sz w:val="16"/>
          <w:szCs w:val="16"/>
        </w:rPr>
        <w:t>_ABBREVIATION,ROOM_NUMBER) values ('10007','jindal',1013);</w:t>
      </w:r>
    </w:p>
    <w:p w14:paraId="05777BFA" w14:textId="77777777" w:rsidR="00890164" w:rsidRPr="00890164" w:rsidRDefault="00890164" w:rsidP="00DD2F95">
      <w:pPr>
        <w:spacing w:after="0" w:line="192" w:lineRule="auto"/>
        <w:rPr>
          <w:sz w:val="16"/>
          <w:szCs w:val="16"/>
        </w:rPr>
      </w:pPr>
      <w:r w:rsidRPr="00890164">
        <w:rPr>
          <w:sz w:val="16"/>
          <w:szCs w:val="16"/>
        </w:rPr>
        <w:t>Insert into RUN (PROF_NET_ID</w:t>
      </w:r>
      <w:proofErr w:type="gramStart"/>
      <w:r w:rsidRPr="00890164">
        <w:rPr>
          <w:sz w:val="16"/>
          <w:szCs w:val="16"/>
        </w:rPr>
        <w:t>,BUILDING</w:t>
      </w:r>
      <w:proofErr w:type="gramEnd"/>
      <w:r w:rsidRPr="00890164">
        <w:rPr>
          <w:sz w:val="16"/>
          <w:szCs w:val="16"/>
        </w:rPr>
        <w:t>_ABBREVIATION,ROOM_NUMBER) values ('10008','eecs',1013);</w:t>
      </w:r>
    </w:p>
    <w:p w14:paraId="53DBE330" w14:textId="77777777" w:rsidR="00890164" w:rsidRPr="00890164" w:rsidRDefault="00890164" w:rsidP="00DD2F95">
      <w:pPr>
        <w:spacing w:after="0" w:line="192" w:lineRule="auto"/>
        <w:rPr>
          <w:sz w:val="16"/>
          <w:szCs w:val="16"/>
        </w:rPr>
      </w:pPr>
      <w:r w:rsidRPr="00890164">
        <w:rPr>
          <w:sz w:val="16"/>
          <w:szCs w:val="16"/>
        </w:rPr>
        <w:t>Insert into RUN (PROF_NET_ID</w:t>
      </w:r>
      <w:proofErr w:type="gramStart"/>
      <w:r w:rsidRPr="00890164">
        <w:rPr>
          <w:sz w:val="16"/>
          <w:szCs w:val="16"/>
        </w:rPr>
        <w:t>,BUILDING</w:t>
      </w:r>
      <w:proofErr w:type="gramEnd"/>
      <w:r w:rsidRPr="00890164">
        <w:rPr>
          <w:sz w:val="16"/>
          <w:szCs w:val="16"/>
        </w:rPr>
        <w:t>_ABBREVIATION,ROOM_NUMBER) values ('10009','jindal',1013);</w:t>
      </w:r>
    </w:p>
    <w:p w14:paraId="35A77936" w14:textId="77777777" w:rsidR="00890164" w:rsidRPr="00890164" w:rsidRDefault="00890164" w:rsidP="00DD2F95">
      <w:pPr>
        <w:spacing w:after="0" w:line="192" w:lineRule="auto"/>
        <w:rPr>
          <w:sz w:val="16"/>
          <w:szCs w:val="16"/>
        </w:rPr>
      </w:pPr>
      <w:r w:rsidRPr="00890164">
        <w:rPr>
          <w:sz w:val="16"/>
          <w:szCs w:val="16"/>
        </w:rPr>
        <w:t>Insert into RUN (PROF_NET_ID</w:t>
      </w:r>
      <w:proofErr w:type="gramStart"/>
      <w:r w:rsidRPr="00890164">
        <w:rPr>
          <w:sz w:val="16"/>
          <w:szCs w:val="16"/>
        </w:rPr>
        <w:t>,BUILDING</w:t>
      </w:r>
      <w:proofErr w:type="gramEnd"/>
      <w:r w:rsidRPr="00890164">
        <w:rPr>
          <w:sz w:val="16"/>
          <w:szCs w:val="16"/>
        </w:rPr>
        <w:t>_ABBREVIATION,ROOM_NUMBER) values ('10010','eecs',1014);</w:t>
      </w:r>
    </w:p>
    <w:p w14:paraId="74E1DF1C" w14:textId="77777777" w:rsidR="00890164" w:rsidRPr="00890164" w:rsidRDefault="00890164" w:rsidP="00DD2F95">
      <w:pPr>
        <w:spacing w:after="0" w:line="192" w:lineRule="auto"/>
        <w:rPr>
          <w:sz w:val="16"/>
          <w:szCs w:val="16"/>
        </w:rPr>
      </w:pPr>
      <w:r w:rsidRPr="00890164">
        <w:rPr>
          <w:sz w:val="16"/>
          <w:szCs w:val="16"/>
        </w:rPr>
        <w:t>Insert into RUN (PROF_NET_ID</w:t>
      </w:r>
      <w:proofErr w:type="gramStart"/>
      <w:r w:rsidRPr="00890164">
        <w:rPr>
          <w:sz w:val="16"/>
          <w:szCs w:val="16"/>
        </w:rPr>
        <w:t>,BUILDING</w:t>
      </w:r>
      <w:proofErr w:type="gramEnd"/>
      <w:r w:rsidRPr="00890164">
        <w:rPr>
          <w:sz w:val="16"/>
          <w:szCs w:val="16"/>
        </w:rPr>
        <w:t>_ABBREVIATION,ROOM_NUMBER) values ('10011','jindal',1014);</w:t>
      </w:r>
    </w:p>
    <w:p w14:paraId="183934DA" w14:textId="77777777" w:rsidR="00890164" w:rsidRPr="00890164" w:rsidRDefault="00890164" w:rsidP="00DD2F95">
      <w:pPr>
        <w:spacing w:after="0" w:line="192" w:lineRule="auto"/>
        <w:rPr>
          <w:sz w:val="16"/>
          <w:szCs w:val="16"/>
        </w:rPr>
      </w:pPr>
      <w:r w:rsidRPr="00890164">
        <w:rPr>
          <w:sz w:val="16"/>
          <w:szCs w:val="16"/>
        </w:rPr>
        <w:t>Insert into RUN (PROF_NET_ID</w:t>
      </w:r>
      <w:proofErr w:type="gramStart"/>
      <w:r w:rsidRPr="00890164">
        <w:rPr>
          <w:sz w:val="16"/>
          <w:szCs w:val="16"/>
        </w:rPr>
        <w:t>,BUILDING</w:t>
      </w:r>
      <w:proofErr w:type="gramEnd"/>
      <w:r w:rsidRPr="00890164">
        <w:rPr>
          <w:sz w:val="16"/>
          <w:szCs w:val="16"/>
        </w:rPr>
        <w:t>_ABBREVIATION,ROOM_NUMBER) values ('10012','eecs',1014);</w:t>
      </w:r>
    </w:p>
    <w:p w14:paraId="65AD5673" w14:textId="77777777" w:rsidR="00890164" w:rsidRPr="00890164" w:rsidRDefault="00890164" w:rsidP="00DD2F95">
      <w:pPr>
        <w:spacing w:after="0" w:line="192" w:lineRule="auto"/>
        <w:rPr>
          <w:sz w:val="16"/>
          <w:szCs w:val="16"/>
        </w:rPr>
      </w:pPr>
      <w:r w:rsidRPr="00890164">
        <w:rPr>
          <w:sz w:val="16"/>
          <w:szCs w:val="16"/>
        </w:rPr>
        <w:t>Insert into RUN (PROF_NET_ID</w:t>
      </w:r>
      <w:proofErr w:type="gramStart"/>
      <w:r w:rsidRPr="00890164">
        <w:rPr>
          <w:sz w:val="16"/>
          <w:szCs w:val="16"/>
        </w:rPr>
        <w:t>,BUILDING</w:t>
      </w:r>
      <w:proofErr w:type="gramEnd"/>
      <w:r w:rsidRPr="00890164">
        <w:rPr>
          <w:sz w:val="16"/>
          <w:szCs w:val="16"/>
        </w:rPr>
        <w:t>_ABBREVIATION,ROOM_NUMBER) values ('10013','jindal',1014);</w:t>
      </w:r>
    </w:p>
    <w:p w14:paraId="45DA7004" w14:textId="77777777" w:rsidR="00890164" w:rsidRPr="00890164" w:rsidRDefault="00890164" w:rsidP="00DD2F95">
      <w:pPr>
        <w:spacing w:after="0" w:line="192" w:lineRule="auto"/>
        <w:rPr>
          <w:sz w:val="16"/>
          <w:szCs w:val="16"/>
        </w:rPr>
      </w:pPr>
      <w:r w:rsidRPr="00890164">
        <w:rPr>
          <w:sz w:val="16"/>
          <w:szCs w:val="16"/>
        </w:rPr>
        <w:t>Insert into RUN (PROF_NET_ID</w:t>
      </w:r>
      <w:proofErr w:type="gramStart"/>
      <w:r w:rsidRPr="00890164">
        <w:rPr>
          <w:sz w:val="16"/>
          <w:szCs w:val="16"/>
        </w:rPr>
        <w:t>,BUILDING</w:t>
      </w:r>
      <w:proofErr w:type="gramEnd"/>
      <w:r w:rsidRPr="00890164">
        <w:rPr>
          <w:sz w:val="16"/>
          <w:szCs w:val="16"/>
        </w:rPr>
        <w:t>_ABBREVIATION,ROOM_NUMBER) values ('10014','eecs',1014);</w:t>
      </w:r>
    </w:p>
    <w:p w14:paraId="6808150E" w14:textId="77777777" w:rsidR="00890164" w:rsidRPr="00890164" w:rsidRDefault="00890164" w:rsidP="00DD2F95">
      <w:pPr>
        <w:spacing w:after="0" w:line="192" w:lineRule="auto"/>
        <w:rPr>
          <w:sz w:val="16"/>
          <w:szCs w:val="16"/>
        </w:rPr>
      </w:pPr>
      <w:r w:rsidRPr="00890164">
        <w:rPr>
          <w:sz w:val="16"/>
          <w:szCs w:val="16"/>
        </w:rPr>
        <w:t>Insert into RUN (PROF_NET_ID</w:t>
      </w:r>
      <w:proofErr w:type="gramStart"/>
      <w:r w:rsidRPr="00890164">
        <w:rPr>
          <w:sz w:val="16"/>
          <w:szCs w:val="16"/>
        </w:rPr>
        <w:t>,BUILDING</w:t>
      </w:r>
      <w:proofErr w:type="gramEnd"/>
      <w:r w:rsidRPr="00890164">
        <w:rPr>
          <w:sz w:val="16"/>
          <w:szCs w:val="16"/>
        </w:rPr>
        <w:t>_ABBREVIATION,ROOM_NUMBER) values ('10015','jindal',1014);</w:t>
      </w:r>
    </w:p>
    <w:p w14:paraId="191C9E7E" w14:textId="77777777" w:rsidR="00890164" w:rsidRPr="00890164" w:rsidRDefault="00890164" w:rsidP="00DD2F95">
      <w:pPr>
        <w:spacing w:after="0" w:line="192" w:lineRule="auto"/>
        <w:rPr>
          <w:sz w:val="16"/>
          <w:szCs w:val="16"/>
        </w:rPr>
      </w:pPr>
      <w:r w:rsidRPr="00890164">
        <w:rPr>
          <w:sz w:val="16"/>
          <w:szCs w:val="16"/>
        </w:rPr>
        <w:t>Insert into RUN (PROF_NET_ID</w:t>
      </w:r>
      <w:proofErr w:type="gramStart"/>
      <w:r w:rsidRPr="00890164">
        <w:rPr>
          <w:sz w:val="16"/>
          <w:szCs w:val="16"/>
        </w:rPr>
        <w:t>,BUILDING</w:t>
      </w:r>
      <w:proofErr w:type="gramEnd"/>
      <w:r w:rsidRPr="00890164">
        <w:rPr>
          <w:sz w:val="16"/>
          <w:szCs w:val="16"/>
        </w:rPr>
        <w:t>_ABBREVIATION,ROOM_NUMBER) values ('10016','eecs',1014);</w:t>
      </w:r>
    </w:p>
    <w:p w14:paraId="79F90A88" w14:textId="77777777" w:rsidR="00890164" w:rsidRPr="00890164" w:rsidRDefault="00890164" w:rsidP="00DD2F95">
      <w:pPr>
        <w:spacing w:after="0" w:line="192" w:lineRule="auto"/>
        <w:rPr>
          <w:sz w:val="16"/>
          <w:szCs w:val="16"/>
        </w:rPr>
      </w:pPr>
      <w:r w:rsidRPr="00890164">
        <w:rPr>
          <w:sz w:val="16"/>
          <w:szCs w:val="16"/>
        </w:rPr>
        <w:t>Insert into RUN (PROF_NET_ID</w:t>
      </w:r>
      <w:proofErr w:type="gramStart"/>
      <w:r w:rsidRPr="00890164">
        <w:rPr>
          <w:sz w:val="16"/>
          <w:szCs w:val="16"/>
        </w:rPr>
        <w:t>,BUILDING</w:t>
      </w:r>
      <w:proofErr w:type="gramEnd"/>
      <w:r w:rsidRPr="00890164">
        <w:rPr>
          <w:sz w:val="16"/>
          <w:szCs w:val="16"/>
        </w:rPr>
        <w:t>_ABBREVIATION,ROOM_NUMBER) values ('10017','jindal',1014);</w:t>
      </w:r>
    </w:p>
    <w:p w14:paraId="6215FD8A" w14:textId="77777777" w:rsidR="00890164" w:rsidRPr="00890164" w:rsidRDefault="00890164" w:rsidP="00DD2F95">
      <w:pPr>
        <w:spacing w:after="0" w:line="192" w:lineRule="auto"/>
        <w:rPr>
          <w:sz w:val="16"/>
          <w:szCs w:val="16"/>
        </w:rPr>
      </w:pPr>
      <w:r w:rsidRPr="00890164">
        <w:rPr>
          <w:sz w:val="16"/>
          <w:szCs w:val="16"/>
        </w:rPr>
        <w:t>Insert into RUN (PROF_NET_ID</w:t>
      </w:r>
      <w:proofErr w:type="gramStart"/>
      <w:r w:rsidRPr="00890164">
        <w:rPr>
          <w:sz w:val="16"/>
          <w:szCs w:val="16"/>
        </w:rPr>
        <w:t>,BUILDING</w:t>
      </w:r>
      <w:proofErr w:type="gramEnd"/>
      <w:r w:rsidRPr="00890164">
        <w:rPr>
          <w:sz w:val="16"/>
          <w:szCs w:val="16"/>
        </w:rPr>
        <w:t>_ABBREVIATION,ROOM_NUMBER) values ('10018','eecs',1014);</w:t>
      </w:r>
    </w:p>
    <w:p w14:paraId="00AC73F9" w14:textId="77777777" w:rsidR="00890164" w:rsidRPr="00890164" w:rsidRDefault="00890164" w:rsidP="00DD2F95">
      <w:pPr>
        <w:spacing w:after="0" w:line="192" w:lineRule="auto"/>
        <w:rPr>
          <w:sz w:val="16"/>
          <w:szCs w:val="16"/>
        </w:rPr>
      </w:pPr>
      <w:r w:rsidRPr="00890164">
        <w:rPr>
          <w:sz w:val="16"/>
          <w:szCs w:val="16"/>
        </w:rPr>
        <w:t>Insert into RUN (PROF_NET_ID</w:t>
      </w:r>
      <w:proofErr w:type="gramStart"/>
      <w:r w:rsidRPr="00890164">
        <w:rPr>
          <w:sz w:val="16"/>
          <w:szCs w:val="16"/>
        </w:rPr>
        <w:t>,BUILDING</w:t>
      </w:r>
      <w:proofErr w:type="gramEnd"/>
      <w:r w:rsidRPr="00890164">
        <w:rPr>
          <w:sz w:val="16"/>
          <w:szCs w:val="16"/>
        </w:rPr>
        <w:t>_ABBREVIATION,ROOM_NUMBER) values ('10019','jindal',1014);</w:t>
      </w:r>
    </w:p>
    <w:p w14:paraId="72E9CCF4" w14:textId="77777777" w:rsidR="00890164" w:rsidRPr="00890164" w:rsidRDefault="00890164" w:rsidP="00DD2F95">
      <w:pPr>
        <w:spacing w:after="0" w:line="192" w:lineRule="auto"/>
        <w:rPr>
          <w:sz w:val="16"/>
          <w:szCs w:val="16"/>
        </w:rPr>
      </w:pPr>
      <w:r w:rsidRPr="00890164">
        <w:rPr>
          <w:sz w:val="16"/>
          <w:szCs w:val="16"/>
        </w:rPr>
        <w:t>REM INSERTING into SECTION</w:t>
      </w:r>
    </w:p>
    <w:p w14:paraId="0E68A102" w14:textId="77777777" w:rsidR="00890164" w:rsidRPr="00890164" w:rsidRDefault="00890164" w:rsidP="00DD2F95">
      <w:pPr>
        <w:spacing w:after="0" w:line="192" w:lineRule="auto"/>
        <w:rPr>
          <w:sz w:val="16"/>
          <w:szCs w:val="16"/>
        </w:rPr>
      </w:pPr>
      <w:proofErr w:type="gramStart"/>
      <w:r w:rsidRPr="00890164">
        <w:rPr>
          <w:sz w:val="16"/>
          <w:szCs w:val="16"/>
        </w:rPr>
        <w:t>SET DEFINE</w:t>
      </w:r>
      <w:proofErr w:type="gramEnd"/>
      <w:r w:rsidRPr="00890164">
        <w:rPr>
          <w:sz w:val="16"/>
          <w:szCs w:val="16"/>
        </w:rPr>
        <w:t xml:space="preserve"> OFF;</w:t>
      </w:r>
    </w:p>
    <w:p w14:paraId="5EF58C30" w14:textId="77777777" w:rsidR="00890164" w:rsidRPr="00890164" w:rsidRDefault="00890164" w:rsidP="00DD2F95">
      <w:pPr>
        <w:spacing w:after="0" w:line="192" w:lineRule="auto"/>
        <w:rPr>
          <w:sz w:val="16"/>
          <w:szCs w:val="16"/>
        </w:rPr>
      </w:pPr>
      <w:r w:rsidRPr="00890164">
        <w:rPr>
          <w:sz w:val="16"/>
          <w:szCs w:val="16"/>
        </w:rPr>
        <w:t>Insert into SECTION (COURSE_NUMBER</w:t>
      </w:r>
      <w:proofErr w:type="gramStart"/>
      <w:r w:rsidRPr="00890164">
        <w:rPr>
          <w:sz w:val="16"/>
          <w:szCs w:val="16"/>
        </w:rPr>
        <w:t>,SECTION</w:t>
      </w:r>
      <w:proofErr w:type="gramEnd"/>
      <w:r w:rsidRPr="00890164">
        <w:rPr>
          <w:sz w:val="16"/>
          <w:szCs w:val="16"/>
        </w:rPr>
        <w:t>_NUMBER,YEAR,SEMESTER,CLASS_TIME,CAPACITY,INSTRUCTOR_NET_ID,BUILDING_ABBREVIATION,ROOM_NUMBER) values (1000,1,2014,'fall',90,160,'10004','eecs',1010);</w:t>
      </w:r>
    </w:p>
    <w:p w14:paraId="0D0FEBB3" w14:textId="77777777" w:rsidR="00890164" w:rsidRPr="00890164" w:rsidRDefault="00890164" w:rsidP="00DD2F95">
      <w:pPr>
        <w:spacing w:after="0" w:line="192" w:lineRule="auto"/>
        <w:rPr>
          <w:sz w:val="16"/>
          <w:szCs w:val="16"/>
        </w:rPr>
      </w:pPr>
      <w:r w:rsidRPr="00890164">
        <w:rPr>
          <w:sz w:val="16"/>
          <w:szCs w:val="16"/>
        </w:rPr>
        <w:t>Insert into SECTION (COURSE_NUMBER</w:t>
      </w:r>
      <w:proofErr w:type="gramStart"/>
      <w:r w:rsidRPr="00890164">
        <w:rPr>
          <w:sz w:val="16"/>
          <w:szCs w:val="16"/>
        </w:rPr>
        <w:t>,SECTION</w:t>
      </w:r>
      <w:proofErr w:type="gramEnd"/>
      <w:r w:rsidRPr="00890164">
        <w:rPr>
          <w:sz w:val="16"/>
          <w:szCs w:val="16"/>
        </w:rPr>
        <w:t>_NUMBER,YEAR,SEMESTER,CLASS_TIME,CAPACITY,INSTRUCTOR_NET_ID,BUILDING_ABBREVIATION,ROOM_NUMBER) values (1000,2,2014,'fall',90,60,'10005','eecs',1011);</w:t>
      </w:r>
    </w:p>
    <w:p w14:paraId="36D1F8D6" w14:textId="77777777" w:rsidR="00890164" w:rsidRPr="00890164" w:rsidRDefault="00890164" w:rsidP="00DD2F95">
      <w:pPr>
        <w:spacing w:after="0" w:line="192" w:lineRule="auto"/>
        <w:rPr>
          <w:sz w:val="16"/>
          <w:szCs w:val="16"/>
        </w:rPr>
      </w:pPr>
      <w:r w:rsidRPr="00890164">
        <w:rPr>
          <w:sz w:val="16"/>
          <w:szCs w:val="16"/>
        </w:rPr>
        <w:t>Insert into SECTION (COURSE_NUMBER</w:t>
      </w:r>
      <w:proofErr w:type="gramStart"/>
      <w:r w:rsidRPr="00890164">
        <w:rPr>
          <w:sz w:val="16"/>
          <w:szCs w:val="16"/>
        </w:rPr>
        <w:t>,SECTION</w:t>
      </w:r>
      <w:proofErr w:type="gramEnd"/>
      <w:r w:rsidRPr="00890164">
        <w:rPr>
          <w:sz w:val="16"/>
          <w:szCs w:val="16"/>
        </w:rPr>
        <w:t>_NUMBER,YEAR,SEMESTER,CLASS_TIME,CAPACITY,INSTRUCTOR_NET_ID,BUILDING_ABBREVIATION,ROOM_NUMBER) values (1000,3,2014,'fall',90,60,'10008','eecs',1010);</w:t>
      </w:r>
    </w:p>
    <w:p w14:paraId="3043F62C" w14:textId="77777777" w:rsidR="00890164" w:rsidRPr="00890164" w:rsidRDefault="00890164" w:rsidP="00DD2F95">
      <w:pPr>
        <w:spacing w:after="0" w:line="192" w:lineRule="auto"/>
        <w:rPr>
          <w:sz w:val="16"/>
          <w:szCs w:val="16"/>
        </w:rPr>
      </w:pPr>
      <w:r w:rsidRPr="00890164">
        <w:rPr>
          <w:sz w:val="16"/>
          <w:szCs w:val="16"/>
        </w:rPr>
        <w:t>Insert into SECTION (COURSE_NUMBER</w:t>
      </w:r>
      <w:proofErr w:type="gramStart"/>
      <w:r w:rsidRPr="00890164">
        <w:rPr>
          <w:sz w:val="16"/>
          <w:szCs w:val="16"/>
        </w:rPr>
        <w:t>,SECTION</w:t>
      </w:r>
      <w:proofErr w:type="gramEnd"/>
      <w:r w:rsidRPr="00890164">
        <w:rPr>
          <w:sz w:val="16"/>
          <w:szCs w:val="16"/>
        </w:rPr>
        <w:t>_NUMBER,YEAR,SEMESTER,CLASS_TIME,CAPACITY,INSTRUCTOR_NET_ID,BUILDING_ABBREVIATION,ROOM_NUMBER) values (1000,1,2014,'spring',90,60,'10010','eecs',1011);</w:t>
      </w:r>
    </w:p>
    <w:p w14:paraId="3A47B3F3" w14:textId="77777777" w:rsidR="00890164" w:rsidRPr="00890164" w:rsidRDefault="00890164" w:rsidP="00DD2F95">
      <w:pPr>
        <w:spacing w:after="0" w:line="192" w:lineRule="auto"/>
        <w:rPr>
          <w:sz w:val="16"/>
          <w:szCs w:val="16"/>
        </w:rPr>
      </w:pPr>
      <w:r w:rsidRPr="00890164">
        <w:rPr>
          <w:sz w:val="16"/>
          <w:szCs w:val="16"/>
        </w:rPr>
        <w:lastRenderedPageBreak/>
        <w:t>Insert into SECTION (COURSE_NUMBER</w:t>
      </w:r>
      <w:proofErr w:type="gramStart"/>
      <w:r w:rsidRPr="00890164">
        <w:rPr>
          <w:sz w:val="16"/>
          <w:szCs w:val="16"/>
        </w:rPr>
        <w:t>,SECTION</w:t>
      </w:r>
      <w:proofErr w:type="gramEnd"/>
      <w:r w:rsidRPr="00890164">
        <w:rPr>
          <w:sz w:val="16"/>
          <w:szCs w:val="16"/>
        </w:rPr>
        <w:t>_NUMBER,YEAR,SEMESTER,CLASS_TIME,CAPACITY,INSTRUCTOR_NET_ID,BUILDING_ABBREVIATION,ROOM_NUMBER) values (1000,2,2014,'spring',90,60,'10010','eecs',1011);</w:t>
      </w:r>
    </w:p>
    <w:p w14:paraId="6BCF536E" w14:textId="77777777" w:rsidR="00890164" w:rsidRPr="00890164" w:rsidRDefault="00890164" w:rsidP="00DD2F95">
      <w:pPr>
        <w:spacing w:after="0" w:line="192" w:lineRule="auto"/>
        <w:rPr>
          <w:sz w:val="16"/>
          <w:szCs w:val="16"/>
        </w:rPr>
      </w:pPr>
      <w:r w:rsidRPr="00890164">
        <w:rPr>
          <w:sz w:val="16"/>
          <w:szCs w:val="16"/>
        </w:rPr>
        <w:t>Insert into SECTION (COURSE_NUMBER</w:t>
      </w:r>
      <w:proofErr w:type="gramStart"/>
      <w:r w:rsidRPr="00890164">
        <w:rPr>
          <w:sz w:val="16"/>
          <w:szCs w:val="16"/>
        </w:rPr>
        <w:t>,SECTION</w:t>
      </w:r>
      <w:proofErr w:type="gramEnd"/>
      <w:r w:rsidRPr="00890164">
        <w:rPr>
          <w:sz w:val="16"/>
          <w:szCs w:val="16"/>
        </w:rPr>
        <w:t>_NUMBER,YEAR,SEMESTER,CLASS_TIME,CAPACITY,INSTRUCTOR_NET_ID,BUILDING_ABBREVIATION,ROOM_NUMBER) values (1000,3,2014,'spring',90,60,'10010','eecs',1011);</w:t>
      </w:r>
    </w:p>
    <w:p w14:paraId="0BC0A138" w14:textId="77777777" w:rsidR="00890164" w:rsidRPr="00890164" w:rsidRDefault="00890164" w:rsidP="00DD2F95">
      <w:pPr>
        <w:spacing w:after="0" w:line="192" w:lineRule="auto"/>
        <w:rPr>
          <w:sz w:val="16"/>
          <w:szCs w:val="16"/>
        </w:rPr>
      </w:pPr>
      <w:r w:rsidRPr="00890164">
        <w:rPr>
          <w:sz w:val="16"/>
          <w:szCs w:val="16"/>
        </w:rPr>
        <w:t>Insert into SECTION (COURSE_NUMBER</w:t>
      </w:r>
      <w:proofErr w:type="gramStart"/>
      <w:r w:rsidRPr="00890164">
        <w:rPr>
          <w:sz w:val="16"/>
          <w:szCs w:val="16"/>
        </w:rPr>
        <w:t>,SECTION</w:t>
      </w:r>
      <w:proofErr w:type="gramEnd"/>
      <w:r w:rsidRPr="00890164">
        <w:rPr>
          <w:sz w:val="16"/>
          <w:szCs w:val="16"/>
        </w:rPr>
        <w:t>_NUMBER,YEAR,SEMESTER,CLASS_TIME,CAPACITY,INSTRUCTOR_NET_ID,BUILDING_ABBREVIATION,ROOM_NUMBER) values (1000,4,2014,'spring',90,60,'10012','eecs',1010);</w:t>
      </w:r>
    </w:p>
    <w:p w14:paraId="77F5975D" w14:textId="77777777" w:rsidR="00890164" w:rsidRPr="00890164" w:rsidRDefault="00890164" w:rsidP="00DD2F95">
      <w:pPr>
        <w:spacing w:after="0" w:line="192" w:lineRule="auto"/>
        <w:rPr>
          <w:sz w:val="16"/>
          <w:szCs w:val="16"/>
        </w:rPr>
      </w:pPr>
      <w:r w:rsidRPr="00890164">
        <w:rPr>
          <w:sz w:val="16"/>
          <w:szCs w:val="16"/>
        </w:rPr>
        <w:t>Insert into SECTION (COURSE_NUMBER</w:t>
      </w:r>
      <w:proofErr w:type="gramStart"/>
      <w:r w:rsidRPr="00890164">
        <w:rPr>
          <w:sz w:val="16"/>
          <w:szCs w:val="16"/>
        </w:rPr>
        <w:t>,SECTION</w:t>
      </w:r>
      <w:proofErr w:type="gramEnd"/>
      <w:r w:rsidRPr="00890164">
        <w:rPr>
          <w:sz w:val="16"/>
          <w:szCs w:val="16"/>
        </w:rPr>
        <w:t>_NUMBER,YEAR,SEMESTER,CLASS_TIME,CAPACITY,INSTRUCTOR_NET_ID,BUILDING_ABBREVIATION,ROOM_NUMBER) values (1001,1,2014,'fall',90,75,'10014','eecs',1011);</w:t>
      </w:r>
    </w:p>
    <w:p w14:paraId="23BCC991" w14:textId="77777777" w:rsidR="00890164" w:rsidRPr="00890164" w:rsidRDefault="00890164" w:rsidP="00DD2F95">
      <w:pPr>
        <w:spacing w:after="0" w:line="192" w:lineRule="auto"/>
        <w:rPr>
          <w:sz w:val="16"/>
          <w:szCs w:val="16"/>
        </w:rPr>
      </w:pPr>
      <w:r w:rsidRPr="00890164">
        <w:rPr>
          <w:sz w:val="16"/>
          <w:szCs w:val="16"/>
        </w:rPr>
        <w:t>Insert into SECTION (COURSE_NUMBER</w:t>
      </w:r>
      <w:proofErr w:type="gramStart"/>
      <w:r w:rsidRPr="00890164">
        <w:rPr>
          <w:sz w:val="16"/>
          <w:szCs w:val="16"/>
        </w:rPr>
        <w:t>,SECTION</w:t>
      </w:r>
      <w:proofErr w:type="gramEnd"/>
      <w:r w:rsidRPr="00890164">
        <w:rPr>
          <w:sz w:val="16"/>
          <w:szCs w:val="16"/>
        </w:rPr>
        <w:t>_NUMBER,YEAR,SEMESTER,CLASS_TIME,CAPACITY,INSTRUCTOR_NET_ID,BUILDING_ABBREVIATION,ROOM_NUMBER) values (1001,2,2014,'fall',90,75,'10016','eecs',1010);</w:t>
      </w:r>
    </w:p>
    <w:p w14:paraId="1C8D800B" w14:textId="77777777" w:rsidR="00890164" w:rsidRPr="00890164" w:rsidRDefault="00890164" w:rsidP="00DD2F95">
      <w:pPr>
        <w:spacing w:after="0" w:line="192" w:lineRule="auto"/>
        <w:rPr>
          <w:sz w:val="16"/>
          <w:szCs w:val="16"/>
        </w:rPr>
      </w:pPr>
      <w:r w:rsidRPr="00890164">
        <w:rPr>
          <w:sz w:val="16"/>
          <w:szCs w:val="16"/>
        </w:rPr>
        <w:t>Insert into SECTION (COURSE_NUMBER</w:t>
      </w:r>
      <w:proofErr w:type="gramStart"/>
      <w:r w:rsidRPr="00890164">
        <w:rPr>
          <w:sz w:val="16"/>
          <w:szCs w:val="16"/>
        </w:rPr>
        <w:t>,SECTION</w:t>
      </w:r>
      <w:proofErr w:type="gramEnd"/>
      <w:r w:rsidRPr="00890164">
        <w:rPr>
          <w:sz w:val="16"/>
          <w:szCs w:val="16"/>
        </w:rPr>
        <w:t>_NUMBER,YEAR,SEMESTER,CLASS_TIME,CAPACITY,INSTRUCTOR_NET_ID,BUILDING_ABBREVIATION,ROOM_NUMBER) values (1001,3,2014,'fall',90,75,'10018','eecs',1011);</w:t>
      </w:r>
    </w:p>
    <w:p w14:paraId="7B75DA98" w14:textId="77777777" w:rsidR="00890164" w:rsidRPr="00890164" w:rsidRDefault="00890164" w:rsidP="00DD2F95">
      <w:pPr>
        <w:spacing w:after="0" w:line="192" w:lineRule="auto"/>
        <w:rPr>
          <w:sz w:val="16"/>
          <w:szCs w:val="16"/>
        </w:rPr>
      </w:pPr>
      <w:r w:rsidRPr="00890164">
        <w:rPr>
          <w:sz w:val="16"/>
          <w:szCs w:val="16"/>
        </w:rPr>
        <w:t>Insert into SECTION (COURSE_NUMBER</w:t>
      </w:r>
      <w:proofErr w:type="gramStart"/>
      <w:r w:rsidRPr="00890164">
        <w:rPr>
          <w:sz w:val="16"/>
          <w:szCs w:val="16"/>
        </w:rPr>
        <w:t>,SECTION</w:t>
      </w:r>
      <w:proofErr w:type="gramEnd"/>
      <w:r w:rsidRPr="00890164">
        <w:rPr>
          <w:sz w:val="16"/>
          <w:szCs w:val="16"/>
        </w:rPr>
        <w:t>_NUMBER,YEAR,SEMESTER,CLASS_TIME,CAPACITY,INSTRUCTOR_NET_ID,BUILDING_ABBREVIATION,ROOM_NUMBER) values (1001,1,2014,'spring',90,75,'10020','eecs',1010);</w:t>
      </w:r>
    </w:p>
    <w:p w14:paraId="734FE6B0" w14:textId="77777777" w:rsidR="00890164" w:rsidRPr="00890164" w:rsidRDefault="00890164" w:rsidP="00DD2F95">
      <w:pPr>
        <w:spacing w:after="0" w:line="192" w:lineRule="auto"/>
        <w:rPr>
          <w:sz w:val="16"/>
          <w:szCs w:val="16"/>
        </w:rPr>
      </w:pPr>
      <w:r w:rsidRPr="00890164">
        <w:rPr>
          <w:sz w:val="16"/>
          <w:szCs w:val="16"/>
        </w:rPr>
        <w:t>Insert into SECTION (COURSE_NUMBER</w:t>
      </w:r>
      <w:proofErr w:type="gramStart"/>
      <w:r w:rsidRPr="00890164">
        <w:rPr>
          <w:sz w:val="16"/>
          <w:szCs w:val="16"/>
        </w:rPr>
        <w:t>,SECTION</w:t>
      </w:r>
      <w:proofErr w:type="gramEnd"/>
      <w:r w:rsidRPr="00890164">
        <w:rPr>
          <w:sz w:val="16"/>
          <w:szCs w:val="16"/>
        </w:rPr>
        <w:t>_NUMBER,YEAR,SEMESTER,CLASS_TIME,CAPACITY,INSTRUCTOR_NET_ID,BUILDING_ABBREVIATION,ROOM_NUMBER) values (1001,2,2014,'spring',90,75,'10020','eecs',1010);</w:t>
      </w:r>
    </w:p>
    <w:p w14:paraId="5B51D650" w14:textId="77777777" w:rsidR="00890164" w:rsidRPr="00890164" w:rsidRDefault="00890164" w:rsidP="00DD2F95">
      <w:pPr>
        <w:spacing w:after="0" w:line="192" w:lineRule="auto"/>
        <w:rPr>
          <w:sz w:val="16"/>
          <w:szCs w:val="16"/>
        </w:rPr>
      </w:pPr>
      <w:r w:rsidRPr="00890164">
        <w:rPr>
          <w:sz w:val="16"/>
          <w:szCs w:val="16"/>
        </w:rPr>
        <w:t>Insert into SECTION (COURSE_NUMBER</w:t>
      </w:r>
      <w:proofErr w:type="gramStart"/>
      <w:r w:rsidRPr="00890164">
        <w:rPr>
          <w:sz w:val="16"/>
          <w:szCs w:val="16"/>
        </w:rPr>
        <w:t>,SECTION</w:t>
      </w:r>
      <w:proofErr w:type="gramEnd"/>
      <w:r w:rsidRPr="00890164">
        <w:rPr>
          <w:sz w:val="16"/>
          <w:szCs w:val="16"/>
        </w:rPr>
        <w:t>_NUMBER,YEAR,SEMESTER,CLASS_TIME,CAPACITY,INSTRUCTOR_NET_ID,BUILDING_ABBREVIATION,ROOM_NUMBER) values (1001,3,2014,'spring',90,75,'10020','eecs',1010);</w:t>
      </w:r>
    </w:p>
    <w:p w14:paraId="6D9795F3" w14:textId="77777777" w:rsidR="00890164" w:rsidRPr="00890164" w:rsidRDefault="00890164" w:rsidP="00DD2F95">
      <w:pPr>
        <w:spacing w:after="0" w:line="192" w:lineRule="auto"/>
        <w:rPr>
          <w:sz w:val="16"/>
          <w:szCs w:val="16"/>
        </w:rPr>
      </w:pPr>
      <w:r w:rsidRPr="00890164">
        <w:rPr>
          <w:sz w:val="16"/>
          <w:szCs w:val="16"/>
        </w:rPr>
        <w:t>Insert into SECTION (COURSE_NUMBER</w:t>
      </w:r>
      <w:proofErr w:type="gramStart"/>
      <w:r w:rsidRPr="00890164">
        <w:rPr>
          <w:sz w:val="16"/>
          <w:szCs w:val="16"/>
        </w:rPr>
        <w:t>,SECTION</w:t>
      </w:r>
      <w:proofErr w:type="gramEnd"/>
      <w:r w:rsidRPr="00890164">
        <w:rPr>
          <w:sz w:val="16"/>
          <w:szCs w:val="16"/>
        </w:rPr>
        <w:t>_NUMBER,YEAR,SEMESTER,CLASS_TIME,CAPACITY,INSTRUCTOR_NET_ID,BUILDING_ABBREVIATION,ROOM_NUMBER) values (1001,4,2014,'spring',90,75,'10021','eecs',1011);</w:t>
      </w:r>
    </w:p>
    <w:p w14:paraId="6B6071C7" w14:textId="77777777" w:rsidR="00890164" w:rsidRPr="00890164" w:rsidRDefault="00890164" w:rsidP="00DD2F95">
      <w:pPr>
        <w:spacing w:after="0" w:line="192" w:lineRule="auto"/>
        <w:rPr>
          <w:sz w:val="16"/>
          <w:szCs w:val="16"/>
        </w:rPr>
      </w:pPr>
      <w:r w:rsidRPr="00890164">
        <w:rPr>
          <w:sz w:val="16"/>
          <w:szCs w:val="16"/>
        </w:rPr>
        <w:t>Insert into SECTION (COURSE_NUMBER</w:t>
      </w:r>
      <w:proofErr w:type="gramStart"/>
      <w:r w:rsidRPr="00890164">
        <w:rPr>
          <w:sz w:val="16"/>
          <w:szCs w:val="16"/>
        </w:rPr>
        <w:t>,SECTION</w:t>
      </w:r>
      <w:proofErr w:type="gramEnd"/>
      <w:r w:rsidRPr="00890164">
        <w:rPr>
          <w:sz w:val="16"/>
          <w:szCs w:val="16"/>
        </w:rPr>
        <w:t>_NUMBER,YEAR,SEMESTER,CLASS_TIME,CAPACITY,INSTRUCTOR_NET_ID,BUILDING_ABBREVIATION,ROOM_NUMBER) values (1002,1,2014,'fall',90,60,'10022','eecs',1010);</w:t>
      </w:r>
    </w:p>
    <w:p w14:paraId="6DF9CBB6" w14:textId="77777777" w:rsidR="00890164" w:rsidRPr="00890164" w:rsidRDefault="00890164" w:rsidP="00DD2F95">
      <w:pPr>
        <w:spacing w:after="0" w:line="192" w:lineRule="auto"/>
        <w:rPr>
          <w:sz w:val="16"/>
          <w:szCs w:val="16"/>
        </w:rPr>
      </w:pPr>
      <w:r w:rsidRPr="00890164">
        <w:rPr>
          <w:sz w:val="16"/>
          <w:szCs w:val="16"/>
        </w:rPr>
        <w:t>Insert into SECTION (COURSE_NUMBER</w:t>
      </w:r>
      <w:proofErr w:type="gramStart"/>
      <w:r w:rsidRPr="00890164">
        <w:rPr>
          <w:sz w:val="16"/>
          <w:szCs w:val="16"/>
        </w:rPr>
        <w:t>,SECTION</w:t>
      </w:r>
      <w:proofErr w:type="gramEnd"/>
      <w:r w:rsidRPr="00890164">
        <w:rPr>
          <w:sz w:val="16"/>
          <w:szCs w:val="16"/>
        </w:rPr>
        <w:t>_NUMBER,YEAR,SEMESTER,CLASS_TIME,CAPACITY,INSTRUCTOR_NET_ID,BUILDING_ABBREVIATION,ROOM_NUMBER) values (1002,2,2014,'fall',90,60,'10023','eecs',1011);</w:t>
      </w:r>
    </w:p>
    <w:p w14:paraId="2308FF07" w14:textId="77777777" w:rsidR="00890164" w:rsidRPr="00890164" w:rsidRDefault="00890164" w:rsidP="00DD2F95">
      <w:pPr>
        <w:spacing w:after="0" w:line="192" w:lineRule="auto"/>
        <w:rPr>
          <w:sz w:val="16"/>
          <w:szCs w:val="16"/>
        </w:rPr>
      </w:pPr>
      <w:r w:rsidRPr="00890164">
        <w:rPr>
          <w:sz w:val="16"/>
          <w:szCs w:val="16"/>
        </w:rPr>
        <w:t>Insert into SECTION (COURSE_NUMBER</w:t>
      </w:r>
      <w:proofErr w:type="gramStart"/>
      <w:r w:rsidRPr="00890164">
        <w:rPr>
          <w:sz w:val="16"/>
          <w:szCs w:val="16"/>
        </w:rPr>
        <w:t>,SECTION</w:t>
      </w:r>
      <w:proofErr w:type="gramEnd"/>
      <w:r w:rsidRPr="00890164">
        <w:rPr>
          <w:sz w:val="16"/>
          <w:szCs w:val="16"/>
        </w:rPr>
        <w:t>_NUMBER,YEAR,SEMESTER,CLASS_TIME,CAPACITY,INSTRUCTOR_NET_ID,BUILDING_ABBREVIATION,ROOM_NUMBER) values (1002,3,2014,'fall',90,160,'10024','eecs',1010);</w:t>
      </w:r>
    </w:p>
    <w:p w14:paraId="2B2C7767" w14:textId="77777777" w:rsidR="00890164" w:rsidRPr="00890164" w:rsidRDefault="00890164" w:rsidP="00DD2F95">
      <w:pPr>
        <w:spacing w:after="0" w:line="192" w:lineRule="auto"/>
        <w:rPr>
          <w:sz w:val="16"/>
          <w:szCs w:val="16"/>
        </w:rPr>
      </w:pPr>
      <w:r w:rsidRPr="00890164">
        <w:rPr>
          <w:sz w:val="16"/>
          <w:szCs w:val="16"/>
        </w:rPr>
        <w:t>Insert into SECTION (COURSE_NUMBER</w:t>
      </w:r>
      <w:proofErr w:type="gramStart"/>
      <w:r w:rsidRPr="00890164">
        <w:rPr>
          <w:sz w:val="16"/>
          <w:szCs w:val="16"/>
        </w:rPr>
        <w:t>,SECTION</w:t>
      </w:r>
      <w:proofErr w:type="gramEnd"/>
      <w:r w:rsidRPr="00890164">
        <w:rPr>
          <w:sz w:val="16"/>
          <w:szCs w:val="16"/>
        </w:rPr>
        <w:t>_NUMBER,YEAR,SEMESTER,CLASS_TIME,CAPACITY,INSTRUCTOR_NET_ID,BUILDING_ABBREVIATION,ROOM_NUMBER) values (1002,1,2014,'spring',90,60,'10023','eecs',1011);</w:t>
      </w:r>
    </w:p>
    <w:p w14:paraId="63ED654F" w14:textId="77777777" w:rsidR="00890164" w:rsidRPr="00890164" w:rsidRDefault="00890164" w:rsidP="00DD2F95">
      <w:pPr>
        <w:spacing w:after="0" w:line="192" w:lineRule="auto"/>
        <w:rPr>
          <w:sz w:val="16"/>
          <w:szCs w:val="16"/>
        </w:rPr>
      </w:pPr>
      <w:r w:rsidRPr="00890164">
        <w:rPr>
          <w:sz w:val="16"/>
          <w:szCs w:val="16"/>
        </w:rPr>
        <w:t>Insert into SECTION (COURSE_NUMBER</w:t>
      </w:r>
      <w:proofErr w:type="gramStart"/>
      <w:r w:rsidRPr="00890164">
        <w:rPr>
          <w:sz w:val="16"/>
          <w:szCs w:val="16"/>
        </w:rPr>
        <w:t>,SECTION</w:t>
      </w:r>
      <w:proofErr w:type="gramEnd"/>
      <w:r w:rsidRPr="00890164">
        <w:rPr>
          <w:sz w:val="16"/>
          <w:szCs w:val="16"/>
        </w:rPr>
        <w:t>_NUMBER,YEAR,SEMESTER,CLASS_TIME,CAPACITY,INSTRUCTOR_NET_ID,BUILDING_ABBREVIATION,ROOM_NUMBER) values (1002,2,2014,'spring',90,60,'10024','eecs',1010);</w:t>
      </w:r>
    </w:p>
    <w:p w14:paraId="25547F10" w14:textId="77777777" w:rsidR="00890164" w:rsidRPr="00890164" w:rsidRDefault="00890164" w:rsidP="00DD2F95">
      <w:pPr>
        <w:spacing w:after="0" w:line="192" w:lineRule="auto"/>
        <w:rPr>
          <w:sz w:val="16"/>
          <w:szCs w:val="16"/>
        </w:rPr>
      </w:pPr>
      <w:r w:rsidRPr="00890164">
        <w:rPr>
          <w:sz w:val="16"/>
          <w:szCs w:val="16"/>
        </w:rPr>
        <w:t>Insert into SECTION (COURSE_NUMBER</w:t>
      </w:r>
      <w:proofErr w:type="gramStart"/>
      <w:r w:rsidRPr="00890164">
        <w:rPr>
          <w:sz w:val="16"/>
          <w:szCs w:val="16"/>
        </w:rPr>
        <w:t>,SECTION</w:t>
      </w:r>
      <w:proofErr w:type="gramEnd"/>
      <w:r w:rsidRPr="00890164">
        <w:rPr>
          <w:sz w:val="16"/>
          <w:szCs w:val="16"/>
        </w:rPr>
        <w:t>_NUMBER,YEAR,SEMESTER,CLASS_TIME,CAPACITY,INSTRUCTOR_NET_ID,BUILDING_ABBREVIATION,ROOM_NUMBER) values (1003,1,2014,'fall',90,45,'10006','jindal',1010);</w:t>
      </w:r>
    </w:p>
    <w:p w14:paraId="359B49DA" w14:textId="77777777" w:rsidR="00890164" w:rsidRPr="00890164" w:rsidRDefault="00890164" w:rsidP="00DD2F95">
      <w:pPr>
        <w:spacing w:after="0" w:line="192" w:lineRule="auto"/>
        <w:rPr>
          <w:sz w:val="16"/>
          <w:szCs w:val="16"/>
        </w:rPr>
      </w:pPr>
      <w:r w:rsidRPr="00890164">
        <w:rPr>
          <w:sz w:val="16"/>
          <w:szCs w:val="16"/>
        </w:rPr>
        <w:t>Insert into SECTION (COURSE_NUMBER</w:t>
      </w:r>
      <w:proofErr w:type="gramStart"/>
      <w:r w:rsidRPr="00890164">
        <w:rPr>
          <w:sz w:val="16"/>
          <w:szCs w:val="16"/>
        </w:rPr>
        <w:t>,SECTION</w:t>
      </w:r>
      <w:proofErr w:type="gramEnd"/>
      <w:r w:rsidRPr="00890164">
        <w:rPr>
          <w:sz w:val="16"/>
          <w:szCs w:val="16"/>
        </w:rPr>
        <w:t>_NUMBER,YEAR,SEMESTER,CLASS_TIME,CAPACITY,INSTRUCTOR_NET_ID,BUILDING_ABBREVIATION,ROOM_NUMBER) values (1003,2,2014,'fall',90,45,'10007','jindal',1011);</w:t>
      </w:r>
    </w:p>
    <w:p w14:paraId="216CFD26" w14:textId="77777777" w:rsidR="00890164" w:rsidRPr="00890164" w:rsidRDefault="00890164" w:rsidP="00DD2F95">
      <w:pPr>
        <w:spacing w:after="0" w:line="192" w:lineRule="auto"/>
        <w:rPr>
          <w:sz w:val="16"/>
          <w:szCs w:val="16"/>
        </w:rPr>
      </w:pPr>
      <w:r w:rsidRPr="00890164">
        <w:rPr>
          <w:sz w:val="16"/>
          <w:szCs w:val="16"/>
        </w:rPr>
        <w:t>Insert into SECTION (COURSE_NUMBER</w:t>
      </w:r>
      <w:proofErr w:type="gramStart"/>
      <w:r w:rsidRPr="00890164">
        <w:rPr>
          <w:sz w:val="16"/>
          <w:szCs w:val="16"/>
        </w:rPr>
        <w:t>,SECTION</w:t>
      </w:r>
      <w:proofErr w:type="gramEnd"/>
      <w:r w:rsidRPr="00890164">
        <w:rPr>
          <w:sz w:val="16"/>
          <w:szCs w:val="16"/>
        </w:rPr>
        <w:t>_NUMBER,YEAR,SEMESTER,CLASS_TIME,CAPACITY,INSTRUCTOR_NET_ID,BUILDING_ABBREVIATION,ROOM_NUMBER) values (1003,3,2014,'fall',90,160,'10009','jindal',1010);</w:t>
      </w:r>
    </w:p>
    <w:p w14:paraId="6D38632F" w14:textId="77777777" w:rsidR="00890164" w:rsidRPr="00890164" w:rsidRDefault="00890164" w:rsidP="00DD2F95">
      <w:pPr>
        <w:spacing w:after="0" w:line="192" w:lineRule="auto"/>
        <w:rPr>
          <w:sz w:val="16"/>
          <w:szCs w:val="16"/>
        </w:rPr>
      </w:pPr>
      <w:r w:rsidRPr="00890164">
        <w:rPr>
          <w:sz w:val="16"/>
          <w:szCs w:val="16"/>
        </w:rPr>
        <w:t>Insert into SECTION (COURSE_NUMBER</w:t>
      </w:r>
      <w:proofErr w:type="gramStart"/>
      <w:r w:rsidRPr="00890164">
        <w:rPr>
          <w:sz w:val="16"/>
          <w:szCs w:val="16"/>
        </w:rPr>
        <w:t>,SECTION</w:t>
      </w:r>
      <w:proofErr w:type="gramEnd"/>
      <w:r w:rsidRPr="00890164">
        <w:rPr>
          <w:sz w:val="16"/>
          <w:szCs w:val="16"/>
        </w:rPr>
        <w:t>_NUMBER,YEAR,SEMESTER,CLASS_TIME,CAPACITY,INSTRUCTOR_NET_ID,BUILDING_ABBREVIATION,ROOM_NUMBER) values (1003,1,2014,'spring',90,45,'10011','jindal',1011);</w:t>
      </w:r>
    </w:p>
    <w:p w14:paraId="2741EDBF" w14:textId="77777777" w:rsidR="00890164" w:rsidRPr="00890164" w:rsidRDefault="00890164" w:rsidP="00DD2F95">
      <w:pPr>
        <w:spacing w:after="0" w:line="192" w:lineRule="auto"/>
        <w:rPr>
          <w:sz w:val="16"/>
          <w:szCs w:val="16"/>
        </w:rPr>
      </w:pPr>
      <w:r w:rsidRPr="00890164">
        <w:rPr>
          <w:sz w:val="16"/>
          <w:szCs w:val="16"/>
        </w:rPr>
        <w:t>Insert into SECTION (COURSE_NUMBER</w:t>
      </w:r>
      <w:proofErr w:type="gramStart"/>
      <w:r w:rsidRPr="00890164">
        <w:rPr>
          <w:sz w:val="16"/>
          <w:szCs w:val="16"/>
        </w:rPr>
        <w:t>,SECTION</w:t>
      </w:r>
      <w:proofErr w:type="gramEnd"/>
      <w:r w:rsidRPr="00890164">
        <w:rPr>
          <w:sz w:val="16"/>
          <w:szCs w:val="16"/>
        </w:rPr>
        <w:t>_NUMBER,YEAR,SEMESTER,CLASS_TIME,CAPACITY,INSTRUCTOR_NET_ID,BUILDING_ABBREVIATION,ROOM_NUMBER) values (1003,2,2014,'spring',90,45,'10013','jindal',1010);</w:t>
      </w:r>
    </w:p>
    <w:p w14:paraId="274A92FA" w14:textId="77777777" w:rsidR="00890164" w:rsidRPr="00890164" w:rsidRDefault="00890164" w:rsidP="00DD2F95">
      <w:pPr>
        <w:spacing w:after="0" w:line="192" w:lineRule="auto"/>
        <w:rPr>
          <w:sz w:val="16"/>
          <w:szCs w:val="16"/>
        </w:rPr>
      </w:pPr>
      <w:r w:rsidRPr="00890164">
        <w:rPr>
          <w:sz w:val="16"/>
          <w:szCs w:val="16"/>
        </w:rPr>
        <w:t>Insert into SECTION (COURSE_NUMBER</w:t>
      </w:r>
      <w:proofErr w:type="gramStart"/>
      <w:r w:rsidRPr="00890164">
        <w:rPr>
          <w:sz w:val="16"/>
          <w:szCs w:val="16"/>
        </w:rPr>
        <w:t>,SECTION</w:t>
      </w:r>
      <w:proofErr w:type="gramEnd"/>
      <w:r w:rsidRPr="00890164">
        <w:rPr>
          <w:sz w:val="16"/>
          <w:szCs w:val="16"/>
        </w:rPr>
        <w:t>_NUMBER,YEAR,SEMESTER,CLASS_TIME,CAPACITY,INSTRUCTOR_NET_ID,BUILDING_ABBREVIATION,ROOM_NUMBER) values (1004,1,2014,'fall',90,45,'10015','jindal',1011);</w:t>
      </w:r>
    </w:p>
    <w:p w14:paraId="72F54B72" w14:textId="77777777" w:rsidR="00890164" w:rsidRPr="00890164" w:rsidRDefault="00890164" w:rsidP="00DD2F95">
      <w:pPr>
        <w:spacing w:after="0" w:line="192" w:lineRule="auto"/>
        <w:rPr>
          <w:sz w:val="16"/>
          <w:szCs w:val="16"/>
        </w:rPr>
      </w:pPr>
      <w:r w:rsidRPr="00890164">
        <w:rPr>
          <w:sz w:val="16"/>
          <w:szCs w:val="16"/>
        </w:rPr>
        <w:t>Insert into SECTION (COURSE_NUMBER</w:t>
      </w:r>
      <w:proofErr w:type="gramStart"/>
      <w:r w:rsidRPr="00890164">
        <w:rPr>
          <w:sz w:val="16"/>
          <w:szCs w:val="16"/>
        </w:rPr>
        <w:t>,SECTION</w:t>
      </w:r>
      <w:proofErr w:type="gramEnd"/>
      <w:r w:rsidRPr="00890164">
        <w:rPr>
          <w:sz w:val="16"/>
          <w:szCs w:val="16"/>
        </w:rPr>
        <w:t>_NUMBER,YEAR,SEMESTER,CLASS_TIME,CAPACITY,INSTRUCTOR_NET_ID,BUILDING_ABBREVIATION,ROOM_NUMBER) values (1004,2,2014,'fall',90,45,'10017','jindal',1010);</w:t>
      </w:r>
    </w:p>
    <w:p w14:paraId="475C5152" w14:textId="77777777" w:rsidR="00890164" w:rsidRPr="00890164" w:rsidRDefault="00890164" w:rsidP="00DD2F95">
      <w:pPr>
        <w:spacing w:after="0" w:line="192" w:lineRule="auto"/>
        <w:rPr>
          <w:sz w:val="16"/>
          <w:szCs w:val="16"/>
        </w:rPr>
      </w:pPr>
      <w:r w:rsidRPr="00890164">
        <w:rPr>
          <w:sz w:val="16"/>
          <w:szCs w:val="16"/>
        </w:rPr>
        <w:t>Insert into SECTION (COURSE_NUMBER</w:t>
      </w:r>
      <w:proofErr w:type="gramStart"/>
      <w:r w:rsidRPr="00890164">
        <w:rPr>
          <w:sz w:val="16"/>
          <w:szCs w:val="16"/>
        </w:rPr>
        <w:t>,SECTION</w:t>
      </w:r>
      <w:proofErr w:type="gramEnd"/>
      <w:r w:rsidRPr="00890164">
        <w:rPr>
          <w:sz w:val="16"/>
          <w:szCs w:val="16"/>
        </w:rPr>
        <w:t>_NUMBER,YEAR,SEMESTER,CLASS_TIME,CAPACITY,INSTRUCTOR_NET_ID,BUILDING_ABBREVIATION,ROOM_NUMBER) values (1004,3,2014,'fall',90,45,'10019','jindal',1011);</w:t>
      </w:r>
    </w:p>
    <w:p w14:paraId="3BA888D6" w14:textId="77777777" w:rsidR="00890164" w:rsidRPr="00890164" w:rsidRDefault="00890164" w:rsidP="00DD2F95">
      <w:pPr>
        <w:spacing w:after="0" w:line="192" w:lineRule="auto"/>
        <w:rPr>
          <w:sz w:val="16"/>
          <w:szCs w:val="16"/>
        </w:rPr>
      </w:pPr>
      <w:r w:rsidRPr="00890164">
        <w:rPr>
          <w:sz w:val="16"/>
          <w:szCs w:val="16"/>
        </w:rPr>
        <w:t>Insert into SECTION (COURSE_NUMBER</w:t>
      </w:r>
      <w:proofErr w:type="gramStart"/>
      <w:r w:rsidRPr="00890164">
        <w:rPr>
          <w:sz w:val="16"/>
          <w:szCs w:val="16"/>
        </w:rPr>
        <w:t>,SECTION</w:t>
      </w:r>
      <w:proofErr w:type="gramEnd"/>
      <w:r w:rsidRPr="00890164">
        <w:rPr>
          <w:sz w:val="16"/>
          <w:szCs w:val="16"/>
        </w:rPr>
        <w:t>_NUMBER,YEAR,SEMESTER,CLASS_TIME,CAPACITY,INSTRUCTOR_NET_ID,BUILDING_ABBREVIATION,ROOM_NUMBER) values (1004,1,2014,'spring',90,45,'10025','jindal',1010);</w:t>
      </w:r>
    </w:p>
    <w:p w14:paraId="4B964F9C" w14:textId="77777777" w:rsidR="00890164" w:rsidRPr="00890164" w:rsidRDefault="00890164" w:rsidP="00DD2F95">
      <w:pPr>
        <w:spacing w:after="0" w:line="192" w:lineRule="auto"/>
        <w:rPr>
          <w:sz w:val="16"/>
          <w:szCs w:val="16"/>
        </w:rPr>
      </w:pPr>
      <w:r w:rsidRPr="00890164">
        <w:rPr>
          <w:sz w:val="16"/>
          <w:szCs w:val="16"/>
        </w:rPr>
        <w:t>Insert into SECTION (COURSE_NUMBER</w:t>
      </w:r>
      <w:proofErr w:type="gramStart"/>
      <w:r w:rsidRPr="00890164">
        <w:rPr>
          <w:sz w:val="16"/>
          <w:szCs w:val="16"/>
        </w:rPr>
        <w:t>,SECTION</w:t>
      </w:r>
      <w:proofErr w:type="gramEnd"/>
      <w:r w:rsidRPr="00890164">
        <w:rPr>
          <w:sz w:val="16"/>
          <w:szCs w:val="16"/>
        </w:rPr>
        <w:t>_NUMBER,YEAR,SEMESTER,CLASS_TIME,CAPACITY,INSTRUCTOR_NET_ID,BUILDING_ABBREVIATION,ROOM_NUMBER) values (1004,2,2014,'spring',90,45,'10026','jindal',1011);</w:t>
      </w:r>
    </w:p>
    <w:p w14:paraId="6078F3A7" w14:textId="77777777" w:rsidR="00890164" w:rsidRPr="00890164" w:rsidRDefault="00890164" w:rsidP="00DD2F95">
      <w:pPr>
        <w:spacing w:after="0" w:line="192" w:lineRule="auto"/>
        <w:rPr>
          <w:sz w:val="16"/>
          <w:szCs w:val="16"/>
        </w:rPr>
      </w:pPr>
      <w:r w:rsidRPr="00890164">
        <w:rPr>
          <w:sz w:val="16"/>
          <w:szCs w:val="16"/>
        </w:rPr>
        <w:t>Insert into SECTION (COURSE_NUMBER</w:t>
      </w:r>
      <w:proofErr w:type="gramStart"/>
      <w:r w:rsidRPr="00890164">
        <w:rPr>
          <w:sz w:val="16"/>
          <w:szCs w:val="16"/>
        </w:rPr>
        <w:t>,SECTION</w:t>
      </w:r>
      <w:proofErr w:type="gramEnd"/>
      <w:r w:rsidRPr="00890164">
        <w:rPr>
          <w:sz w:val="16"/>
          <w:szCs w:val="16"/>
        </w:rPr>
        <w:t>_NUMBER,YEAR,SEMESTER,CLASS_TIME,CAPACITY,INSTRUCTOR_NET_ID,BUILDING_ABBREVIATION,ROOM_NUMBER) values (1005,1,2014,'fall',90,45,'10027','jindal',1010);</w:t>
      </w:r>
    </w:p>
    <w:p w14:paraId="1B2841A9" w14:textId="77777777" w:rsidR="00890164" w:rsidRPr="00890164" w:rsidRDefault="00890164" w:rsidP="00DD2F95">
      <w:pPr>
        <w:spacing w:after="0" w:line="192" w:lineRule="auto"/>
        <w:rPr>
          <w:sz w:val="16"/>
          <w:szCs w:val="16"/>
        </w:rPr>
      </w:pPr>
      <w:r w:rsidRPr="00890164">
        <w:rPr>
          <w:sz w:val="16"/>
          <w:szCs w:val="16"/>
        </w:rPr>
        <w:t>Insert into SECTION (COURSE_NUMBER</w:t>
      </w:r>
      <w:proofErr w:type="gramStart"/>
      <w:r w:rsidRPr="00890164">
        <w:rPr>
          <w:sz w:val="16"/>
          <w:szCs w:val="16"/>
        </w:rPr>
        <w:t>,SECTION</w:t>
      </w:r>
      <w:proofErr w:type="gramEnd"/>
      <w:r w:rsidRPr="00890164">
        <w:rPr>
          <w:sz w:val="16"/>
          <w:szCs w:val="16"/>
        </w:rPr>
        <w:t>_NUMBER,YEAR,SEMESTER,CLASS_TIME,CAPACITY,INSTRUCTOR_NET_ID,BUILDING_ABBREVIATION,ROOM_NUMBER) values (1005,2,2014,'fall',90,3,'10028','jindal',1011);</w:t>
      </w:r>
    </w:p>
    <w:p w14:paraId="726BAAC3" w14:textId="77777777" w:rsidR="00890164" w:rsidRPr="00890164" w:rsidRDefault="00890164" w:rsidP="00DD2F95">
      <w:pPr>
        <w:spacing w:after="0" w:line="192" w:lineRule="auto"/>
        <w:rPr>
          <w:sz w:val="16"/>
          <w:szCs w:val="16"/>
        </w:rPr>
      </w:pPr>
      <w:r w:rsidRPr="00890164">
        <w:rPr>
          <w:sz w:val="16"/>
          <w:szCs w:val="16"/>
        </w:rPr>
        <w:t>Insert into SECTION (COURSE_NUMBER</w:t>
      </w:r>
      <w:proofErr w:type="gramStart"/>
      <w:r w:rsidRPr="00890164">
        <w:rPr>
          <w:sz w:val="16"/>
          <w:szCs w:val="16"/>
        </w:rPr>
        <w:t>,SECTION</w:t>
      </w:r>
      <w:proofErr w:type="gramEnd"/>
      <w:r w:rsidRPr="00890164">
        <w:rPr>
          <w:sz w:val="16"/>
          <w:szCs w:val="16"/>
        </w:rPr>
        <w:t>_NUMBER,YEAR,SEMESTER,CLASS_TIME,CAPACITY,INSTRUCTOR_NET_ID,BUILDING_ABBREVIATION,ROOM_NUMBER) values (1005,3,2014,'fall',90,45,'10029','jindal',1010);</w:t>
      </w:r>
    </w:p>
    <w:p w14:paraId="2782E7CA" w14:textId="77777777" w:rsidR="00890164" w:rsidRPr="00890164" w:rsidRDefault="00890164" w:rsidP="00DD2F95">
      <w:pPr>
        <w:spacing w:after="0" w:line="192" w:lineRule="auto"/>
        <w:rPr>
          <w:sz w:val="16"/>
          <w:szCs w:val="16"/>
        </w:rPr>
      </w:pPr>
      <w:r w:rsidRPr="00890164">
        <w:rPr>
          <w:sz w:val="16"/>
          <w:szCs w:val="16"/>
        </w:rPr>
        <w:lastRenderedPageBreak/>
        <w:t>Insert into SECTION (COURSE_NUMBER</w:t>
      </w:r>
      <w:proofErr w:type="gramStart"/>
      <w:r w:rsidRPr="00890164">
        <w:rPr>
          <w:sz w:val="16"/>
          <w:szCs w:val="16"/>
        </w:rPr>
        <w:t>,SECTION</w:t>
      </w:r>
      <w:proofErr w:type="gramEnd"/>
      <w:r w:rsidRPr="00890164">
        <w:rPr>
          <w:sz w:val="16"/>
          <w:szCs w:val="16"/>
        </w:rPr>
        <w:t>_NUMBER,YEAR,SEMESTER,CLASS_TIME,CAPACITY,INSTRUCTOR_NET_ID,BUILDING_ABBREVIATION,ROOM_NUMBER) values (1005,1,2014,'spring',90,45,'10028','jindal',1011);</w:t>
      </w:r>
    </w:p>
    <w:p w14:paraId="6402E80D" w14:textId="77777777" w:rsidR="00890164" w:rsidRPr="00890164" w:rsidRDefault="00890164" w:rsidP="00DD2F95">
      <w:pPr>
        <w:spacing w:after="0" w:line="192" w:lineRule="auto"/>
        <w:rPr>
          <w:sz w:val="16"/>
          <w:szCs w:val="16"/>
        </w:rPr>
      </w:pPr>
      <w:r w:rsidRPr="00890164">
        <w:rPr>
          <w:sz w:val="16"/>
          <w:szCs w:val="16"/>
        </w:rPr>
        <w:t>Insert into SECTION (COURSE_NUMBER</w:t>
      </w:r>
      <w:proofErr w:type="gramStart"/>
      <w:r w:rsidRPr="00890164">
        <w:rPr>
          <w:sz w:val="16"/>
          <w:szCs w:val="16"/>
        </w:rPr>
        <w:t>,SECTION</w:t>
      </w:r>
      <w:proofErr w:type="gramEnd"/>
      <w:r w:rsidRPr="00890164">
        <w:rPr>
          <w:sz w:val="16"/>
          <w:szCs w:val="16"/>
        </w:rPr>
        <w:t>_NUMBER,YEAR,SEMESTER,CLASS_TIME,CAPACITY,INSTRUCTOR_NET_ID,BUILDING_ABBREVIATION,ROOM_NUMBER) values (1005,2,2014,'spring',90,45,'10029','jindal',1010);</w:t>
      </w:r>
    </w:p>
    <w:p w14:paraId="5E8D395A" w14:textId="77777777" w:rsidR="00890164" w:rsidRPr="00890164" w:rsidRDefault="00890164" w:rsidP="00DD2F95">
      <w:pPr>
        <w:spacing w:after="0" w:line="192" w:lineRule="auto"/>
        <w:rPr>
          <w:sz w:val="16"/>
          <w:szCs w:val="16"/>
        </w:rPr>
      </w:pPr>
      <w:r w:rsidRPr="00890164">
        <w:rPr>
          <w:sz w:val="16"/>
          <w:szCs w:val="16"/>
        </w:rPr>
        <w:t>REM INSERTING into SECTION_HAS_TA</w:t>
      </w:r>
    </w:p>
    <w:p w14:paraId="6ADE0A7C" w14:textId="77777777" w:rsidR="00890164" w:rsidRPr="00890164" w:rsidRDefault="00890164" w:rsidP="00DD2F95">
      <w:pPr>
        <w:spacing w:after="0" w:line="192" w:lineRule="auto"/>
        <w:rPr>
          <w:sz w:val="16"/>
          <w:szCs w:val="16"/>
        </w:rPr>
      </w:pPr>
      <w:proofErr w:type="gramStart"/>
      <w:r w:rsidRPr="00890164">
        <w:rPr>
          <w:sz w:val="16"/>
          <w:szCs w:val="16"/>
        </w:rPr>
        <w:t>SET DEFINE</w:t>
      </w:r>
      <w:proofErr w:type="gramEnd"/>
      <w:r w:rsidRPr="00890164">
        <w:rPr>
          <w:sz w:val="16"/>
          <w:szCs w:val="16"/>
        </w:rPr>
        <w:t xml:space="preserve"> OFF;</w:t>
      </w:r>
    </w:p>
    <w:p w14:paraId="63451A40" w14:textId="77777777" w:rsidR="00890164" w:rsidRPr="00890164" w:rsidRDefault="00890164" w:rsidP="00DD2F95">
      <w:pPr>
        <w:spacing w:after="0" w:line="192" w:lineRule="auto"/>
        <w:rPr>
          <w:sz w:val="16"/>
          <w:szCs w:val="16"/>
        </w:rPr>
      </w:pPr>
      <w:r w:rsidRPr="00890164">
        <w:rPr>
          <w:sz w:val="16"/>
          <w:szCs w:val="16"/>
        </w:rPr>
        <w:t>Insert into SECTION_HAS_TA (TA_NET_ID</w:t>
      </w:r>
      <w:proofErr w:type="gramStart"/>
      <w:r w:rsidRPr="00890164">
        <w:rPr>
          <w:sz w:val="16"/>
          <w:szCs w:val="16"/>
        </w:rPr>
        <w:t>,COURSE</w:t>
      </w:r>
      <w:proofErr w:type="gramEnd"/>
      <w:r w:rsidRPr="00890164">
        <w:rPr>
          <w:sz w:val="16"/>
          <w:szCs w:val="16"/>
        </w:rPr>
        <w:t>_NUMBER,SECTION_NUMBER,YEAR,SEMESTER,WORKLOAD) values ('10035',1000,1,2014,'fall',22.31);</w:t>
      </w:r>
    </w:p>
    <w:p w14:paraId="6D0CF5F8" w14:textId="77777777" w:rsidR="00890164" w:rsidRPr="00890164" w:rsidRDefault="00890164" w:rsidP="00DD2F95">
      <w:pPr>
        <w:spacing w:after="0" w:line="192" w:lineRule="auto"/>
        <w:rPr>
          <w:sz w:val="16"/>
          <w:szCs w:val="16"/>
        </w:rPr>
      </w:pPr>
      <w:r w:rsidRPr="00890164">
        <w:rPr>
          <w:sz w:val="16"/>
          <w:szCs w:val="16"/>
        </w:rPr>
        <w:t>Insert into SECTION_HAS_TA (TA_NET_ID</w:t>
      </w:r>
      <w:proofErr w:type="gramStart"/>
      <w:r w:rsidRPr="00890164">
        <w:rPr>
          <w:sz w:val="16"/>
          <w:szCs w:val="16"/>
        </w:rPr>
        <w:t>,COURSE</w:t>
      </w:r>
      <w:proofErr w:type="gramEnd"/>
      <w:r w:rsidRPr="00890164">
        <w:rPr>
          <w:sz w:val="16"/>
          <w:szCs w:val="16"/>
        </w:rPr>
        <w:t>_NUMBER,SECTION_NUMBER,YEAR,SEMESTER,WORKLOAD) values ('10036',1000,2,2014,'fall',36.5);</w:t>
      </w:r>
    </w:p>
    <w:p w14:paraId="25451A70" w14:textId="77777777" w:rsidR="00890164" w:rsidRPr="00890164" w:rsidRDefault="00890164" w:rsidP="00DD2F95">
      <w:pPr>
        <w:spacing w:after="0" w:line="192" w:lineRule="auto"/>
        <w:rPr>
          <w:sz w:val="16"/>
          <w:szCs w:val="16"/>
        </w:rPr>
      </w:pPr>
      <w:r w:rsidRPr="00890164">
        <w:rPr>
          <w:sz w:val="16"/>
          <w:szCs w:val="16"/>
        </w:rPr>
        <w:t>Insert into SECTION_HAS_TA (TA_NET_ID</w:t>
      </w:r>
      <w:proofErr w:type="gramStart"/>
      <w:r w:rsidRPr="00890164">
        <w:rPr>
          <w:sz w:val="16"/>
          <w:szCs w:val="16"/>
        </w:rPr>
        <w:t>,COURSE</w:t>
      </w:r>
      <w:proofErr w:type="gramEnd"/>
      <w:r w:rsidRPr="00890164">
        <w:rPr>
          <w:sz w:val="16"/>
          <w:szCs w:val="16"/>
        </w:rPr>
        <w:t>_NUMBER,SECTION_NUMBER,YEAR,SEMESTER,WORKLOAD) values ('10037',1000,3,2014,'fall',20.91);</w:t>
      </w:r>
    </w:p>
    <w:p w14:paraId="67141187" w14:textId="77777777" w:rsidR="00890164" w:rsidRPr="00890164" w:rsidRDefault="00890164" w:rsidP="00DD2F95">
      <w:pPr>
        <w:spacing w:after="0" w:line="192" w:lineRule="auto"/>
        <w:rPr>
          <w:sz w:val="16"/>
          <w:szCs w:val="16"/>
        </w:rPr>
      </w:pPr>
      <w:r w:rsidRPr="00890164">
        <w:rPr>
          <w:sz w:val="16"/>
          <w:szCs w:val="16"/>
        </w:rPr>
        <w:t>Insert into SECTION_HAS_TA (TA_NET_ID</w:t>
      </w:r>
      <w:proofErr w:type="gramStart"/>
      <w:r w:rsidRPr="00890164">
        <w:rPr>
          <w:sz w:val="16"/>
          <w:szCs w:val="16"/>
        </w:rPr>
        <w:t>,COURSE</w:t>
      </w:r>
      <w:proofErr w:type="gramEnd"/>
      <w:r w:rsidRPr="00890164">
        <w:rPr>
          <w:sz w:val="16"/>
          <w:szCs w:val="16"/>
        </w:rPr>
        <w:t>_NUMBER,SECTION_NUMBER,YEAR,SEMESTER,WORKLOAD) values ('10035',1000,1,2014,'spring',23.93);</w:t>
      </w:r>
    </w:p>
    <w:p w14:paraId="07F155E4" w14:textId="77777777" w:rsidR="00890164" w:rsidRPr="00890164" w:rsidRDefault="00890164" w:rsidP="00DD2F95">
      <w:pPr>
        <w:spacing w:after="0" w:line="192" w:lineRule="auto"/>
        <w:rPr>
          <w:sz w:val="16"/>
          <w:szCs w:val="16"/>
        </w:rPr>
      </w:pPr>
      <w:r w:rsidRPr="00890164">
        <w:rPr>
          <w:sz w:val="16"/>
          <w:szCs w:val="16"/>
        </w:rPr>
        <w:t>Insert into SECTION_HAS_TA (TA_NET_ID</w:t>
      </w:r>
      <w:proofErr w:type="gramStart"/>
      <w:r w:rsidRPr="00890164">
        <w:rPr>
          <w:sz w:val="16"/>
          <w:szCs w:val="16"/>
        </w:rPr>
        <w:t>,COURSE</w:t>
      </w:r>
      <w:proofErr w:type="gramEnd"/>
      <w:r w:rsidRPr="00890164">
        <w:rPr>
          <w:sz w:val="16"/>
          <w:szCs w:val="16"/>
        </w:rPr>
        <w:t>_NUMBER,SECTION_NUMBER,YEAR,SEMESTER,WORKLOAD) values ('10036',1000,2,2014,'spring',26.85);</w:t>
      </w:r>
    </w:p>
    <w:p w14:paraId="5078CA3E" w14:textId="77777777" w:rsidR="00890164" w:rsidRPr="00890164" w:rsidRDefault="00890164" w:rsidP="00DD2F95">
      <w:pPr>
        <w:spacing w:after="0" w:line="192" w:lineRule="auto"/>
        <w:rPr>
          <w:sz w:val="16"/>
          <w:szCs w:val="16"/>
        </w:rPr>
      </w:pPr>
      <w:r w:rsidRPr="00890164">
        <w:rPr>
          <w:sz w:val="16"/>
          <w:szCs w:val="16"/>
        </w:rPr>
        <w:t>Insert into SECTION_HAS_TA (TA_NET_ID</w:t>
      </w:r>
      <w:proofErr w:type="gramStart"/>
      <w:r w:rsidRPr="00890164">
        <w:rPr>
          <w:sz w:val="16"/>
          <w:szCs w:val="16"/>
        </w:rPr>
        <w:t>,COURSE</w:t>
      </w:r>
      <w:proofErr w:type="gramEnd"/>
      <w:r w:rsidRPr="00890164">
        <w:rPr>
          <w:sz w:val="16"/>
          <w:szCs w:val="16"/>
        </w:rPr>
        <w:t>_NUMBER,SECTION_NUMBER,YEAR,SEMESTER,WORKLOAD) values ('10037',1001,1,2014,'fall',28.91);</w:t>
      </w:r>
    </w:p>
    <w:p w14:paraId="44F39220" w14:textId="77777777" w:rsidR="00890164" w:rsidRPr="00890164" w:rsidRDefault="00890164" w:rsidP="00DD2F95">
      <w:pPr>
        <w:spacing w:after="0" w:line="192" w:lineRule="auto"/>
        <w:rPr>
          <w:sz w:val="16"/>
          <w:szCs w:val="16"/>
        </w:rPr>
      </w:pPr>
      <w:r w:rsidRPr="00890164">
        <w:rPr>
          <w:sz w:val="16"/>
          <w:szCs w:val="16"/>
        </w:rPr>
        <w:t>Insert into SECTION_HAS_TA (TA_NET_ID</w:t>
      </w:r>
      <w:proofErr w:type="gramStart"/>
      <w:r w:rsidRPr="00890164">
        <w:rPr>
          <w:sz w:val="16"/>
          <w:szCs w:val="16"/>
        </w:rPr>
        <w:t>,COURSE</w:t>
      </w:r>
      <w:proofErr w:type="gramEnd"/>
      <w:r w:rsidRPr="00890164">
        <w:rPr>
          <w:sz w:val="16"/>
          <w:szCs w:val="16"/>
        </w:rPr>
        <w:t>_NUMBER,SECTION_NUMBER,YEAR,SEMESTER,WORKLOAD) values ('10035',1001,2,2014,'fall',33.68);</w:t>
      </w:r>
    </w:p>
    <w:p w14:paraId="4F39BB27" w14:textId="77777777" w:rsidR="00890164" w:rsidRPr="00890164" w:rsidRDefault="00890164" w:rsidP="00DD2F95">
      <w:pPr>
        <w:spacing w:after="0" w:line="192" w:lineRule="auto"/>
        <w:rPr>
          <w:sz w:val="16"/>
          <w:szCs w:val="16"/>
        </w:rPr>
      </w:pPr>
      <w:r w:rsidRPr="00890164">
        <w:rPr>
          <w:sz w:val="16"/>
          <w:szCs w:val="16"/>
        </w:rPr>
        <w:t>Insert into SECTION_HAS_TA (TA_NET_ID</w:t>
      </w:r>
      <w:proofErr w:type="gramStart"/>
      <w:r w:rsidRPr="00890164">
        <w:rPr>
          <w:sz w:val="16"/>
          <w:szCs w:val="16"/>
        </w:rPr>
        <w:t>,COURSE</w:t>
      </w:r>
      <w:proofErr w:type="gramEnd"/>
      <w:r w:rsidRPr="00890164">
        <w:rPr>
          <w:sz w:val="16"/>
          <w:szCs w:val="16"/>
        </w:rPr>
        <w:t>_NUMBER,SECTION_NUMBER,YEAR,SEMESTER,WORKLOAD) values ('10036',1001,3,2014,'fall',37.56);</w:t>
      </w:r>
    </w:p>
    <w:p w14:paraId="74CDA5B9" w14:textId="77777777" w:rsidR="00890164" w:rsidRPr="00890164" w:rsidRDefault="00890164" w:rsidP="00DD2F95">
      <w:pPr>
        <w:spacing w:after="0" w:line="192" w:lineRule="auto"/>
        <w:rPr>
          <w:sz w:val="16"/>
          <w:szCs w:val="16"/>
        </w:rPr>
      </w:pPr>
      <w:r w:rsidRPr="00890164">
        <w:rPr>
          <w:sz w:val="16"/>
          <w:szCs w:val="16"/>
        </w:rPr>
        <w:t>Insert into SECTION_HAS_TA (TA_NET_ID</w:t>
      </w:r>
      <w:proofErr w:type="gramStart"/>
      <w:r w:rsidRPr="00890164">
        <w:rPr>
          <w:sz w:val="16"/>
          <w:szCs w:val="16"/>
        </w:rPr>
        <w:t>,COURSE</w:t>
      </w:r>
      <w:proofErr w:type="gramEnd"/>
      <w:r w:rsidRPr="00890164">
        <w:rPr>
          <w:sz w:val="16"/>
          <w:szCs w:val="16"/>
        </w:rPr>
        <w:t>_NUMBER,SECTION_NUMBER,YEAR,SEMESTER,WORKLOAD) values ('10037',1001,1,2014,'spring',37.32);</w:t>
      </w:r>
    </w:p>
    <w:p w14:paraId="105BB341" w14:textId="77777777" w:rsidR="00890164" w:rsidRPr="00890164" w:rsidRDefault="00890164" w:rsidP="00DD2F95">
      <w:pPr>
        <w:spacing w:after="0" w:line="192" w:lineRule="auto"/>
        <w:rPr>
          <w:sz w:val="16"/>
          <w:szCs w:val="16"/>
        </w:rPr>
      </w:pPr>
      <w:r w:rsidRPr="00890164">
        <w:rPr>
          <w:sz w:val="16"/>
          <w:szCs w:val="16"/>
        </w:rPr>
        <w:t>Insert into SECTION_HAS_TA (TA_NET_ID</w:t>
      </w:r>
      <w:proofErr w:type="gramStart"/>
      <w:r w:rsidRPr="00890164">
        <w:rPr>
          <w:sz w:val="16"/>
          <w:szCs w:val="16"/>
        </w:rPr>
        <w:t>,COURSE</w:t>
      </w:r>
      <w:proofErr w:type="gramEnd"/>
      <w:r w:rsidRPr="00890164">
        <w:rPr>
          <w:sz w:val="16"/>
          <w:szCs w:val="16"/>
        </w:rPr>
        <w:t>_NUMBER,SECTION_NUMBER,YEAR,SEMESTER,WORKLOAD) values ('10035',1001,2,2014,'spring',26.59);</w:t>
      </w:r>
    </w:p>
    <w:p w14:paraId="28F880A2" w14:textId="77777777" w:rsidR="00890164" w:rsidRPr="00890164" w:rsidRDefault="00890164" w:rsidP="00DD2F95">
      <w:pPr>
        <w:spacing w:after="0" w:line="192" w:lineRule="auto"/>
        <w:rPr>
          <w:sz w:val="16"/>
          <w:szCs w:val="16"/>
        </w:rPr>
      </w:pPr>
      <w:r w:rsidRPr="00890164">
        <w:rPr>
          <w:sz w:val="16"/>
          <w:szCs w:val="16"/>
        </w:rPr>
        <w:t>Insert into SECTION_HAS_TA (TA_NET_ID</w:t>
      </w:r>
      <w:proofErr w:type="gramStart"/>
      <w:r w:rsidRPr="00890164">
        <w:rPr>
          <w:sz w:val="16"/>
          <w:szCs w:val="16"/>
        </w:rPr>
        <w:t>,COURSE</w:t>
      </w:r>
      <w:proofErr w:type="gramEnd"/>
      <w:r w:rsidRPr="00890164">
        <w:rPr>
          <w:sz w:val="16"/>
          <w:szCs w:val="16"/>
        </w:rPr>
        <w:t>_NUMBER,SECTION_NUMBER,YEAR,SEMESTER,WORKLOAD) values ('10036',1002,1,2014,'fall',29.69);</w:t>
      </w:r>
    </w:p>
    <w:p w14:paraId="606B8D48" w14:textId="77777777" w:rsidR="00890164" w:rsidRPr="00890164" w:rsidRDefault="00890164" w:rsidP="00DD2F95">
      <w:pPr>
        <w:spacing w:after="0" w:line="192" w:lineRule="auto"/>
        <w:rPr>
          <w:sz w:val="16"/>
          <w:szCs w:val="16"/>
        </w:rPr>
      </w:pPr>
      <w:r w:rsidRPr="00890164">
        <w:rPr>
          <w:sz w:val="16"/>
          <w:szCs w:val="16"/>
        </w:rPr>
        <w:t>Insert into SECTION_HAS_TA (TA_NET_ID</w:t>
      </w:r>
      <w:proofErr w:type="gramStart"/>
      <w:r w:rsidRPr="00890164">
        <w:rPr>
          <w:sz w:val="16"/>
          <w:szCs w:val="16"/>
        </w:rPr>
        <w:t>,COURSE</w:t>
      </w:r>
      <w:proofErr w:type="gramEnd"/>
      <w:r w:rsidRPr="00890164">
        <w:rPr>
          <w:sz w:val="16"/>
          <w:szCs w:val="16"/>
        </w:rPr>
        <w:t>_NUMBER,SECTION_NUMBER,YEAR,SEMESTER,WORKLOAD) values ('10037',1002,2,2014,'fall',34.89);</w:t>
      </w:r>
    </w:p>
    <w:p w14:paraId="1917F979" w14:textId="77777777" w:rsidR="00890164" w:rsidRPr="00890164" w:rsidRDefault="00890164" w:rsidP="00DD2F95">
      <w:pPr>
        <w:spacing w:after="0" w:line="192" w:lineRule="auto"/>
        <w:rPr>
          <w:sz w:val="16"/>
          <w:szCs w:val="16"/>
        </w:rPr>
      </w:pPr>
      <w:r w:rsidRPr="00890164">
        <w:rPr>
          <w:sz w:val="16"/>
          <w:szCs w:val="16"/>
        </w:rPr>
        <w:t>Insert into SECTION_HAS_TA (TA_NET_ID</w:t>
      </w:r>
      <w:proofErr w:type="gramStart"/>
      <w:r w:rsidRPr="00890164">
        <w:rPr>
          <w:sz w:val="16"/>
          <w:szCs w:val="16"/>
        </w:rPr>
        <w:t>,COURSE</w:t>
      </w:r>
      <w:proofErr w:type="gramEnd"/>
      <w:r w:rsidRPr="00890164">
        <w:rPr>
          <w:sz w:val="16"/>
          <w:szCs w:val="16"/>
        </w:rPr>
        <w:t>_NUMBER,SECTION_NUMBER,YEAR,SEMESTER,WORKLOAD) values ('10035',1002,3,2014,'fall',31.04);</w:t>
      </w:r>
    </w:p>
    <w:p w14:paraId="47CA432A" w14:textId="77777777" w:rsidR="00890164" w:rsidRPr="00890164" w:rsidRDefault="00890164" w:rsidP="00DD2F95">
      <w:pPr>
        <w:spacing w:after="0" w:line="192" w:lineRule="auto"/>
        <w:rPr>
          <w:sz w:val="16"/>
          <w:szCs w:val="16"/>
        </w:rPr>
      </w:pPr>
      <w:r w:rsidRPr="00890164">
        <w:rPr>
          <w:sz w:val="16"/>
          <w:szCs w:val="16"/>
        </w:rPr>
        <w:t>Insert into SECTION_HAS_TA (TA_NET_ID</w:t>
      </w:r>
      <w:proofErr w:type="gramStart"/>
      <w:r w:rsidRPr="00890164">
        <w:rPr>
          <w:sz w:val="16"/>
          <w:szCs w:val="16"/>
        </w:rPr>
        <w:t>,COURSE</w:t>
      </w:r>
      <w:proofErr w:type="gramEnd"/>
      <w:r w:rsidRPr="00890164">
        <w:rPr>
          <w:sz w:val="16"/>
          <w:szCs w:val="16"/>
        </w:rPr>
        <w:t>_NUMBER,SECTION_NUMBER,YEAR,SEMESTER,WORKLOAD) values ('10036',1002,1,2014,'spring',38.35);</w:t>
      </w:r>
    </w:p>
    <w:p w14:paraId="357F828B" w14:textId="77777777" w:rsidR="00890164" w:rsidRPr="00890164" w:rsidRDefault="00890164" w:rsidP="00DD2F95">
      <w:pPr>
        <w:spacing w:after="0" w:line="192" w:lineRule="auto"/>
        <w:rPr>
          <w:sz w:val="16"/>
          <w:szCs w:val="16"/>
        </w:rPr>
      </w:pPr>
      <w:r w:rsidRPr="00890164">
        <w:rPr>
          <w:sz w:val="16"/>
          <w:szCs w:val="16"/>
        </w:rPr>
        <w:t>Insert into SECTION_HAS_TA (TA_NET_ID</w:t>
      </w:r>
      <w:proofErr w:type="gramStart"/>
      <w:r w:rsidRPr="00890164">
        <w:rPr>
          <w:sz w:val="16"/>
          <w:szCs w:val="16"/>
        </w:rPr>
        <w:t>,COURSE</w:t>
      </w:r>
      <w:proofErr w:type="gramEnd"/>
      <w:r w:rsidRPr="00890164">
        <w:rPr>
          <w:sz w:val="16"/>
          <w:szCs w:val="16"/>
        </w:rPr>
        <w:t>_NUMBER,SECTION_NUMBER,YEAR,SEMESTER,WORKLOAD) values ('10037',1002,2,2014,'spring',38.91);</w:t>
      </w:r>
    </w:p>
    <w:p w14:paraId="77BFD1A1" w14:textId="77777777" w:rsidR="00890164" w:rsidRPr="00890164" w:rsidRDefault="00890164" w:rsidP="00DD2F95">
      <w:pPr>
        <w:spacing w:after="0" w:line="192" w:lineRule="auto"/>
        <w:rPr>
          <w:sz w:val="16"/>
          <w:szCs w:val="16"/>
        </w:rPr>
      </w:pPr>
      <w:r w:rsidRPr="00890164">
        <w:rPr>
          <w:sz w:val="16"/>
          <w:szCs w:val="16"/>
        </w:rPr>
        <w:t>Insert into SECTION_HAS_TA (TA_NET_ID</w:t>
      </w:r>
      <w:proofErr w:type="gramStart"/>
      <w:r w:rsidRPr="00890164">
        <w:rPr>
          <w:sz w:val="16"/>
          <w:szCs w:val="16"/>
        </w:rPr>
        <w:t>,COURSE</w:t>
      </w:r>
      <w:proofErr w:type="gramEnd"/>
      <w:r w:rsidRPr="00890164">
        <w:rPr>
          <w:sz w:val="16"/>
          <w:szCs w:val="16"/>
        </w:rPr>
        <w:t>_NUMBER,SECTION_NUMBER,YEAR,SEMESTER,WORKLOAD) values ('10038',1003,1,2014,'fall',20.43);</w:t>
      </w:r>
    </w:p>
    <w:p w14:paraId="14DA041A" w14:textId="77777777" w:rsidR="00890164" w:rsidRPr="00890164" w:rsidRDefault="00890164" w:rsidP="00DD2F95">
      <w:pPr>
        <w:spacing w:after="0" w:line="192" w:lineRule="auto"/>
        <w:rPr>
          <w:sz w:val="16"/>
          <w:szCs w:val="16"/>
        </w:rPr>
      </w:pPr>
      <w:r w:rsidRPr="00890164">
        <w:rPr>
          <w:sz w:val="16"/>
          <w:szCs w:val="16"/>
        </w:rPr>
        <w:t>Insert into SECTION_HAS_TA (TA_NET_ID</w:t>
      </w:r>
      <w:proofErr w:type="gramStart"/>
      <w:r w:rsidRPr="00890164">
        <w:rPr>
          <w:sz w:val="16"/>
          <w:szCs w:val="16"/>
        </w:rPr>
        <w:t>,COURSE</w:t>
      </w:r>
      <w:proofErr w:type="gramEnd"/>
      <w:r w:rsidRPr="00890164">
        <w:rPr>
          <w:sz w:val="16"/>
          <w:szCs w:val="16"/>
        </w:rPr>
        <w:t>_NUMBER,SECTION_NUMBER,YEAR,SEMESTER,WORKLOAD) values ('10039',1003,2,2014,'fall',34.44);</w:t>
      </w:r>
    </w:p>
    <w:p w14:paraId="0ADC219B" w14:textId="77777777" w:rsidR="00890164" w:rsidRPr="00890164" w:rsidRDefault="00890164" w:rsidP="00DD2F95">
      <w:pPr>
        <w:spacing w:after="0" w:line="192" w:lineRule="auto"/>
        <w:rPr>
          <w:sz w:val="16"/>
          <w:szCs w:val="16"/>
        </w:rPr>
      </w:pPr>
      <w:r w:rsidRPr="00890164">
        <w:rPr>
          <w:sz w:val="16"/>
          <w:szCs w:val="16"/>
        </w:rPr>
        <w:t>Insert into SECTION_HAS_TA (TA_NET_ID</w:t>
      </w:r>
      <w:proofErr w:type="gramStart"/>
      <w:r w:rsidRPr="00890164">
        <w:rPr>
          <w:sz w:val="16"/>
          <w:szCs w:val="16"/>
        </w:rPr>
        <w:t>,COURSE</w:t>
      </w:r>
      <w:proofErr w:type="gramEnd"/>
      <w:r w:rsidRPr="00890164">
        <w:rPr>
          <w:sz w:val="16"/>
          <w:szCs w:val="16"/>
        </w:rPr>
        <w:t>_NUMBER,SECTION_NUMBER,YEAR,SEMESTER,WORKLOAD) values ('10038',1003,3,2014,'fall',38.62);</w:t>
      </w:r>
    </w:p>
    <w:p w14:paraId="3A01E7B7" w14:textId="77777777" w:rsidR="00890164" w:rsidRPr="00890164" w:rsidRDefault="00890164" w:rsidP="00DD2F95">
      <w:pPr>
        <w:spacing w:after="0" w:line="192" w:lineRule="auto"/>
        <w:rPr>
          <w:sz w:val="16"/>
          <w:szCs w:val="16"/>
        </w:rPr>
      </w:pPr>
      <w:r w:rsidRPr="00890164">
        <w:rPr>
          <w:sz w:val="16"/>
          <w:szCs w:val="16"/>
        </w:rPr>
        <w:t>Insert into SECTION_HAS_TA (TA_NET_ID</w:t>
      </w:r>
      <w:proofErr w:type="gramStart"/>
      <w:r w:rsidRPr="00890164">
        <w:rPr>
          <w:sz w:val="16"/>
          <w:szCs w:val="16"/>
        </w:rPr>
        <w:t>,COURSE</w:t>
      </w:r>
      <w:proofErr w:type="gramEnd"/>
      <w:r w:rsidRPr="00890164">
        <w:rPr>
          <w:sz w:val="16"/>
          <w:szCs w:val="16"/>
        </w:rPr>
        <w:t>_NUMBER,SECTION_NUMBER,YEAR,SEMESTER,WORKLOAD) values ('10039',1003,1,2014,'spring',30.75);</w:t>
      </w:r>
    </w:p>
    <w:p w14:paraId="762317FE" w14:textId="77777777" w:rsidR="00890164" w:rsidRPr="00890164" w:rsidRDefault="00890164" w:rsidP="00DD2F95">
      <w:pPr>
        <w:spacing w:after="0" w:line="192" w:lineRule="auto"/>
        <w:rPr>
          <w:sz w:val="16"/>
          <w:szCs w:val="16"/>
        </w:rPr>
      </w:pPr>
      <w:r w:rsidRPr="00890164">
        <w:rPr>
          <w:sz w:val="16"/>
          <w:szCs w:val="16"/>
        </w:rPr>
        <w:t>Insert into SECTION_HAS_TA (TA_NET_ID</w:t>
      </w:r>
      <w:proofErr w:type="gramStart"/>
      <w:r w:rsidRPr="00890164">
        <w:rPr>
          <w:sz w:val="16"/>
          <w:szCs w:val="16"/>
        </w:rPr>
        <w:t>,COURSE</w:t>
      </w:r>
      <w:proofErr w:type="gramEnd"/>
      <w:r w:rsidRPr="00890164">
        <w:rPr>
          <w:sz w:val="16"/>
          <w:szCs w:val="16"/>
        </w:rPr>
        <w:t>_NUMBER,SECTION_NUMBER,YEAR,SEMESTER,WORKLOAD) values ('10038',1003,2,2014,'spring',36.73);</w:t>
      </w:r>
    </w:p>
    <w:p w14:paraId="3B5C542C" w14:textId="77777777" w:rsidR="00890164" w:rsidRPr="00890164" w:rsidRDefault="00890164" w:rsidP="00DD2F95">
      <w:pPr>
        <w:spacing w:after="0" w:line="192" w:lineRule="auto"/>
        <w:rPr>
          <w:sz w:val="16"/>
          <w:szCs w:val="16"/>
        </w:rPr>
      </w:pPr>
      <w:r w:rsidRPr="00890164">
        <w:rPr>
          <w:sz w:val="16"/>
          <w:szCs w:val="16"/>
        </w:rPr>
        <w:t>Insert into SECTION_HAS_TA (TA_NET_ID</w:t>
      </w:r>
      <w:proofErr w:type="gramStart"/>
      <w:r w:rsidRPr="00890164">
        <w:rPr>
          <w:sz w:val="16"/>
          <w:szCs w:val="16"/>
        </w:rPr>
        <w:t>,COURSE</w:t>
      </w:r>
      <w:proofErr w:type="gramEnd"/>
      <w:r w:rsidRPr="00890164">
        <w:rPr>
          <w:sz w:val="16"/>
          <w:szCs w:val="16"/>
        </w:rPr>
        <w:t>_NUMBER,SECTION_NUMBER,YEAR,SEMESTER,WORKLOAD) values ('10039',1004,1,2014,'fall',28.48);</w:t>
      </w:r>
    </w:p>
    <w:p w14:paraId="60160136" w14:textId="77777777" w:rsidR="00890164" w:rsidRPr="00890164" w:rsidRDefault="00890164" w:rsidP="00DD2F95">
      <w:pPr>
        <w:spacing w:after="0" w:line="192" w:lineRule="auto"/>
        <w:rPr>
          <w:sz w:val="16"/>
          <w:szCs w:val="16"/>
        </w:rPr>
      </w:pPr>
      <w:r w:rsidRPr="00890164">
        <w:rPr>
          <w:sz w:val="16"/>
          <w:szCs w:val="16"/>
        </w:rPr>
        <w:t>Insert into SECTION_HAS_TA (TA_NET_ID</w:t>
      </w:r>
      <w:proofErr w:type="gramStart"/>
      <w:r w:rsidRPr="00890164">
        <w:rPr>
          <w:sz w:val="16"/>
          <w:szCs w:val="16"/>
        </w:rPr>
        <w:t>,COURSE</w:t>
      </w:r>
      <w:proofErr w:type="gramEnd"/>
      <w:r w:rsidRPr="00890164">
        <w:rPr>
          <w:sz w:val="16"/>
          <w:szCs w:val="16"/>
        </w:rPr>
        <w:t>_NUMBER,SECTION_NUMBER,YEAR,SEMESTER,WORKLOAD) values ('10038',1004,2,2014,'fall',34.6);</w:t>
      </w:r>
    </w:p>
    <w:p w14:paraId="47395DAB" w14:textId="77777777" w:rsidR="00890164" w:rsidRPr="00890164" w:rsidRDefault="00890164" w:rsidP="00DD2F95">
      <w:pPr>
        <w:spacing w:after="0" w:line="192" w:lineRule="auto"/>
        <w:rPr>
          <w:sz w:val="16"/>
          <w:szCs w:val="16"/>
        </w:rPr>
      </w:pPr>
      <w:r w:rsidRPr="00890164">
        <w:rPr>
          <w:sz w:val="16"/>
          <w:szCs w:val="16"/>
        </w:rPr>
        <w:t>Insert into SECTION_HAS_TA (TA_NET_ID</w:t>
      </w:r>
      <w:proofErr w:type="gramStart"/>
      <w:r w:rsidRPr="00890164">
        <w:rPr>
          <w:sz w:val="16"/>
          <w:szCs w:val="16"/>
        </w:rPr>
        <w:t>,COURSE</w:t>
      </w:r>
      <w:proofErr w:type="gramEnd"/>
      <w:r w:rsidRPr="00890164">
        <w:rPr>
          <w:sz w:val="16"/>
          <w:szCs w:val="16"/>
        </w:rPr>
        <w:t>_NUMBER,SECTION_NUMBER,YEAR,SEMESTER,WORKLOAD) values ('10039',1004,3,2014,'fall',24.45);</w:t>
      </w:r>
    </w:p>
    <w:p w14:paraId="7ECB35EB" w14:textId="77777777" w:rsidR="00890164" w:rsidRPr="00890164" w:rsidRDefault="00890164" w:rsidP="00DD2F95">
      <w:pPr>
        <w:spacing w:after="0" w:line="192" w:lineRule="auto"/>
        <w:rPr>
          <w:sz w:val="16"/>
          <w:szCs w:val="16"/>
        </w:rPr>
      </w:pPr>
      <w:r w:rsidRPr="00890164">
        <w:rPr>
          <w:sz w:val="16"/>
          <w:szCs w:val="16"/>
        </w:rPr>
        <w:t>Insert into SECTION_HAS_TA (TA_NET_ID</w:t>
      </w:r>
      <w:proofErr w:type="gramStart"/>
      <w:r w:rsidRPr="00890164">
        <w:rPr>
          <w:sz w:val="16"/>
          <w:szCs w:val="16"/>
        </w:rPr>
        <w:t>,COURSE</w:t>
      </w:r>
      <w:proofErr w:type="gramEnd"/>
      <w:r w:rsidRPr="00890164">
        <w:rPr>
          <w:sz w:val="16"/>
          <w:szCs w:val="16"/>
        </w:rPr>
        <w:t>_NUMBER,SECTION_NUMBER,YEAR,SEMESTER,WORKLOAD) values ('10038',1004,1,2014,'spring',35.87);</w:t>
      </w:r>
    </w:p>
    <w:p w14:paraId="54E07F8A" w14:textId="77777777" w:rsidR="00890164" w:rsidRPr="00890164" w:rsidRDefault="00890164" w:rsidP="00DD2F95">
      <w:pPr>
        <w:spacing w:after="0" w:line="192" w:lineRule="auto"/>
        <w:rPr>
          <w:sz w:val="16"/>
          <w:szCs w:val="16"/>
        </w:rPr>
      </w:pPr>
      <w:r w:rsidRPr="00890164">
        <w:rPr>
          <w:sz w:val="16"/>
          <w:szCs w:val="16"/>
        </w:rPr>
        <w:t>Insert into SECTION_HAS_TA (TA_NET_ID</w:t>
      </w:r>
      <w:proofErr w:type="gramStart"/>
      <w:r w:rsidRPr="00890164">
        <w:rPr>
          <w:sz w:val="16"/>
          <w:szCs w:val="16"/>
        </w:rPr>
        <w:t>,COURSE</w:t>
      </w:r>
      <w:proofErr w:type="gramEnd"/>
      <w:r w:rsidRPr="00890164">
        <w:rPr>
          <w:sz w:val="16"/>
          <w:szCs w:val="16"/>
        </w:rPr>
        <w:t>_NUMBER,SECTION_NUMBER,YEAR,SEMESTER,WORKLOAD) values ('10039',1004,2,2014,'spring',29.67);</w:t>
      </w:r>
    </w:p>
    <w:p w14:paraId="4389C50C" w14:textId="77777777" w:rsidR="00890164" w:rsidRPr="00890164" w:rsidRDefault="00890164" w:rsidP="00DD2F95">
      <w:pPr>
        <w:spacing w:after="0" w:line="192" w:lineRule="auto"/>
        <w:rPr>
          <w:sz w:val="16"/>
          <w:szCs w:val="16"/>
        </w:rPr>
      </w:pPr>
      <w:r w:rsidRPr="00890164">
        <w:rPr>
          <w:sz w:val="16"/>
          <w:szCs w:val="16"/>
        </w:rPr>
        <w:t>Insert into SECTION_HAS_TA (TA_NET_ID</w:t>
      </w:r>
      <w:proofErr w:type="gramStart"/>
      <w:r w:rsidRPr="00890164">
        <w:rPr>
          <w:sz w:val="16"/>
          <w:szCs w:val="16"/>
        </w:rPr>
        <w:t>,COURSE</w:t>
      </w:r>
      <w:proofErr w:type="gramEnd"/>
      <w:r w:rsidRPr="00890164">
        <w:rPr>
          <w:sz w:val="16"/>
          <w:szCs w:val="16"/>
        </w:rPr>
        <w:t>_NUMBER,SECTION_NUMBER,YEAR,SEMESTER,WORKLOAD) values ('10038',1005,1,2014,'fall',33.72);</w:t>
      </w:r>
    </w:p>
    <w:p w14:paraId="17593720" w14:textId="77777777" w:rsidR="00890164" w:rsidRPr="00890164" w:rsidRDefault="00890164" w:rsidP="00DD2F95">
      <w:pPr>
        <w:spacing w:after="0" w:line="192" w:lineRule="auto"/>
        <w:rPr>
          <w:sz w:val="16"/>
          <w:szCs w:val="16"/>
        </w:rPr>
      </w:pPr>
      <w:r w:rsidRPr="00890164">
        <w:rPr>
          <w:sz w:val="16"/>
          <w:szCs w:val="16"/>
        </w:rPr>
        <w:t>Insert into SECTION_HAS_TA (TA_NET_ID</w:t>
      </w:r>
      <w:proofErr w:type="gramStart"/>
      <w:r w:rsidRPr="00890164">
        <w:rPr>
          <w:sz w:val="16"/>
          <w:szCs w:val="16"/>
        </w:rPr>
        <w:t>,COURSE</w:t>
      </w:r>
      <w:proofErr w:type="gramEnd"/>
      <w:r w:rsidRPr="00890164">
        <w:rPr>
          <w:sz w:val="16"/>
          <w:szCs w:val="16"/>
        </w:rPr>
        <w:t>_NUMBER,SECTION_NUMBER,YEAR,SEMESTER,WORKLOAD) values ('10039',1005,2,2014,'fall',34.67);</w:t>
      </w:r>
    </w:p>
    <w:p w14:paraId="54A49154" w14:textId="77777777" w:rsidR="00890164" w:rsidRPr="00890164" w:rsidRDefault="00890164" w:rsidP="00DD2F95">
      <w:pPr>
        <w:spacing w:after="0" w:line="192" w:lineRule="auto"/>
        <w:rPr>
          <w:sz w:val="16"/>
          <w:szCs w:val="16"/>
        </w:rPr>
      </w:pPr>
      <w:r w:rsidRPr="00890164">
        <w:rPr>
          <w:sz w:val="16"/>
          <w:szCs w:val="16"/>
        </w:rPr>
        <w:t>Insert into SECTION_HAS_TA (TA_NET_ID</w:t>
      </w:r>
      <w:proofErr w:type="gramStart"/>
      <w:r w:rsidRPr="00890164">
        <w:rPr>
          <w:sz w:val="16"/>
          <w:szCs w:val="16"/>
        </w:rPr>
        <w:t>,COURSE</w:t>
      </w:r>
      <w:proofErr w:type="gramEnd"/>
      <w:r w:rsidRPr="00890164">
        <w:rPr>
          <w:sz w:val="16"/>
          <w:szCs w:val="16"/>
        </w:rPr>
        <w:t>_NUMBER,SECTION_NUMBER,YEAR,SEMESTER,WORKLOAD) values ('10038',1005,3,2014,'fall',35.63);</w:t>
      </w:r>
    </w:p>
    <w:p w14:paraId="48682107" w14:textId="77777777" w:rsidR="00890164" w:rsidRPr="00890164" w:rsidRDefault="00890164" w:rsidP="00DD2F95">
      <w:pPr>
        <w:spacing w:after="0" w:line="192" w:lineRule="auto"/>
        <w:rPr>
          <w:sz w:val="16"/>
          <w:szCs w:val="16"/>
        </w:rPr>
      </w:pPr>
      <w:r w:rsidRPr="00890164">
        <w:rPr>
          <w:sz w:val="16"/>
          <w:szCs w:val="16"/>
        </w:rPr>
        <w:t>Insert into SECTION_HAS_TA (TA_NET_ID</w:t>
      </w:r>
      <w:proofErr w:type="gramStart"/>
      <w:r w:rsidRPr="00890164">
        <w:rPr>
          <w:sz w:val="16"/>
          <w:szCs w:val="16"/>
        </w:rPr>
        <w:t>,COURSE</w:t>
      </w:r>
      <w:proofErr w:type="gramEnd"/>
      <w:r w:rsidRPr="00890164">
        <w:rPr>
          <w:sz w:val="16"/>
          <w:szCs w:val="16"/>
        </w:rPr>
        <w:t>_NUMBER,SECTION_NUMBER,YEAR,SEMESTER,WORKLOAD) values ('10039',1005,1,2014,'spring',27.26);</w:t>
      </w:r>
    </w:p>
    <w:p w14:paraId="5DC7D764" w14:textId="77777777" w:rsidR="00890164" w:rsidRPr="00890164" w:rsidRDefault="00890164" w:rsidP="00DD2F95">
      <w:pPr>
        <w:spacing w:after="0" w:line="192" w:lineRule="auto"/>
        <w:rPr>
          <w:sz w:val="16"/>
          <w:szCs w:val="16"/>
        </w:rPr>
      </w:pPr>
      <w:r w:rsidRPr="00890164">
        <w:rPr>
          <w:sz w:val="16"/>
          <w:szCs w:val="16"/>
        </w:rPr>
        <w:t>Insert into SECTION_HAS_TA (TA_NET_ID</w:t>
      </w:r>
      <w:proofErr w:type="gramStart"/>
      <w:r w:rsidRPr="00890164">
        <w:rPr>
          <w:sz w:val="16"/>
          <w:szCs w:val="16"/>
        </w:rPr>
        <w:t>,COURSE</w:t>
      </w:r>
      <w:proofErr w:type="gramEnd"/>
      <w:r w:rsidRPr="00890164">
        <w:rPr>
          <w:sz w:val="16"/>
          <w:szCs w:val="16"/>
        </w:rPr>
        <w:t>_NUMBER,SECTION_NUMBER,YEAR,SEMESTER,WORKLOAD) values ('10038',1005,2,2014,'spring',38.17);</w:t>
      </w:r>
    </w:p>
    <w:p w14:paraId="569F0CF7" w14:textId="77777777" w:rsidR="00890164" w:rsidRPr="00890164" w:rsidRDefault="00890164" w:rsidP="00DD2F95">
      <w:pPr>
        <w:spacing w:after="0" w:line="192" w:lineRule="auto"/>
        <w:rPr>
          <w:sz w:val="16"/>
          <w:szCs w:val="16"/>
        </w:rPr>
      </w:pPr>
      <w:r w:rsidRPr="00890164">
        <w:rPr>
          <w:sz w:val="16"/>
          <w:szCs w:val="16"/>
        </w:rPr>
        <w:t>REM INSERTING into STUDENT_PREREQUISITE</w:t>
      </w:r>
    </w:p>
    <w:p w14:paraId="2EC14050" w14:textId="77777777" w:rsidR="00890164" w:rsidRPr="00890164" w:rsidRDefault="00890164" w:rsidP="00DD2F95">
      <w:pPr>
        <w:spacing w:after="0" w:line="192" w:lineRule="auto"/>
        <w:rPr>
          <w:sz w:val="16"/>
          <w:szCs w:val="16"/>
        </w:rPr>
      </w:pPr>
      <w:proofErr w:type="gramStart"/>
      <w:r w:rsidRPr="00890164">
        <w:rPr>
          <w:sz w:val="16"/>
          <w:szCs w:val="16"/>
        </w:rPr>
        <w:t>SET DEFINE</w:t>
      </w:r>
      <w:proofErr w:type="gramEnd"/>
      <w:r w:rsidRPr="00890164">
        <w:rPr>
          <w:sz w:val="16"/>
          <w:szCs w:val="16"/>
        </w:rPr>
        <w:t xml:space="preserve"> OFF;</w:t>
      </w:r>
    </w:p>
    <w:p w14:paraId="46CD1C12" w14:textId="77777777" w:rsidR="00890164" w:rsidRPr="00890164" w:rsidRDefault="00890164" w:rsidP="00DD2F95">
      <w:pPr>
        <w:spacing w:after="0" w:line="192" w:lineRule="auto"/>
        <w:rPr>
          <w:sz w:val="16"/>
          <w:szCs w:val="16"/>
        </w:rPr>
      </w:pPr>
      <w:r w:rsidRPr="00890164">
        <w:rPr>
          <w:sz w:val="16"/>
          <w:szCs w:val="16"/>
        </w:rPr>
        <w:t>Insert into STUDENT_PREREQUISITE (STUDENT_NET_ID</w:t>
      </w:r>
      <w:proofErr w:type="gramStart"/>
      <w:r w:rsidRPr="00890164">
        <w:rPr>
          <w:sz w:val="16"/>
          <w:szCs w:val="16"/>
        </w:rPr>
        <w:t>,COURSE</w:t>
      </w:r>
      <w:proofErr w:type="gramEnd"/>
      <w:r w:rsidRPr="00890164">
        <w:rPr>
          <w:sz w:val="16"/>
          <w:szCs w:val="16"/>
        </w:rPr>
        <w:t>_NUMBER) values ('10030',1000);</w:t>
      </w:r>
    </w:p>
    <w:p w14:paraId="45BAC4AB" w14:textId="77777777" w:rsidR="00890164" w:rsidRPr="00890164" w:rsidRDefault="00890164" w:rsidP="00DD2F95">
      <w:pPr>
        <w:spacing w:after="0" w:line="192" w:lineRule="auto"/>
        <w:rPr>
          <w:sz w:val="16"/>
          <w:szCs w:val="16"/>
        </w:rPr>
      </w:pPr>
      <w:r w:rsidRPr="00890164">
        <w:rPr>
          <w:sz w:val="16"/>
          <w:szCs w:val="16"/>
        </w:rPr>
        <w:t>Insert into STUDENT_PREREQUISITE (STUDENT_NET_ID</w:t>
      </w:r>
      <w:proofErr w:type="gramStart"/>
      <w:r w:rsidRPr="00890164">
        <w:rPr>
          <w:sz w:val="16"/>
          <w:szCs w:val="16"/>
        </w:rPr>
        <w:t>,COURSE</w:t>
      </w:r>
      <w:proofErr w:type="gramEnd"/>
      <w:r w:rsidRPr="00890164">
        <w:rPr>
          <w:sz w:val="16"/>
          <w:szCs w:val="16"/>
        </w:rPr>
        <w:t>_NUMBER) values ('10031',1000);</w:t>
      </w:r>
    </w:p>
    <w:p w14:paraId="29179DB4" w14:textId="77777777" w:rsidR="00890164" w:rsidRPr="00890164" w:rsidRDefault="00890164" w:rsidP="00DD2F95">
      <w:pPr>
        <w:spacing w:after="0" w:line="192" w:lineRule="auto"/>
        <w:rPr>
          <w:sz w:val="16"/>
          <w:szCs w:val="16"/>
        </w:rPr>
      </w:pPr>
      <w:r w:rsidRPr="00890164">
        <w:rPr>
          <w:sz w:val="16"/>
          <w:szCs w:val="16"/>
        </w:rPr>
        <w:t>Insert into STUDENT_PREREQUISITE (STUDENT_NET_ID</w:t>
      </w:r>
      <w:proofErr w:type="gramStart"/>
      <w:r w:rsidRPr="00890164">
        <w:rPr>
          <w:sz w:val="16"/>
          <w:szCs w:val="16"/>
        </w:rPr>
        <w:t>,COURSE</w:t>
      </w:r>
      <w:proofErr w:type="gramEnd"/>
      <w:r w:rsidRPr="00890164">
        <w:rPr>
          <w:sz w:val="16"/>
          <w:szCs w:val="16"/>
        </w:rPr>
        <w:t>_NUMBER) values ('10035',1000);</w:t>
      </w:r>
    </w:p>
    <w:p w14:paraId="0A09C41B" w14:textId="77777777" w:rsidR="00890164" w:rsidRPr="00890164" w:rsidRDefault="00890164" w:rsidP="00DD2F95">
      <w:pPr>
        <w:spacing w:after="0" w:line="192" w:lineRule="auto"/>
        <w:rPr>
          <w:sz w:val="16"/>
          <w:szCs w:val="16"/>
        </w:rPr>
      </w:pPr>
      <w:r w:rsidRPr="00890164">
        <w:rPr>
          <w:sz w:val="16"/>
          <w:szCs w:val="16"/>
        </w:rPr>
        <w:t>Insert into STUDENT_PREREQUISITE (STUDENT_NET_ID</w:t>
      </w:r>
      <w:proofErr w:type="gramStart"/>
      <w:r w:rsidRPr="00890164">
        <w:rPr>
          <w:sz w:val="16"/>
          <w:szCs w:val="16"/>
        </w:rPr>
        <w:t>,COURSE</w:t>
      </w:r>
      <w:proofErr w:type="gramEnd"/>
      <w:r w:rsidRPr="00890164">
        <w:rPr>
          <w:sz w:val="16"/>
          <w:szCs w:val="16"/>
        </w:rPr>
        <w:t>_NUMBER) values ('10036',1000);</w:t>
      </w:r>
    </w:p>
    <w:p w14:paraId="33B4FEC0" w14:textId="77777777" w:rsidR="00890164" w:rsidRPr="00890164" w:rsidRDefault="00890164" w:rsidP="00DD2F95">
      <w:pPr>
        <w:spacing w:after="0" w:line="192" w:lineRule="auto"/>
        <w:rPr>
          <w:sz w:val="16"/>
          <w:szCs w:val="16"/>
        </w:rPr>
      </w:pPr>
      <w:r w:rsidRPr="00890164">
        <w:rPr>
          <w:sz w:val="16"/>
          <w:szCs w:val="16"/>
        </w:rPr>
        <w:t>Insert into STUDENT_PREREQUISITE (STUDENT_NET_ID</w:t>
      </w:r>
      <w:proofErr w:type="gramStart"/>
      <w:r w:rsidRPr="00890164">
        <w:rPr>
          <w:sz w:val="16"/>
          <w:szCs w:val="16"/>
        </w:rPr>
        <w:t>,COURSE</w:t>
      </w:r>
      <w:proofErr w:type="gramEnd"/>
      <w:r w:rsidRPr="00890164">
        <w:rPr>
          <w:sz w:val="16"/>
          <w:szCs w:val="16"/>
        </w:rPr>
        <w:t>_NUMBER) values ('10041',1000);</w:t>
      </w:r>
    </w:p>
    <w:p w14:paraId="419DD568" w14:textId="77777777" w:rsidR="00890164" w:rsidRPr="00890164" w:rsidRDefault="00890164" w:rsidP="00DD2F95">
      <w:pPr>
        <w:spacing w:after="0" w:line="192" w:lineRule="auto"/>
        <w:rPr>
          <w:sz w:val="16"/>
          <w:szCs w:val="16"/>
        </w:rPr>
      </w:pPr>
      <w:r w:rsidRPr="00890164">
        <w:rPr>
          <w:sz w:val="16"/>
          <w:szCs w:val="16"/>
        </w:rPr>
        <w:t>Insert into STUDENT_PREREQUISITE (STUDENT_NET_ID</w:t>
      </w:r>
      <w:proofErr w:type="gramStart"/>
      <w:r w:rsidRPr="00890164">
        <w:rPr>
          <w:sz w:val="16"/>
          <w:szCs w:val="16"/>
        </w:rPr>
        <w:t>,COURSE</w:t>
      </w:r>
      <w:proofErr w:type="gramEnd"/>
      <w:r w:rsidRPr="00890164">
        <w:rPr>
          <w:sz w:val="16"/>
          <w:szCs w:val="16"/>
        </w:rPr>
        <w:t>_NUMBER) values ('10042',1000);</w:t>
      </w:r>
    </w:p>
    <w:p w14:paraId="5F10BF76" w14:textId="77777777" w:rsidR="00890164" w:rsidRPr="00890164" w:rsidRDefault="00890164" w:rsidP="00DD2F95">
      <w:pPr>
        <w:spacing w:after="0" w:line="192" w:lineRule="auto"/>
        <w:rPr>
          <w:sz w:val="16"/>
          <w:szCs w:val="16"/>
        </w:rPr>
      </w:pPr>
      <w:r w:rsidRPr="00890164">
        <w:rPr>
          <w:sz w:val="16"/>
          <w:szCs w:val="16"/>
        </w:rPr>
        <w:t>Insert into STUDENT_PREREQUISITE (STUDENT_NET_ID</w:t>
      </w:r>
      <w:proofErr w:type="gramStart"/>
      <w:r w:rsidRPr="00890164">
        <w:rPr>
          <w:sz w:val="16"/>
          <w:szCs w:val="16"/>
        </w:rPr>
        <w:t>,COURSE</w:t>
      </w:r>
      <w:proofErr w:type="gramEnd"/>
      <w:r w:rsidRPr="00890164">
        <w:rPr>
          <w:sz w:val="16"/>
          <w:szCs w:val="16"/>
        </w:rPr>
        <w:t>_NUMBER) values ('10045',1000);</w:t>
      </w:r>
    </w:p>
    <w:p w14:paraId="208DF30D" w14:textId="77777777" w:rsidR="00890164" w:rsidRPr="00890164" w:rsidRDefault="00890164" w:rsidP="00DD2F95">
      <w:pPr>
        <w:spacing w:after="0" w:line="192" w:lineRule="auto"/>
        <w:rPr>
          <w:sz w:val="16"/>
          <w:szCs w:val="16"/>
        </w:rPr>
      </w:pPr>
      <w:r w:rsidRPr="00890164">
        <w:rPr>
          <w:sz w:val="16"/>
          <w:szCs w:val="16"/>
        </w:rPr>
        <w:t>Insert into STUDENT_PREREQUISITE (STUDENT_NET_ID</w:t>
      </w:r>
      <w:proofErr w:type="gramStart"/>
      <w:r w:rsidRPr="00890164">
        <w:rPr>
          <w:sz w:val="16"/>
          <w:szCs w:val="16"/>
        </w:rPr>
        <w:t>,COURSE</w:t>
      </w:r>
      <w:proofErr w:type="gramEnd"/>
      <w:r w:rsidRPr="00890164">
        <w:rPr>
          <w:sz w:val="16"/>
          <w:szCs w:val="16"/>
        </w:rPr>
        <w:t>_NUMBER) values ('10048',1003);</w:t>
      </w:r>
    </w:p>
    <w:p w14:paraId="00B203C2" w14:textId="77777777" w:rsidR="00890164" w:rsidRPr="00890164" w:rsidRDefault="00890164" w:rsidP="00DD2F95">
      <w:pPr>
        <w:spacing w:after="0" w:line="192" w:lineRule="auto"/>
        <w:rPr>
          <w:sz w:val="16"/>
          <w:szCs w:val="16"/>
        </w:rPr>
      </w:pPr>
      <w:r w:rsidRPr="00890164">
        <w:rPr>
          <w:sz w:val="16"/>
          <w:szCs w:val="16"/>
        </w:rPr>
        <w:t>REM INSERTING into TAKE</w:t>
      </w:r>
    </w:p>
    <w:p w14:paraId="4846C846" w14:textId="77777777" w:rsidR="00890164" w:rsidRPr="00890164" w:rsidRDefault="00890164" w:rsidP="00DD2F95">
      <w:pPr>
        <w:spacing w:after="0" w:line="192" w:lineRule="auto"/>
        <w:rPr>
          <w:sz w:val="16"/>
          <w:szCs w:val="16"/>
        </w:rPr>
      </w:pPr>
      <w:proofErr w:type="gramStart"/>
      <w:r w:rsidRPr="00890164">
        <w:rPr>
          <w:sz w:val="16"/>
          <w:szCs w:val="16"/>
        </w:rPr>
        <w:t>SET DEFINE</w:t>
      </w:r>
      <w:proofErr w:type="gramEnd"/>
      <w:r w:rsidRPr="00890164">
        <w:rPr>
          <w:sz w:val="16"/>
          <w:szCs w:val="16"/>
        </w:rPr>
        <w:t xml:space="preserve"> OFF;</w:t>
      </w:r>
    </w:p>
    <w:p w14:paraId="5E7DF202" w14:textId="77777777" w:rsidR="00890164" w:rsidRPr="00890164" w:rsidRDefault="00890164" w:rsidP="00DD2F95">
      <w:pPr>
        <w:spacing w:after="0" w:line="192" w:lineRule="auto"/>
        <w:rPr>
          <w:sz w:val="16"/>
          <w:szCs w:val="16"/>
        </w:rPr>
      </w:pPr>
      <w:r w:rsidRPr="00890164">
        <w:rPr>
          <w:sz w:val="16"/>
          <w:szCs w:val="16"/>
        </w:rPr>
        <w:t>Insert into TAKE (STUDENT_NET_ID</w:t>
      </w:r>
      <w:proofErr w:type="gramStart"/>
      <w:r w:rsidRPr="00890164">
        <w:rPr>
          <w:sz w:val="16"/>
          <w:szCs w:val="16"/>
        </w:rPr>
        <w:t>,COURSE</w:t>
      </w:r>
      <w:proofErr w:type="gramEnd"/>
      <w:r w:rsidRPr="00890164">
        <w:rPr>
          <w:sz w:val="16"/>
          <w:szCs w:val="16"/>
        </w:rPr>
        <w:t>_NUMBER,SECTION_NUMBER,YEAR,SEMESTER,GRADE) values ('10030',1000,1,2014,'fall',null);</w:t>
      </w:r>
    </w:p>
    <w:p w14:paraId="20BA0E18" w14:textId="77777777" w:rsidR="00890164" w:rsidRPr="00890164" w:rsidRDefault="00890164" w:rsidP="00DD2F95">
      <w:pPr>
        <w:spacing w:after="0" w:line="192" w:lineRule="auto"/>
        <w:rPr>
          <w:sz w:val="16"/>
          <w:szCs w:val="16"/>
        </w:rPr>
      </w:pPr>
      <w:r w:rsidRPr="00890164">
        <w:rPr>
          <w:sz w:val="16"/>
          <w:szCs w:val="16"/>
        </w:rPr>
        <w:t>Insert into TAKE (STUDENT_NET_ID</w:t>
      </w:r>
      <w:proofErr w:type="gramStart"/>
      <w:r w:rsidRPr="00890164">
        <w:rPr>
          <w:sz w:val="16"/>
          <w:szCs w:val="16"/>
        </w:rPr>
        <w:t>,COURSE</w:t>
      </w:r>
      <w:proofErr w:type="gramEnd"/>
      <w:r w:rsidRPr="00890164">
        <w:rPr>
          <w:sz w:val="16"/>
          <w:szCs w:val="16"/>
        </w:rPr>
        <w:t>_NUMBER,SECTION_NUMBER,YEAR,SEMESTER,GRADE) values ('10031',1000,2,2014,'fall',null);</w:t>
      </w:r>
    </w:p>
    <w:p w14:paraId="1CBB809E" w14:textId="77777777" w:rsidR="00890164" w:rsidRPr="00890164" w:rsidRDefault="00890164" w:rsidP="00DD2F95">
      <w:pPr>
        <w:spacing w:after="0" w:line="192" w:lineRule="auto"/>
        <w:rPr>
          <w:sz w:val="16"/>
          <w:szCs w:val="16"/>
        </w:rPr>
      </w:pPr>
      <w:r w:rsidRPr="00890164">
        <w:rPr>
          <w:sz w:val="16"/>
          <w:szCs w:val="16"/>
        </w:rPr>
        <w:t>Insert into TAKE (STUDENT_NET_ID</w:t>
      </w:r>
      <w:proofErr w:type="gramStart"/>
      <w:r w:rsidRPr="00890164">
        <w:rPr>
          <w:sz w:val="16"/>
          <w:szCs w:val="16"/>
        </w:rPr>
        <w:t>,COURSE</w:t>
      </w:r>
      <w:proofErr w:type="gramEnd"/>
      <w:r w:rsidRPr="00890164">
        <w:rPr>
          <w:sz w:val="16"/>
          <w:szCs w:val="16"/>
        </w:rPr>
        <w:t>_NUMBER,SECTION_NUMBER,YEAR,SEMESTER,GRADE) values ('10032',1000,3,2014,'fall',null);</w:t>
      </w:r>
    </w:p>
    <w:p w14:paraId="6041F554" w14:textId="77777777" w:rsidR="00890164" w:rsidRPr="00890164" w:rsidRDefault="00890164" w:rsidP="00DD2F95">
      <w:pPr>
        <w:spacing w:after="0" w:line="192" w:lineRule="auto"/>
        <w:rPr>
          <w:sz w:val="16"/>
          <w:szCs w:val="16"/>
        </w:rPr>
      </w:pPr>
      <w:r w:rsidRPr="00890164">
        <w:rPr>
          <w:sz w:val="16"/>
          <w:szCs w:val="16"/>
        </w:rPr>
        <w:lastRenderedPageBreak/>
        <w:t>Insert into TAKE (STUDENT_NET_ID</w:t>
      </w:r>
      <w:proofErr w:type="gramStart"/>
      <w:r w:rsidRPr="00890164">
        <w:rPr>
          <w:sz w:val="16"/>
          <w:szCs w:val="16"/>
        </w:rPr>
        <w:t>,COURSE</w:t>
      </w:r>
      <w:proofErr w:type="gramEnd"/>
      <w:r w:rsidRPr="00890164">
        <w:rPr>
          <w:sz w:val="16"/>
          <w:szCs w:val="16"/>
        </w:rPr>
        <w:t>_NUMBER,SECTION_NUMBER,YEAR,SEMESTER,GRADE) values ('10035',1000,1,2014,'spring',2.04);</w:t>
      </w:r>
    </w:p>
    <w:p w14:paraId="5D6D7FBD" w14:textId="77777777" w:rsidR="00890164" w:rsidRPr="00890164" w:rsidRDefault="00890164" w:rsidP="00DD2F95">
      <w:pPr>
        <w:spacing w:after="0" w:line="192" w:lineRule="auto"/>
        <w:rPr>
          <w:sz w:val="16"/>
          <w:szCs w:val="16"/>
        </w:rPr>
      </w:pPr>
      <w:r w:rsidRPr="00890164">
        <w:rPr>
          <w:sz w:val="16"/>
          <w:szCs w:val="16"/>
        </w:rPr>
        <w:t>Insert into TAKE (STUDENT_NET_ID</w:t>
      </w:r>
      <w:proofErr w:type="gramStart"/>
      <w:r w:rsidRPr="00890164">
        <w:rPr>
          <w:sz w:val="16"/>
          <w:szCs w:val="16"/>
        </w:rPr>
        <w:t>,COURSE</w:t>
      </w:r>
      <w:proofErr w:type="gramEnd"/>
      <w:r w:rsidRPr="00890164">
        <w:rPr>
          <w:sz w:val="16"/>
          <w:szCs w:val="16"/>
        </w:rPr>
        <w:t>_NUMBER,SECTION_NUMBER,YEAR,SEMESTER,GRADE) values ('10036',1000,2,2014,'spring',2.33);</w:t>
      </w:r>
    </w:p>
    <w:p w14:paraId="4CCA68E6" w14:textId="77777777" w:rsidR="00890164" w:rsidRPr="00890164" w:rsidRDefault="00890164" w:rsidP="00DD2F95">
      <w:pPr>
        <w:spacing w:after="0" w:line="192" w:lineRule="auto"/>
        <w:rPr>
          <w:sz w:val="16"/>
          <w:szCs w:val="16"/>
        </w:rPr>
      </w:pPr>
      <w:r w:rsidRPr="00890164">
        <w:rPr>
          <w:sz w:val="16"/>
          <w:szCs w:val="16"/>
        </w:rPr>
        <w:t>Insert into TAKE (STUDENT_NET_ID</w:t>
      </w:r>
      <w:proofErr w:type="gramStart"/>
      <w:r w:rsidRPr="00890164">
        <w:rPr>
          <w:sz w:val="16"/>
          <w:szCs w:val="16"/>
        </w:rPr>
        <w:t>,COURSE</w:t>
      </w:r>
      <w:proofErr w:type="gramEnd"/>
      <w:r w:rsidRPr="00890164">
        <w:rPr>
          <w:sz w:val="16"/>
          <w:szCs w:val="16"/>
        </w:rPr>
        <w:t>_NUMBER,SECTION_NUMBER,YEAR,SEMESTER,GRADE) values ('10037',1001,1,2014,'fall',null);</w:t>
      </w:r>
    </w:p>
    <w:p w14:paraId="0C272755" w14:textId="77777777" w:rsidR="00890164" w:rsidRPr="00890164" w:rsidRDefault="00890164" w:rsidP="00DD2F95">
      <w:pPr>
        <w:spacing w:after="0" w:line="192" w:lineRule="auto"/>
        <w:rPr>
          <w:sz w:val="16"/>
          <w:szCs w:val="16"/>
        </w:rPr>
      </w:pPr>
      <w:r w:rsidRPr="00890164">
        <w:rPr>
          <w:sz w:val="16"/>
          <w:szCs w:val="16"/>
        </w:rPr>
        <w:t>Insert into TAKE (STUDENT_NET_ID</w:t>
      </w:r>
      <w:proofErr w:type="gramStart"/>
      <w:r w:rsidRPr="00890164">
        <w:rPr>
          <w:sz w:val="16"/>
          <w:szCs w:val="16"/>
        </w:rPr>
        <w:t>,COURSE</w:t>
      </w:r>
      <w:proofErr w:type="gramEnd"/>
      <w:r w:rsidRPr="00890164">
        <w:rPr>
          <w:sz w:val="16"/>
          <w:szCs w:val="16"/>
        </w:rPr>
        <w:t>_NUMBER,SECTION_NUMBER,YEAR,SEMESTER,GRADE) values ('10040',1001,2,2014,'fall',null);</w:t>
      </w:r>
    </w:p>
    <w:p w14:paraId="551CB14F" w14:textId="77777777" w:rsidR="00890164" w:rsidRPr="00890164" w:rsidRDefault="00890164" w:rsidP="00DD2F95">
      <w:pPr>
        <w:spacing w:after="0" w:line="192" w:lineRule="auto"/>
        <w:rPr>
          <w:sz w:val="16"/>
          <w:szCs w:val="16"/>
        </w:rPr>
      </w:pPr>
      <w:r w:rsidRPr="00890164">
        <w:rPr>
          <w:sz w:val="16"/>
          <w:szCs w:val="16"/>
        </w:rPr>
        <w:t>Insert into TAKE (STUDENT_NET_ID</w:t>
      </w:r>
      <w:proofErr w:type="gramStart"/>
      <w:r w:rsidRPr="00890164">
        <w:rPr>
          <w:sz w:val="16"/>
          <w:szCs w:val="16"/>
        </w:rPr>
        <w:t>,COURSE</w:t>
      </w:r>
      <w:proofErr w:type="gramEnd"/>
      <w:r w:rsidRPr="00890164">
        <w:rPr>
          <w:sz w:val="16"/>
          <w:szCs w:val="16"/>
        </w:rPr>
        <w:t>_NUMBER,SECTION_NUMBER,YEAR,SEMESTER,GRADE) values ('10041',1001,3,2014,'fall',null);</w:t>
      </w:r>
    </w:p>
    <w:p w14:paraId="48CAFDD6" w14:textId="77777777" w:rsidR="00890164" w:rsidRPr="00890164" w:rsidRDefault="00890164" w:rsidP="00DD2F95">
      <w:pPr>
        <w:spacing w:after="0" w:line="192" w:lineRule="auto"/>
        <w:rPr>
          <w:sz w:val="16"/>
          <w:szCs w:val="16"/>
        </w:rPr>
      </w:pPr>
      <w:r w:rsidRPr="00890164">
        <w:rPr>
          <w:sz w:val="16"/>
          <w:szCs w:val="16"/>
        </w:rPr>
        <w:t>Insert into TAKE (STUDENT_NET_ID</w:t>
      </w:r>
      <w:proofErr w:type="gramStart"/>
      <w:r w:rsidRPr="00890164">
        <w:rPr>
          <w:sz w:val="16"/>
          <w:szCs w:val="16"/>
        </w:rPr>
        <w:t>,COURSE</w:t>
      </w:r>
      <w:proofErr w:type="gramEnd"/>
      <w:r w:rsidRPr="00890164">
        <w:rPr>
          <w:sz w:val="16"/>
          <w:szCs w:val="16"/>
        </w:rPr>
        <w:t>_NUMBER,SECTION_NUMBER,YEAR,SEMESTER,GRADE) values ('10042',1001,1,2014,'spring',2.14);</w:t>
      </w:r>
    </w:p>
    <w:p w14:paraId="2E78E84A" w14:textId="77777777" w:rsidR="00890164" w:rsidRPr="00890164" w:rsidRDefault="00890164" w:rsidP="00DD2F95">
      <w:pPr>
        <w:spacing w:after="0" w:line="192" w:lineRule="auto"/>
        <w:rPr>
          <w:sz w:val="16"/>
          <w:szCs w:val="16"/>
        </w:rPr>
      </w:pPr>
      <w:r w:rsidRPr="00890164">
        <w:rPr>
          <w:sz w:val="16"/>
          <w:szCs w:val="16"/>
        </w:rPr>
        <w:t>Insert into TAKE (STUDENT_NET_ID</w:t>
      </w:r>
      <w:proofErr w:type="gramStart"/>
      <w:r w:rsidRPr="00890164">
        <w:rPr>
          <w:sz w:val="16"/>
          <w:szCs w:val="16"/>
        </w:rPr>
        <w:t>,COURSE</w:t>
      </w:r>
      <w:proofErr w:type="gramEnd"/>
      <w:r w:rsidRPr="00890164">
        <w:rPr>
          <w:sz w:val="16"/>
          <w:szCs w:val="16"/>
        </w:rPr>
        <w:t>_NUMBER,SECTION_NUMBER,YEAR,SEMESTER,GRADE) values ('10045',1001,2,2014,'spring',3.33);</w:t>
      </w:r>
    </w:p>
    <w:p w14:paraId="6F7427C9" w14:textId="77777777" w:rsidR="00890164" w:rsidRPr="00890164" w:rsidRDefault="00890164" w:rsidP="00DD2F95">
      <w:pPr>
        <w:spacing w:after="0" w:line="192" w:lineRule="auto"/>
        <w:rPr>
          <w:sz w:val="16"/>
          <w:szCs w:val="16"/>
        </w:rPr>
      </w:pPr>
      <w:r w:rsidRPr="00890164">
        <w:rPr>
          <w:sz w:val="16"/>
          <w:szCs w:val="16"/>
        </w:rPr>
        <w:t>Insert into TAKE (STUDENT_NET_ID</w:t>
      </w:r>
      <w:proofErr w:type="gramStart"/>
      <w:r w:rsidRPr="00890164">
        <w:rPr>
          <w:sz w:val="16"/>
          <w:szCs w:val="16"/>
        </w:rPr>
        <w:t>,COURSE</w:t>
      </w:r>
      <w:proofErr w:type="gramEnd"/>
      <w:r w:rsidRPr="00890164">
        <w:rPr>
          <w:sz w:val="16"/>
          <w:szCs w:val="16"/>
        </w:rPr>
        <w:t>_NUMBER,SECTION_NUMBER,YEAR,SEMESTER,GRADE) values ('10046',1002,1,2014,'fall',null);</w:t>
      </w:r>
    </w:p>
    <w:p w14:paraId="5627401B" w14:textId="77777777" w:rsidR="00890164" w:rsidRPr="00890164" w:rsidRDefault="00890164" w:rsidP="00DD2F95">
      <w:pPr>
        <w:spacing w:after="0" w:line="192" w:lineRule="auto"/>
        <w:rPr>
          <w:sz w:val="16"/>
          <w:szCs w:val="16"/>
        </w:rPr>
      </w:pPr>
      <w:r w:rsidRPr="00890164">
        <w:rPr>
          <w:sz w:val="16"/>
          <w:szCs w:val="16"/>
        </w:rPr>
        <w:t>Insert into TAKE (STUDENT_NET_ID</w:t>
      </w:r>
      <w:proofErr w:type="gramStart"/>
      <w:r w:rsidRPr="00890164">
        <w:rPr>
          <w:sz w:val="16"/>
          <w:szCs w:val="16"/>
        </w:rPr>
        <w:t>,COURSE</w:t>
      </w:r>
      <w:proofErr w:type="gramEnd"/>
      <w:r w:rsidRPr="00890164">
        <w:rPr>
          <w:sz w:val="16"/>
          <w:szCs w:val="16"/>
        </w:rPr>
        <w:t>_NUMBER,SECTION_NUMBER,YEAR,SEMESTER,GRADE) values ('10047',1002,2,2014,'fall',null);</w:t>
      </w:r>
    </w:p>
    <w:p w14:paraId="3AD32FD7" w14:textId="77777777" w:rsidR="00890164" w:rsidRPr="00890164" w:rsidRDefault="00890164" w:rsidP="00DD2F95">
      <w:pPr>
        <w:spacing w:after="0" w:line="192" w:lineRule="auto"/>
        <w:rPr>
          <w:sz w:val="16"/>
          <w:szCs w:val="16"/>
        </w:rPr>
      </w:pPr>
      <w:r w:rsidRPr="00890164">
        <w:rPr>
          <w:sz w:val="16"/>
          <w:szCs w:val="16"/>
        </w:rPr>
        <w:t>Insert into TAKE (STUDENT_NET_ID</w:t>
      </w:r>
      <w:proofErr w:type="gramStart"/>
      <w:r w:rsidRPr="00890164">
        <w:rPr>
          <w:sz w:val="16"/>
          <w:szCs w:val="16"/>
        </w:rPr>
        <w:t>,COURSE</w:t>
      </w:r>
      <w:proofErr w:type="gramEnd"/>
      <w:r w:rsidRPr="00890164">
        <w:rPr>
          <w:sz w:val="16"/>
          <w:szCs w:val="16"/>
        </w:rPr>
        <w:t>_NUMBER,SECTION_NUMBER,YEAR,SEMESTER,GRADE) values ('10030',1002,3,2014,'fall',null);</w:t>
      </w:r>
    </w:p>
    <w:p w14:paraId="52DF1163" w14:textId="77777777" w:rsidR="00890164" w:rsidRPr="00890164" w:rsidRDefault="00890164" w:rsidP="00DD2F95">
      <w:pPr>
        <w:spacing w:after="0" w:line="192" w:lineRule="auto"/>
        <w:rPr>
          <w:sz w:val="16"/>
          <w:szCs w:val="16"/>
        </w:rPr>
      </w:pPr>
      <w:r w:rsidRPr="00890164">
        <w:rPr>
          <w:sz w:val="16"/>
          <w:szCs w:val="16"/>
        </w:rPr>
        <w:t>Insert into TAKE (STUDENT_NET_ID</w:t>
      </w:r>
      <w:proofErr w:type="gramStart"/>
      <w:r w:rsidRPr="00890164">
        <w:rPr>
          <w:sz w:val="16"/>
          <w:szCs w:val="16"/>
        </w:rPr>
        <w:t>,COURSE</w:t>
      </w:r>
      <w:proofErr w:type="gramEnd"/>
      <w:r w:rsidRPr="00890164">
        <w:rPr>
          <w:sz w:val="16"/>
          <w:szCs w:val="16"/>
        </w:rPr>
        <w:t>_NUMBER,SECTION_NUMBER,YEAR,SEMESTER,GRADE) values ('10031',1002,1,2014,'spring',3.16);</w:t>
      </w:r>
    </w:p>
    <w:p w14:paraId="52AAEB57" w14:textId="77777777" w:rsidR="00890164" w:rsidRPr="00890164" w:rsidRDefault="00890164" w:rsidP="00DD2F95">
      <w:pPr>
        <w:spacing w:after="0" w:line="192" w:lineRule="auto"/>
        <w:rPr>
          <w:sz w:val="16"/>
          <w:szCs w:val="16"/>
        </w:rPr>
      </w:pPr>
      <w:r w:rsidRPr="00890164">
        <w:rPr>
          <w:sz w:val="16"/>
          <w:szCs w:val="16"/>
        </w:rPr>
        <w:t>Insert into TAKE (STUDENT_NET_ID</w:t>
      </w:r>
      <w:proofErr w:type="gramStart"/>
      <w:r w:rsidRPr="00890164">
        <w:rPr>
          <w:sz w:val="16"/>
          <w:szCs w:val="16"/>
        </w:rPr>
        <w:t>,COURSE</w:t>
      </w:r>
      <w:proofErr w:type="gramEnd"/>
      <w:r w:rsidRPr="00890164">
        <w:rPr>
          <w:sz w:val="16"/>
          <w:szCs w:val="16"/>
        </w:rPr>
        <w:t>_NUMBER,SECTION_NUMBER,YEAR,SEMESTER,GRADE) values ('10032',1002,2,2014,'spring',3.54);</w:t>
      </w:r>
    </w:p>
    <w:p w14:paraId="0213436C" w14:textId="77777777" w:rsidR="00890164" w:rsidRPr="00890164" w:rsidRDefault="00890164" w:rsidP="00DD2F95">
      <w:pPr>
        <w:spacing w:after="0" w:line="192" w:lineRule="auto"/>
        <w:rPr>
          <w:sz w:val="16"/>
          <w:szCs w:val="16"/>
        </w:rPr>
      </w:pPr>
      <w:r w:rsidRPr="00890164">
        <w:rPr>
          <w:sz w:val="16"/>
          <w:szCs w:val="16"/>
        </w:rPr>
        <w:t>Insert into TAKE (STUDENT_NET_ID</w:t>
      </w:r>
      <w:proofErr w:type="gramStart"/>
      <w:r w:rsidRPr="00890164">
        <w:rPr>
          <w:sz w:val="16"/>
          <w:szCs w:val="16"/>
        </w:rPr>
        <w:t>,COURSE</w:t>
      </w:r>
      <w:proofErr w:type="gramEnd"/>
      <w:r w:rsidRPr="00890164">
        <w:rPr>
          <w:sz w:val="16"/>
          <w:szCs w:val="16"/>
        </w:rPr>
        <w:t>_NUMBER,SECTION_NUMBER,YEAR,SEMESTER,GRADE) values ('10033',1003,1,2014,'fall',null);</w:t>
      </w:r>
    </w:p>
    <w:p w14:paraId="380E3F68" w14:textId="77777777" w:rsidR="00890164" w:rsidRPr="00890164" w:rsidRDefault="00890164" w:rsidP="00DD2F95">
      <w:pPr>
        <w:spacing w:after="0" w:line="192" w:lineRule="auto"/>
        <w:rPr>
          <w:sz w:val="16"/>
          <w:szCs w:val="16"/>
        </w:rPr>
      </w:pPr>
      <w:r w:rsidRPr="00890164">
        <w:rPr>
          <w:sz w:val="16"/>
          <w:szCs w:val="16"/>
        </w:rPr>
        <w:t>Insert into TAKE (STUDENT_NET_ID</w:t>
      </w:r>
      <w:proofErr w:type="gramStart"/>
      <w:r w:rsidRPr="00890164">
        <w:rPr>
          <w:sz w:val="16"/>
          <w:szCs w:val="16"/>
        </w:rPr>
        <w:t>,COURSE</w:t>
      </w:r>
      <w:proofErr w:type="gramEnd"/>
      <w:r w:rsidRPr="00890164">
        <w:rPr>
          <w:sz w:val="16"/>
          <w:szCs w:val="16"/>
        </w:rPr>
        <w:t>_NUMBER,SECTION_NUMBER,YEAR,SEMESTER,GRADE) values ('10034',1003,2,2014,'fall',null);</w:t>
      </w:r>
    </w:p>
    <w:p w14:paraId="15A342F7" w14:textId="77777777" w:rsidR="00890164" w:rsidRPr="00890164" w:rsidRDefault="00890164" w:rsidP="00DD2F95">
      <w:pPr>
        <w:spacing w:after="0" w:line="192" w:lineRule="auto"/>
        <w:rPr>
          <w:sz w:val="16"/>
          <w:szCs w:val="16"/>
        </w:rPr>
      </w:pPr>
      <w:r w:rsidRPr="00890164">
        <w:rPr>
          <w:sz w:val="16"/>
          <w:szCs w:val="16"/>
        </w:rPr>
        <w:t>Insert into TAKE (STUDENT_NET_ID</w:t>
      </w:r>
      <w:proofErr w:type="gramStart"/>
      <w:r w:rsidRPr="00890164">
        <w:rPr>
          <w:sz w:val="16"/>
          <w:szCs w:val="16"/>
        </w:rPr>
        <w:t>,COURSE</w:t>
      </w:r>
      <w:proofErr w:type="gramEnd"/>
      <w:r w:rsidRPr="00890164">
        <w:rPr>
          <w:sz w:val="16"/>
          <w:szCs w:val="16"/>
        </w:rPr>
        <w:t>_NUMBER,SECTION_NUMBER,YEAR,SEMESTER,GRADE) values ('10038',1003,3,2014,'fall',null);</w:t>
      </w:r>
    </w:p>
    <w:p w14:paraId="334CC177" w14:textId="77777777" w:rsidR="00890164" w:rsidRPr="00890164" w:rsidRDefault="00890164" w:rsidP="00DD2F95">
      <w:pPr>
        <w:spacing w:after="0" w:line="192" w:lineRule="auto"/>
        <w:rPr>
          <w:sz w:val="16"/>
          <w:szCs w:val="16"/>
        </w:rPr>
      </w:pPr>
      <w:r w:rsidRPr="00890164">
        <w:rPr>
          <w:sz w:val="16"/>
          <w:szCs w:val="16"/>
        </w:rPr>
        <w:t>Insert into TAKE (STUDENT_NET_ID</w:t>
      </w:r>
      <w:proofErr w:type="gramStart"/>
      <w:r w:rsidRPr="00890164">
        <w:rPr>
          <w:sz w:val="16"/>
          <w:szCs w:val="16"/>
        </w:rPr>
        <w:t>,COURSE</w:t>
      </w:r>
      <w:proofErr w:type="gramEnd"/>
      <w:r w:rsidRPr="00890164">
        <w:rPr>
          <w:sz w:val="16"/>
          <w:szCs w:val="16"/>
        </w:rPr>
        <w:t>_NUMBER,SECTION_NUMBER,YEAR,SEMESTER,GRADE) values ('10039',1003,1,2014,'spring',2.89);</w:t>
      </w:r>
    </w:p>
    <w:p w14:paraId="22A6D3DD" w14:textId="77777777" w:rsidR="00890164" w:rsidRPr="00890164" w:rsidRDefault="00890164" w:rsidP="00DD2F95">
      <w:pPr>
        <w:spacing w:after="0" w:line="192" w:lineRule="auto"/>
        <w:rPr>
          <w:sz w:val="16"/>
          <w:szCs w:val="16"/>
        </w:rPr>
      </w:pPr>
      <w:r w:rsidRPr="00890164">
        <w:rPr>
          <w:sz w:val="16"/>
          <w:szCs w:val="16"/>
        </w:rPr>
        <w:t>Insert into TAKE (STUDENT_NET_ID</w:t>
      </w:r>
      <w:proofErr w:type="gramStart"/>
      <w:r w:rsidRPr="00890164">
        <w:rPr>
          <w:sz w:val="16"/>
          <w:szCs w:val="16"/>
        </w:rPr>
        <w:t>,COURSE</w:t>
      </w:r>
      <w:proofErr w:type="gramEnd"/>
      <w:r w:rsidRPr="00890164">
        <w:rPr>
          <w:sz w:val="16"/>
          <w:szCs w:val="16"/>
        </w:rPr>
        <w:t>_NUMBER,SECTION_NUMBER,YEAR,SEMESTER,GRADE) values ('10043',1003,2,2014,'spring',2.77);</w:t>
      </w:r>
    </w:p>
    <w:p w14:paraId="751A92C2" w14:textId="77777777" w:rsidR="00890164" w:rsidRPr="00890164" w:rsidRDefault="00890164" w:rsidP="00DD2F95">
      <w:pPr>
        <w:spacing w:after="0" w:line="192" w:lineRule="auto"/>
        <w:rPr>
          <w:sz w:val="16"/>
          <w:szCs w:val="16"/>
        </w:rPr>
      </w:pPr>
      <w:r w:rsidRPr="00890164">
        <w:rPr>
          <w:sz w:val="16"/>
          <w:szCs w:val="16"/>
        </w:rPr>
        <w:t>Insert into TAKE (STUDENT_NET_ID</w:t>
      </w:r>
      <w:proofErr w:type="gramStart"/>
      <w:r w:rsidRPr="00890164">
        <w:rPr>
          <w:sz w:val="16"/>
          <w:szCs w:val="16"/>
        </w:rPr>
        <w:t>,COURSE</w:t>
      </w:r>
      <w:proofErr w:type="gramEnd"/>
      <w:r w:rsidRPr="00890164">
        <w:rPr>
          <w:sz w:val="16"/>
          <w:szCs w:val="16"/>
        </w:rPr>
        <w:t>_NUMBER,SECTION_NUMBER,YEAR,SEMESTER,GRADE) values ('10044',1004,1,2014,'fall',null);</w:t>
      </w:r>
    </w:p>
    <w:p w14:paraId="177D15A3" w14:textId="77777777" w:rsidR="00890164" w:rsidRPr="00890164" w:rsidRDefault="00890164" w:rsidP="00DD2F95">
      <w:pPr>
        <w:spacing w:after="0" w:line="192" w:lineRule="auto"/>
        <w:rPr>
          <w:sz w:val="16"/>
          <w:szCs w:val="16"/>
        </w:rPr>
      </w:pPr>
      <w:r w:rsidRPr="00890164">
        <w:rPr>
          <w:sz w:val="16"/>
          <w:szCs w:val="16"/>
        </w:rPr>
        <w:t>Insert into TAKE (STUDENT_NET_ID</w:t>
      </w:r>
      <w:proofErr w:type="gramStart"/>
      <w:r w:rsidRPr="00890164">
        <w:rPr>
          <w:sz w:val="16"/>
          <w:szCs w:val="16"/>
        </w:rPr>
        <w:t>,COURSE</w:t>
      </w:r>
      <w:proofErr w:type="gramEnd"/>
      <w:r w:rsidRPr="00890164">
        <w:rPr>
          <w:sz w:val="16"/>
          <w:szCs w:val="16"/>
        </w:rPr>
        <w:t>_NUMBER,SECTION_NUMBER,YEAR,SEMESTER,GRADE) values ('10048',1004,2,2014,'fall',null);</w:t>
      </w:r>
    </w:p>
    <w:p w14:paraId="34B3DD1E" w14:textId="77777777" w:rsidR="00890164" w:rsidRPr="00890164" w:rsidRDefault="00890164" w:rsidP="00DD2F95">
      <w:pPr>
        <w:spacing w:after="0" w:line="192" w:lineRule="auto"/>
        <w:rPr>
          <w:sz w:val="16"/>
          <w:szCs w:val="16"/>
        </w:rPr>
      </w:pPr>
      <w:r w:rsidRPr="00890164">
        <w:rPr>
          <w:sz w:val="16"/>
          <w:szCs w:val="16"/>
        </w:rPr>
        <w:t>Insert into TAKE (STUDENT_NET_ID</w:t>
      </w:r>
      <w:proofErr w:type="gramStart"/>
      <w:r w:rsidRPr="00890164">
        <w:rPr>
          <w:sz w:val="16"/>
          <w:szCs w:val="16"/>
        </w:rPr>
        <w:t>,COURSE</w:t>
      </w:r>
      <w:proofErr w:type="gramEnd"/>
      <w:r w:rsidRPr="00890164">
        <w:rPr>
          <w:sz w:val="16"/>
          <w:szCs w:val="16"/>
        </w:rPr>
        <w:t>_NUMBER,SECTION_NUMBER,YEAR,SEMESTER,GRADE) values ('10049',1004,3,2014,'fall',null);</w:t>
      </w:r>
    </w:p>
    <w:p w14:paraId="733685A3" w14:textId="77777777" w:rsidR="00890164" w:rsidRPr="00890164" w:rsidRDefault="00890164" w:rsidP="00DD2F95">
      <w:pPr>
        <w:spacing w:after="0" w:line="192" w:lineRule="auto"/>
        <w:rPr>
          <w:sz w:val="16"/>
          <w:szCs w:val="16"/>
        </w:rPr>
      </w:pPr>
      <w:r w:rsidRPr="00890164">
        <w:rPr>
          <w:sz w:val="16"/>
          <w:szCs w:val="16"/>
        </w:rPr>
        <w:t>Insert into TAKE (STUDENT_NET_ID</w:t>
      </w:r>
      <w:proofErr w:type="gramStart"/>
      <w:r w:rsidRPr="00890164">
        <w:rPr>
          <w:sz w:val="16"/>
          <w:szCs w:val="16"/>
        </w:rPr>
        <w:t>,COURSE</w:t>
      </w:r>
      <w:proofErr w:type="gramEnd"/>
      <w:r w:rsidRPr="00890164">
        <w:rPr>
          <w:sz w:val="16"/>
          <w:szCs w:val="16"/>
        </w:rPr>
        <w:t>_NUMBER,SECTION_NUMBER,YEAR,SEMESTER,GRADE) values ('10033',1004,1,2014,'spring',3.22);</w:t>
      </w:r>
    </w:p>
    <w:p w14:paraId="0DB1B1D5" w14:textId="77777777" w:rsidR="00890164" w:rsidRPr="00890164" w:rsidRDefault="00890164" w:rsidP="00DD2F95">
      <w:pPr>
        <w:spacing w:after="0" w:line="192" w:lineRule="auto"/>
        <w:rPr>
          <w:sz w:val="16"/>
          <w:szCs w:val="16"/>
        </w:rPr>
      </w:pPr>
      <w:r w:rsidRPr="00890164">
        <w:rPr>
          <w:sz w:val="16"/>
          <w:szCs w:val="16"/>
        </w:rPr>
        <w:t>Insert into TAKE (STUDENT_NET_ID</w:t>
      </w:r>
      <w:proofErr w:type="gramStart"/>
      <w:r w:rsidRPr="00890164">
        <w:rPr>
          <w:sz w:val="16"/>
          <w:szCs w:val="16"/>
        </w:rPr>
        <w:t>,COURSE</w:t>
      </w:r>
      <w:proofErr w:type="gramEnd"/>
      <w:r w:rsidRPr="00890164">
        <w:rPr>
          <w:sz w:val="16"/>
          <w:szCs w:val="16"/>
        </w:rPr>
        <w:t>_NUMBER,SECTION_NUMBER,YEAR,SEMESTER,GRADE) values ('10034',1004,2,2014,'spring',2.41);</w:t>
      </w:r>
    </w:p>
    <w:p w14:paraId="74FFF657" w14:textId="77777777" w:rsidR="00890164" w:rsidRPr="00890164" w:rsidRDefault="00890164" w:rsidP="00DD2F95">
      <w:pPr>
        <w:spacing w:after="0" w:line="192" w:lineRule="auto"/>
        <w:rPr>
          <w:sz w:val="16"/>
          <w:szCs w:val="16"/>
        </w:rPr>
      </w:pPr>
      <w:r w:rsidRPr="00890164">
        <w:rPr>
          <w:sz w:val="16"/>
          <w:szCs w:val="16"/>
        </w:rPr>
        <w:t>Insert into TAKE (STUDENT_NET_ID</w:t>
      </w:r>
      <w:proofErr w:type="gramStart"/>
      <w:r w:rsidRPr="00890164">
        <w:rPr>
          <w:sz w:val="16"/>
          <w:szCs w:val="16"/>
        </w:rPr>
        <w:t>,COURSE</w:t>
      </w:r>
      <w:proofErr w:type="gramEnd"/>
      <w:r w:rsidRPr="00890164">
        <w:rPr>
          <w:sz w:val="16"/>
          <w:szCs w:val="16"/>
        </w:rPr>
        <w:t>_NUMBER,SECTION_NUMBER,YEAR,SEMESTER,GRADE) values ('10038',1005,1,2014,'fall',null);</w:t>
      </w:r>
    </w:p>
    <w:p w14:paraId="1A9A7021" w14:textId="77777777" w:rsidR="00890164" w:rsidRPr="00890164" w:rsidRDefault="00890164" w:rsidP="00DD2F95">
      <w:pPr>
        <w:spacing w:after="0" w:line="192" w:lineRule="auto"/>
        <w:rPr>
          <w:sz w:val="16"/>
          <w:szCs w:val="16"/>
        </w:rPr>
      </w:pPr>
      <w:r w:rsidRPr="00890164">
        <w:rPr>
          <w:sz w:val="16"/>
          <w:szCs w:val="16"/>
        </w:rPr>
        <w:t>Insert into TAKE (STUDENT_NET_ID</w:t>
      </w:r>
      <w:proofErr w:type="gramStart"/>
      <w:r w:rsidRPr="00890164">
        <w:rPr>
          <w:sz w:val="16"/>
          <w:szCs w:val="16"/>
        </w:rPr>
        <w:t>,COURSE</w:t>
      </w:r>
      <w:proofErr w:type="gramEnd"/>
      <w:r w:rsidRPr="00890164">
        <w:rPr>
          <w:sz w:val="16"/>
          <w:szCs w:val="16"/>
        </w:rPr>
        <w:t>_NUMBER,SECTION_NUMBER,YEAR,SEMESTER,GRADE) values ('10039',1005,2,2014,'fall',null);</w:t>
      </w:r>
    </w:p>
    <w:p w14:paraId="31CC53AB" w14:textId="77777777" w:rsidR="00890164" w:rsidRPr="00890164" w:rsidRDefault="00890164" w:rsidP="00DD2F95">
      <w:pPr>
        <w:spacing w:after="0" w:line="192" w:lineRule="auto"/>
        <w:rPr>
          <w:sz w:val="16"/>
          <w:szCs w:val="16"/>
        </w:rPr>
      </w:pPr>
      <w:r w:rsidRPr="00890164">
        <w:rPr>
          <w:sz w:val="16"/>
          <w:szCs w:val="16"/>
        </w:rPr>
        <w:t>Insert into TAKE (STUDENT_NET_ID</w:t>
      </w:r>
      <w:proofErr w:type="gramStart"/>
      <w:r w:rsidRPr="00890164">
        <w:rPr>
          <w:sz w:val="16"/>
          <w:szCs w:val="16"/>
        </w:rPr>
        <w:t>,COURSE</w:t>
      </w:r>
      <w:proofErr w:type="gramEnd"/>
      <w:r w:rsidRPr="00890164">
        <w:rPr>
          <w:sz w:val="16"/>
          <w:szCs w:val="16"/>
        </w:rPr>
        <w:t>_NUMBER,SECTION_NUMBER,YEAR,SEMESTER,GRADE) values ('10043',1005,3,2014,'fall',null);</w:t>
      </w:r>
    </w:p>
    <w:p w14:paraId="06B28B03" w14:textId="77777777" w:rsidR="00890164" w:rsidRPr="00890164" w:rsidRDefault="00890164" w:rsidP="00DD2F95">
      <w:pPr>
        <w:spacing w:after="0" w:line="192" w:lineRule="auto"/>
        <w:rPr>
          <w:sz w:val="16"/>
          <w:szCs w:val="16"/>
        </w:rPr>
      </w:pPr>
      <w:r w:rsidRPr="00890164">
        <w:rPr>
          <w:sz w:val="16"/>
          <w:szCs w:val="16"/>
        </w:rPr>
        <w:t>Insert into TAKE (STUDENT_NET_ID</w:t>
      </w:r>
      <w:proofErr w:type="gramStart"/>
      <w:r w:rsidRPr="00890164">
        <w:rPr>
          <w:sz w:val="16"/>
          <w:szCs w:val="16"/>
        </w:rPr>
        <w:t>,COURSE</w:t>
      </w:r>
      <w:proofErr w:type="gramEnd"/>
      <w:r w:rsidRPr="00890164">
        <w:rPr>
          <w:sz w:val="16"/>
          <w:szCs w:val="16"/>
        </w:rPr>
        <w:t>_NUMBER,SECTION_NUMBER,YEAR,SEMESTER,GRADE) values ('10044',1005,1,2014,'spring',3.69);</w:t>
      </w:r>
    </w:p>
    <w:p w14:paraId="0A8B94EF" w14:textId="77777777" w:rsidR="00890164" w:rsidRPr="00890164" w:rsidRDefault="00890164" w:rsidP="00DD2F95">
      <w:pPr>
        <w:spacing w:after="0" w:line="192" w:lineRule="auto"/>
        <w:rPr>
          <w:sz w:val="16"/>
          <w:szCs w:val="16"/>
        </w:rPr>
      </w:pPr>
      <w:r w:rsidRPr="00890164">
        <w:rPr>
          <w:sz w:val="16"/>
          <w:szCs w:val="16"/>
        </w:rPr>
        <w:t>Insert into TAKE (STUDENT_NET_ID</w:t>
      </w:r>
      <w:proofErr w:type="gramStart"/>
      <w:r w:rsidRPr="00890164">
        <w:rPr>
          <w:sz w:val="16"/>
          <w:szCs w:val="16"/>
        </w:rPr>
        <w:t>,COURSE</w:t>
      </w:r>
      <w:proofErr w:type="gramEnd"/>
      <w:r w:rsidRPr="00890164">
        <w:rPr>
          <w:sz w:val="16"/>
          <w:szCs w:val="16"/>
        </w:rPr>
        <w:t>_NUMBER,SECTION_NUMBER,YEAR,SEMESTER,GRADE) values ('10048',1005,2,2014,'spring',3.27);</w:t>
      </w:r>
    </w:p>
    <w:p w14:paraId="27DD5A0F" w14:textId="77777777" w:rsidR="00890164" w:rsidRPr="00890164" w:rsidRDefault="00890164" w:rsidP="00DD2F95">
      <w:pPr>
        <w:spacing w:after="0" w:line="192" w:lineRule="auto"/>
        <w:rPr>
          <w:sz w:val="16"/>
          <w:szCs w:val="16"/>
        </w:rPr>
      </w:pPr>
      <w:r w:rsidRPr="00890164">
        <w:rPr>
          <w:sz w:val="16"/>
          <w:szCs w:val="16"/>
        </w:rPr>
        <w:t>Insert into TAKE (STUDENT_NET_ID</w:t>
      </w:r>
      <w:proofErr w:type="gramStart"/>
      <w:r w:rsidRPr="00890164">
        <w:rPr>
          <w:sz w:val="16"/>
          <w:szCs w:val="16"/>
        </w:rPr>
        <w:t>,COURSE</w:t>
      </w:r>
      <w:proofErr w:type="gramEnd"/>
      <w:r w:rsidRPr="00890164">
        <w:rPr>
          <w:sz w:val="16"/>
          <w:szCs w:val="16"/>
        </w:rPr>
        <w:t>_NUMBER,SECTION_NUMBER,YEAR,SEMESTER,GRADE) values ('10049',1005,2,2014,'fall',null);</w:t>
      </w:r>
    </w:p>
    <w:p w14:paraId="71D4C4FE" w14:textId="77777777" w:rsidR="00890164" w:rsidRPr="00890164" w:rsidRDefault="00890164" w:rsidP="00DD2F95">
      <w:pPr>
        <w:spacing w:after="0" w:line="192" w:lineRule="auto"/>
        <w:rPr>
          <w:sz w:val="16"/>
          <w:szCs w:val="16"/>
        </w:rPr>
      </w:pPr>
      <w:r w:rsidRPr="00890164">
        <w:rPr>
          <w:sz w:val="16"/>
          <w:szCs w:val="16"/>
        </w:rPr>
        <w:t>Insert into TAKE (STUDENT_NET_ID</w:t>
      </w:r>
      <w:proofErr w:type="gramStart"/>
      <w:r w:rsidRPr="00890164">
        <w:rPr>
          <w:sz w:val="16"/>
          <w:szCs w:val="16"/>
        </w:rPr>
        <w:t>,COURSE</w:t>
      </w:r>
      <w:proofErr w:type="gramEnd"/>
      <w:r w:rsidRPr="00890164">
        <w:rPr>
          <w:sz w:val="16"/>
          <w:szCs w:val="16"/>
        </w:rPr>
        <w:t>_NUMBER,SECTION_NUMBER,YEAR,SEMESTER,GRADE) values ('10030',1001,3,2014,'fall',null);</w:t>
      </w:r>
    </w:p>
    <w:p w14:paraId="0A96326C" w14:textId="77777777" w:rsidR="00890164" w:rsidRPr="00890164" w:rsidRDefault="00890164" w:rsidP="00DD2F95">
      <w:pPr>
        <w:spacing w:after="0" w:line="192" w:lineRule="auto"/>
        <w:rPr>
          <w:sz w:val="16"/>
          <w:szCs w:val="16"/>
        </w:rPr>
      </w:pPr>
      <w:r w:rsidRPr="00890164">
        <w:rPr>
          <w:sz w:val="16"/>
          <w:szCs w:val="16"/>
        </w:rPr>
        <w:t>Insert into TAKE (STUDENT_NET_ID</w:t>
      </w:r>
      <w:proofErr w:type="gramStart"/>
      <w:r w:rsidRPr="00890164">
        <w:rPr>
          <w:sz w:val="16"/>
          <w:szCs w:val="16"/>
        </w:rPr>
        <w:t>,COURSE</w:t>
      </w:r>
      <w:proofErr w:type="gramEnd"/>
      <w:r w:rsidRPr="00890164">
        <w:rPr>
          <w:sz w:val="16"/>
          <w:szCs w:val="16"/>
        </w:rPr>
        <w:t>_NUMBER,SECTION_NUMBER,YEAR,SEMESTER,GRADE) values ('10031',1001,2,2014,'fall',null);</w:t>
      </w:r>
    </w:p>
    <w:p w14:paraId="3F190D4F" w14:textId="77777777" w:rsidR="00890164" w:rsidRPr="00890164" w:rsidRDefault="00890164" w:rsidP="00DD2F95">
      <w:pPr>
        <w:spacing w:after="0" w:line="192" w:lineRule="auto"/>
        <w:rPr>
          <w:sz w:val="16"/>
          <w:szCs w:val="16"/>
        </w:rPr>
      </w:pPr>
      <w:r w:rsidRPr="00890164">
        <w:rPr>
          <w:sz w:val="16"/>
          <w:szCs w:val="16"/>
        </w:rPr>
        <w:t>Insert into TAKE (STUDENT_NET_ID</w:t>
      </w:r>
      <w:proofErr w:type="gramStart"/>
      <w:r w:rsidRPr="00890164">
        <w:rPr>
          <w:sz w:val="16"/>
          <w:szCs w:val="16"/>
        </w:rPr>
        <w:t>,COURSE</w:t>
      </w:r>
      <w:proofErr w:type="gramEnd"/>
      <w:r w:rsidRPr="00890164">
        <w:rPr>
          <w:sz w:val="16"/>
          <w:szCs w:val="16"/>
        </w:rPr>
        <w:t>_NUMBER,SECTION_NUMBER,YEAR,SEMESTER,GRADE) values ('10034',1005,2,2014,'fall',null);</w:t>
      </w:r>
    </w:p>
    <w:p w14:paraId="3F2072C1" w14:textId="77777777" w:rsidR="00890164" w:rsidRPr="00890164" w:rsidRDefault="00890164" w:rsidP="00DD2F95">
      <w:pPr>
        <w:spacing w:after="0" w:line="192" w:lineRule="auto"/>
        <w:rPr>
          <w:sz w:val="16"/>
          <w:szCs w:val="16"/>
        </w:rPr>
      </w:pPr>
      <w:r w:rsidRPr="00890164">
        <w:rPr>
          <w:sz w:val="16"/>
          <w:szCs w:val="16"/>
        </w:rPr>
        <w:t>Insert into TAKE (STUDENT_NET_ID</w:t>
      </w:r>
      <w:proofErr w:type="gramStart"/>
      <w:r w:rsidRPr="00890164">
        <w:rPr>
          <w:sz w:val="16"/>
          <w:szCs w:val="16"/>
        </w:rPr>
        <w:t>,COURSE</w:t>
      </w:r>
      <w:proofErr w:type="gramEnd"/>
      <w:r w:rsidRPr="00890164">
        <w:rPr>
          <w:sz w:val="16"/>
          <w:szCs w:val="16"/>
        </w:rPr>
        <w:t>_NUMBER,SECTION_NUMBER,YEAR,SEMESTER,GRADE) values ('10044',1003,1,2014,'fall',null);</w:t>
      </w:r>
    </w:p>
    <w:p w14:paraId="5ADF34E5" w14:textId="77777777" w:rsidR="00890164" w:rsidRPr="00890164" w:rsidRDefault="00890164" w:rsidP="00DD2F95">
      <w:pPr>
        <w:spacing w:after="0" w:line="192" w:lineRule="auto"/>
        <w:rPr>
          <w:sz w:val="16"/>
          <w:szCs w:val="16"/>
        </w:rPr>
      </w:pPr>
      <w:r w:rsidRPr="00890164">
        <w:rPr>
          <w:sz w:val="16"/>
          <w:szCs w:val="16"/>
        </w:rPr>
        <w:t>REM INSERTING into TRACK_CORE_COURSE</w:t>
      </w:r>
    </w:p>
    <w:p w14:paraId="3FFD2CC7" w14:textId="77777777" w:rsidR="00890164" w:rsidRPr="00890164" w:rsidRDefault="00890164" w:rsidP="00DD2F95">
      <w:pPr>
        <w:spacing w:after="0" w:line="192" w:lineRule="auto"/>
        <w:rPr>
          <w:sz w:val="16"/>
          <w:szCs w:val="16"/>
        </w:rPr>
      </w:pPr>
      <w:proofErr w:type="gramStart"/>
      <w:r w:rsidRPr="00890164">
        <w:rPr>
          <w:sz w:val="16"/>
          <w:szCs w:val="16"/>
        </w:rPr>
        <w:t>SET DEFINE</w:t>
      </w:r>
      <w:proofErr w:type="gramEnd"/>
      <w:r w:rsidRPr="00890164">
        <w:rPr>
          <w:sz w:val="16"/>
          <w:szCs w:val="16"/>
        </w:rPr>
        <w:t xml:space="preserve"> OFF;</w:t>
      </w:r>
    </w:p>
    <w:p w14:paraId="6EABA43C" w14:textId="77777777" w:rsidR="00890164" w:rsidRPr="00890164" w:rsidRDefault="00890164" w:rsidP="00DD2F95">
      <w:pPr>
        <w:spacing w:after="0" w:line="192" w:lineRule="auto"/>
        <w:rPr>
          <w:sz w:val="16"/>
          <w:szCs w:val="16"/>
        </w:rPr>
      </w:pPr>
      <w:r w:rsidRPr="00890164">
        <w:rPr>
          <w:sz w:val="16"/>
          <w:szCs w:val="16"/>
        </w:rPr>
        <w:t>Insert into TRACK_CORE_COURSE (TRACK_NAME</w:t>
      </w:r>
      <w:proofErr w:type="gramStart"/>
      <w:r w:rsidRPr="00890164">
        <w:rPr>
          <w:sz w:val="16"/>
          <w:szCs w:val="16"/>
        </w:rPr>
        <w:t>,COURSE</w:t>
      </w:r>
      <w:proofErr w:type="gramEnd"/>
      <w:r w:rsidRPr="00890164">
        <w:rPr>
          <w:sz w:val="16"/>
          <w:szCs w:val="16"/>
        </w:rPr>
        <w:t>_NUMBER) values ('acct',1003);</w:t>
      </w:r>
    </w:p>
    <w:p w14:paraId="49C878C0" w14:textId="77777777" w:rsidR="00890164" w:rsidRPr="00890164" w:rsidRDefault="00890164" w:rsidP="00DD2F95">
      <w:pPr>
        <w:spacing w:after="0" w:line="192" w:lineRule="auto"/>
        <w:rPr>
          <w:sz w:val="16"/>
          <w:szCs w:val="16"/>
        </w:rPr>
      </w:pPr>
      <w:r w:rsidRPr="00890164">
        <w:rPr>
          <w:sz w:val="16"/>
          <w:szCs w:val="16"/>
        </w:rPr>
        <w:t>Insert into TRACK_CORE_COURSE (TRACK_NAME</w:t>
      </w:r>
      <w:proofErr w:type="gramStart"/>
      <w:r w:rsidRPr="00890164">
        <w:rPr>
          <w:sz w:val="16"/>
          <w:szCs w:val="16"/>
        </w:rPr>
        <w:t>,COURSE</w:t>
      </w:r>
      <w:proofErr w:type="gramEnd"/>
      <w:r w:rsidRPr="00890164">
        <w:rPr>
          <w:sz w:val="16"/>
          <w:szCs w:val="16"/>
        </w:rPr>
        <w:t>_NUMBER) values ('cs',1000);</w:t>
      </w:r>
    </w:p>
    <w:p w14:paraId="2ACD2768" w14:textId="77777777" w:rsidR="00890164" w:rsidRPr="00890164" w:rsidRDefault="00890164" w:rsidP="00DD2F95">
      <w:pPr>
        <w:spacing w:after="0" w:line="192" w:lineRule="auto"/>
        <w:rPr>
          <w:sz w:val="16"/>
          <w:szCs w:val="16"/>
        </w:rPr>
      </w:pPr>
      <w:r w:rsidRPr="00890164">
        <w:rPr>
          <w:sz w:val="16"/>
          <w:szCs w:val="16"/>
        </w:rPr>
        <w:t>Insert into TRACK_CORE_COURSE (TRACK_NAME</w:t>
      </w:r>
      <w:proofErr w:type="gramStart"/>
      <w:r w:rsidRPr="00890164">
        <w:rPr>
          <w:sz w:val="16"/>
          <w:szCs w:val="16"/>
        </w:rPr>
        <w:t>,COURSE</w:t>
      </w:r>
      <w:proofErr w:type="gramEnd"/>
      <w:r w:rsidRPr="00890164">
        <w:rPr>
          <w:sz w:val="16"/>
          <w:szCs w:val="16"/>
        </w:rPr>
        <w:t>_NUMBER) values ('cs',1001);</w:t>
      </w:r>
    </w:p>
    <w:p w14:paraId="1B6D8977" w14:textId="77777777" w:rsidR="00890164" w:rsidRPr="00890164" w:rsidRDefault="00890164" w:rsidP="00DD2F95">
      <w:pPr>
        <w:spacing w:after="0" w:line="192" w:lineRule="auto"/>
        <w:rPr>
          <w:sz w:val="16"/>
          <w:szCs w:val="16"/>
        </w:rPr>
      </w:pPr>
      <w:r w:rsidRPr="00890164">
        <w:rPr>
          <w:sz w:val="16"/>
          <w:szCs w:val="16"/>
        </w:rPr>
        <w:t>Insert into TRACK_CORE_COURSE (TRACK_NAME</w:t>
      </w:r>
      <w:proofErr w:type="gramStart"/>
      <w:r w:rsidRPr="00890164">
        <w:rPr>
          <w:sz w:val="16"/>
          <w:szCs w:val="16"/>
        </w:rPr>
        <w:t>,COURSE</w:t>
      </w:r>
      <w:proofErr w:type="gramEnd"/>
      <w:r w:rsidRPr="00890164">
        <w:rPr>
          <w:sz w:val="16"/>
          <w:szCs w:val="16"/>
        </w:rPr>
        <w:t>_NUMBER) values ('fin',1004);</w:t>
      </w:r>
    </w:p>
    <w:p w14:paraId="543F550C" w14:textId="77777777" w:rsidR="00890164" w:rsidRPr="00890164" w:rsidRDefault="00890164" w:rsidP="00DD2F95">
      <w:pPr>
        <w:spacing w:after="0" w:line="192" w:lineRule="auto"/>
        <w:rPr>
          <w:sz w:val="16"/>
          <w:szCs w:val="16"/>
        </w:rPr>
      </w:pPr>
      <w:r w:rsidRPr="00890164">
        <w:rPr>
          <w:sz w:val="16"/>
          <w:szCs w:val="16"/>
        </w:rPr>
        <w:t>Insert into TRACK_CORE_COURSE (TRACK_NAME</w:t>
      </w:r>
      <w:proofErr w:type="gramStart"/>
      <w:r w:rsidRPr="00890164">
        <w:rPr>
          <w:sz w:val="16"/>
          <w:szCs w:val="16"/>
        </w:rPr>
        <w:t>,COURSE</w:t>
      </w:r>
      <w:proofErr w:type="gramEnd"/>
      <w:r w:rsidRPr="00890164">
        <w:rPr>
          <w:sz w:val="16"/>
          <w:szCs w:val="16"/>
        </w:rPr>
        <w:t>_NUMBER) values ('se',1001);</w:t>
      </w:r>
    </w:p>
    <w:p w14:paraId="1CAE9DC1" w14:textId="77777777" w:rsidR="00890164" w:rsidRPr="00890164" w:rsidRDefault="00890164" w:rsidP="00DD2F95">
      <w:pPr>
        <w:spacing w:after="0" w:line="192" w:lineRule="auto"/>
        <w:rPr>
          <w:sz w:val="16"/>
          <w:szCs w:val="16"/>
        </w:rPr>
      </w:pPr>
      <w:r w:rsidRPr="00890164">
        <w:rPr>
          <w:sz w:val="16"/>
          <w:szCs w:val="16"/>
        </w:rPr>
        <w:t>Insert into TRACK_CORE_COURSE (TRACK_NAME</w:t>
      </w:r>
      <w:proofErr w:type="gramStart"/>
      <w:r w:rsidRPr="00890164">
        <w:rPr>
          <w:sz w:val="16"/>
          <w:szCs w:val="16"/>
        </w:rPr>
        <w:t>,COURSE</w:t>
      </w:r>
      <w:proofErr w:type="gramEnd"/>
      <w:r w:rsidRPr="00890164">
        <w:rPr>
          <w:sz w:val="16"/>
          <w:szCs w:val="16"/>
        </w:rPr>
        <w:t>_NUMBER) values ('se',1002);</w:t>
      </w:r>
    </w:p>
    <w:p w14:paraId="71E6BA45" w14:textId="77777777" w:rsidR="00890164" w:rsidRPr="00890164" w:rsidRDefault="00890164" w:rsidP="00DD2F95">
      <w:pPr>
        <w:spacing w:after="0" w:line="192" w:lineRule="auto"/>
        <w:rPr>
          <w:sz w:val="16"/>
          <w:szCs w:val="16"/>
        </w:rPr>
      </w:pPr>
      <w:r w:rsidRPr="00890164">
        <w:rPr>
          <w:sz w:val="16"/>
          <w:szCs w:val="16"/>
        </w:rPr>
        <w:t>REM INSERTING into ADVICE</w:t>
      </w:r>
    </w:p>
    <w:p w14:paraId="3B84DC02" w14:textId="77777777" w:rsidR="00890164" w:rsidRPr="00890164" w:rsidRDefault="00890164" w:rsidP="00DD2F95">
      <w:pPr>
        <w:spacing w:after="0" w:line="192" w:lineRule="auto"/>
        <w:rPr>
          <w:sz w:val="16"/>
          <w:szCs w:val="16"/>
        </w:rPr>
      </w:pPr>
      <w:proofErr w:type="gramStart"/>
      <w:r w:rsidRPr="00890164">
        <w:rPr>
          <w:sz w:val="16"/>
          <w:szCs w:val="16"/>
        </w:rPr>
        <w:t>SET DEFINE</w:t>
      </w:r>
      <w:proofErr w:type="gramEnd"/>
      <w:r w:rsidRPr="00890164">
        <w:rPr>
          <w:sz w:val="16"/>
          <w:szCs w:val="16"/>
        </w:rPr>
        <w:t xml:space="preserve"> OFF;</w:t>
      </w:r>
    </w:p>
    <w:p w14:paraId="72F904C7" w14:textId="77777777" w:rsidR="00890164" w:rsidRPr="00890164" w:rsidRDefault="00890164" w:rsidP="00DD2F95">
      <w:pPr>
        <w:spacing w:after="0" w:line="192" w:lineRule="auto"/>
        <w:rPr>
          <w:sz w:val="16"/>
          <w:szCs w:val="16"/>
        </w:rPr>
      </w:pPr>
      <w:r w:rsidRPr="00890164">
        <w:rPr>
          <w:sz w:val="16"/>
          <w:szCs w:val="16"/>
        </w:rPr>
        <w:t>Insert into ADVICE (PROF_NET_ID</w:t>
      </w:r>
      <w:proofErr w:type="gramStart"/>
      <w:r w:rsidRPr="00890164">
        <w:rPr>
          <w:sz w:val="16"/>
          <w:szCs w:val="16"/>
        </w:rPr>
        <w:t>,STUDENT</w:t>
      </w:r>
      <w:proofErr w:type="gramEnd"/>
      <w:r w:rsidRPr="00890164">
        <w:rPr>
          <w:sz w:val="16"/>
          <w:szCs w:val="16"/>
        </w:rPr>
        <w:t>_NET_ID) values ('10000','10030');</w:t>
      </w:r>
    </w:p>
    <w:p w14:paraId="56392E24" w14:textId="77777777" w:rsidR="00890164" w:rsidRPr="00890164" w:rsidRDefault="00890164" w:rsidP="00DD2F95">
      <w:pPr>
        <w:spacing w:after="0" w:line="192" w:lineRule="auto"/>
        <w:rPr>
          <w:sz w:val="16"/>
          <w:szCs w:val="16"/>
        </w:rPr>
      </w:pPr>
      <w:r w:rsidRPr="00890164">
        <w:rPr>
          <w:sz w:val="16"/>
          <w:szCs w:val="16"/>
        </w:rPr>
        <w:t>Insert into ADVICE (PROF_NET_ID</w:t>
      </w:r>
      <w:proofErr w:type="gramStart"/>
      <w:r w:rsidRPr="00890164">
        <w:rPr>
          <w:sz w:val="16"/>
          <w:szCs w:val="16"/>
        </w:rPr>
        <w:t>,STUDENT</w:t>
      </w:r>
      <w:proofErr w:type="gramEnd"/>
      <w:r w:rsidRPr="00890164">
        <w:rPr>
          <w:sz w:val="16"/>
          <w:szCs w:val="16"/>
        </w:rPr>
        <w:t>_NET_ID) values ('10001','10031');</w:t>
      </w:r>
    </w:p>
    <w:p w14:paraId="6AAC11FD" w14:textId="77777777" w:rsidR="00890164" w:rsidRPr="00890164" w:rsidRDefault="00890164" w:rsidP="00DD2F95">
      <w:pPr>
        <w:spacing w:after="0" w:line="192" w:lineRule="auto"/>
        <w:rPr>
          <w:sz w:val="16"/>
          <w:szCs w:val="16"/>
        </w:rPr>
      </w:pPr>
      <w:r w:rsidRPr="00890164">
        <w:rPr>
          <w:sz w:val="16"/>
          <w:szCs w:val="16"/>
        </w:rPr>
        <w:t>Insert into ADVICE (PROF_NET_ID</w:t>
      </w:r>
      <w:proofErr w:type="gramStart"/>
      <w:r w:rsidRPr="00890164">
        <w:rPr>
          <w:sz w:val="16"/>
          <w:szCs w:val="16"/>
        </w:rPr>
        <w:t>,STUDENT</w:t>
      </w:r>
      <w:proofErr w:type="gramEnd"/>
      <w:r w:rsidRPr="00890164">
        <w:rPr>
          <w:sz w:val="16"/>
          <w:szCs w:val="16"/>
        </w:rPr>
        <w:t>_NET_ID) values ('10002','10033');</w:t>
      </w:r>
    </w:p>
    <w:p w14:paraId="663AFADD" w14:textId="77777777" w:rsidR="00890164" w:rsidRPr="00890164" w:rsidRDefault="00890164" w:rsidP="00DD2F95">
      <w:pPr>
        <w:spacing w:after="0" w:line="192" w:lineRule="auto"/>
        <w:rPr>
          <w:sz w:val="16"/>
          <w:szCs w:val="16"/>
        </w:rPr>
      </w:pPr>
      <w:r w:rsidRPr="00890164">
        <w:rPr>
          <w:sz w:val="16"/>
          <w:szCs w:val="16"/>
        </w:rPr>
        <w:t>Insert into ADVICE (PROF_NET_ID</w:t>
      </w:r>
      <w:proofErr w:type="gramStart"/>
      <w:r w:rsidRPr="00890164">
        <w:rPr>
          <w:sz w:val="16"/>
          <w:szCs w:val="16"/>
        </w:rPr>
        <w:t>,STUDENT</w:t>
      </w:r>
      <w:proofErr w:type="gramEnd"/>
      <w:r w:rsidRPr="00890164">
        <w:rPr>
          <w:sz w:val="16"/>
          <w:szCs w:val="16"/>
        </w:rPr>
        <w:t>_NET_ID) values ('10003','10034');</w:t>
      </w:r>
    </w:p>
    <w:p w14:paraId="7FB6D5F6" w14:textId="77777777" w:rsidR="00890164" w:rsidRPr="00890164" w:rsidRDefault="00890164" w:rsidP="00DD2F95">
      <w:pPr>
        <w:spacing w:after="0" w:line="192" w:lineRule="auto"/>
        <w:rPr>
          <w:sz w:val="16"/>
          <w:szCs w:val="16"/>
        </w:rPr>
      </w:pPr>
      <w:r w:rsidRPr="00890164">
        <w:rPr>
          <w:sz w:val="16"/>
          <w:szCs w:val="16"/>
        </w:rPr>
        <w:t>Insert into ADVICE (PROF_NET_ID</w:t>
      </w:r>
      <w:proofErr w:type="gramStart"/>
      <w:r w:rsidRPr="00890164">
        <w:rPr>
          <w:sz w:val="16"/>
          <w:szCs w:val="16"/>
        </w:rPr>
        <w:t>,STUDENT</w:t>
      </w:r>
      <w:proofErr w:type="gramEnd"/>
      <w:r w:rsidRPr="00890164">
        <w:rPr>
          <w:sz w:val="16"/>
          <w:szCs w:val="16"/>
        </w:rPr>
        <w:t>_NET_ID) values ('10004','10032');</w:t>
      </w:r>
    </w:p>
    <w:p w14:paraId="243B2ADE" w14:textId="77777777" w:rsidR="00890164" w:rsidRPr="00890164" w:rsidRDefault="00890164" w:rsidP="00DD2F95">
      <w:pPr>
        <w:spacing w:after="0" w:line="192" w:lineRule="auto"/>
        <w:rPr>
          <w:sz w:val="16"/>
          <w:szCs w:val="16"/>
        </w:rPr>
      </w:pPr>
      <w:r w:rsidRPr="00890164">
        <w:rPr>
          <w:sz w:val="16"/>
          <w:szCs w:val="16"/>
        </w:rPr>
        <w:t>Insert into ADVICE (PROF_NET_ID</w:t>
      </w:r>
      <w:proofErr w:type="gramStart"/>
      <w:r w:rsidRPr="00890164">
        <w:rPr>
          <w:sz w:val="16"/>
          <w:szCs w:val="16"/>
        </w:rPr>
        <w:t>,STUDENT</w:t>
      </w:r>
      <w:proofErr w:type="gramEnd"/>
      <w:r w:rsidRPr="00890164">
        <w:rPr>
          <w:sz w:val="16"/>
          <w:szCs w:val="16"/>
        </w:rPr>
        <w:t>_NET_ID) values ('10005','10035');</w:t>
      </w:r>
    </w:p>
    <w:p w14:paraId="0CE83ABA" w14:textId="77777777" w:rsidR="00890164" w:rsidRPr="00890164" w:rsidRDefault="00890164" w:rsidP="00DD2F95">
      <w:pPr>
        <w:spacing w:after="0" w:line="192" w:lineRule="auto"/>
        <w:rPr>
          <w:sz w:val="16"/>
          <w:szCs w:val="16"/>
        </w:rPr>
      </w:pPr>
      <w:r w:rsidRPr="00890164">
        <w:rPr>
          <w:sz w:val="16"/>
          <w:szCs w:val="16"/>
        </w:rPr>
        <w:t>Insert into ADVICE (PROF_NET_ID</w:t>
      </w:r>
      <w:proofErr w:type="gramStart"/>
      <w:r w:rsidRPr="00890164">
        <w:rPr>
          <w:sz w:val="16"/>
          <w:szCs w:val="16"/>
        </w:rPr>
        <w:t>,STUDENT</w:t>
      </w:r>
      <w:proofErr w:type="gramEnd"/>
      <w:r w:rsidRPr="00890164">
        <w:rPr>
          <w:sz w:val="16"/>
          <w:szCs w:val="16"/>
        </w:rPr>
        <w:t>_NET_ID) values ('10006','10038');</w:t>
      </w:r>
    </w:p>
    <w:p w14:paraId="4421AE43" w14:textId="77777777" w:rsidR="00890164" w:rsidRPr="00890164" w:rsidRDefault="00890164" w:rsidP="00DD2F95">
      <w:pPr>
        <w:spacing w:after="0" w:line="192" w:lineRule="auto"/>
        <w:rPr>
          <w:sz w:val="16"/>
          <w:szCs w:val="16"/>
        </w:rPr>
      </w:pPr>
      <w:r w:rsidRPr="00890164">
        <w:rPr>
          <w:sz w:val="16"/>
          <w:szCs w:val="16"/>
        </w:rPr>
        <w:t>Insert into ADVICE (PROF_NET_ID</w:t>
      </w:r>
      <w:proofErr w:type="gramStart"/>
      <w:r w:rsidRPr="00890164">
        <w:rPr>
          <w:sz w:val="16"/>
          <w:szCs w:val="16"/>
        </w:rPr>
        <w:t>,STUDENT</w:t>
      </w:r>
      <w:proofErr w:type="gramEnd"/>
      <w:r w:rsidRPr="00890164">
        <w:rPr>
          <w:sz w:val="16"/>
          <w:szCs w:val="16"/>
        </w:rPr>
        <w:t>_NET_ID) values ('10007','10039');</w:t>
      </w:r>
    </w:p>
    <w:p w14:paraId="5B271F1F" w14:textId="77777777" w:rsidR="00890164" w:rsidRPr="00890164" w:rsidRDefault="00890164" w:rsidP="00DD2F95">
      <w:pPr>
        <w:spacing w:after="0" w:line="192" w:lineRule="auto"/>
        <w:rPr>
          <w:sz w:val="16"/>
          <w:szCs w:val="16"/>
        </w:rPr>
      </w:pPr>
      <w:r w:rsidRPr="00890164">
        <w:rPr>
          <w:sz w:val="16"/>
          <w:szCs w:val="16"/>
        </w:rPr>
        <w:t>Insert into ADVICE (PROF_NET_ID</w:t>
      </w:r>
      <w:proofErr w:type="gramStart"/>
      <w:r w:rsidRPr="00890164">
        <w:rPr>
          <w:sz w:val="16"/>
          <w:szCs w:val="16"/>
        </w:rPr>
        <w:t>,STUDENT</w:t>
      </w:r>
      <w:proofErr w:type="gramEnd"/>
      <w:r w:rsidRPr="00890164">
        <w:rPr>
          <w:sz w:val="16"/>
          <w:szCs w:val="16"/>
        </w:rPr>
        <w:t>_NET_ID) values ('10008','10036');</w:t>
      </w:r>
    </w:p>
    <w:p w14:paraId="06E1DFDA" w14:textId="77777777" w:rsidR="00890164" w:rsidRPr="00890164" w:rsidRDefault="00890164" w:rsidP="00DD2F95">
      <w:pPr>
        <w:spacing w:after="0" w:line="192" w:lineRule="auto"/>
        <w:rPr>
          <w:sz w:val="16"/>
          <w:szCs w:val="16"/>
        </w:rPr>
      </w:pPr>
      <w:r w:rsidRPr="00890164">
        <w:rPr>
          <w:sz w:val="16"/>
          <w:szCs w:val="16"/>
        </w:rPr>
        <w:t>Insert into ADVICE (PROF_NET_ID</w:t>
      </w:r>
      <w:proofErr w:type="gramStart"/>
      <w:r w:rsidRPr="00890164">
        <w:rPr>
          <w:sz w:val="16"/>
          <w:szCs w:val="16"/>
        </w:rPr>
        <w:t>,STUDENT</w:t>
      </w:r>
      <w:proofErr w:type="gramEnd"/>
      <w:r w:rsidRPr="00890164">
        <w:rPr>
          <w:sz w:val="16"/>
          <w:szCs w:val="16"/>
        </w:rPr>
        <w:t>_NET_ID) values ('10010','10037');</w:t>
      </w:r>
    </w:p>
    <w:p w14:paraId="22555DC7" w14:textId="77777777" w:rsidR="00890164" w:rsidRPr="00890164" w:rsidRDefault="00890164" w:rsidP="00DD2F95">
      <w:pPr>
        <w:spacing w:after="0" w:line="192" w:lineRule="auto"/>
        <w:rPr>
          <w:sz w:val="16"/>
          <w:szCs w:val="16"/>
        </w:rPr>
      </w:pPr>
      <w:r w:rsidRPr="00890164">
        <w:rPr>
          <w:sz w:val="16"/>
          <w:szCs w:val="16"/>
        </w:rPr>
        <w:t xml:space="preserve">ALTER TABLE DEPARTMENT ENABLE CONSTRAINT </w:t>
      </w:r>
      <w:proofErr w:type="spellStart"/>
      <w:r w:rsidRPr="00890164">
        <w:rPr>
          <w:sz w:val="16"/>
          <w:szCs w:val="16"/>
        </w:rPr>
        <w:t>fk_department</w:t>
      </w:r>
      <w:proofErr w:type="spellEnd"/>
      <w:r w:rsidRPr="00890164">
        <w:rPr>
          <w:sz w:val="16"/>
          <w:szCs w:val="16"/>
        </w:rPr>
        <w:t>;</w:t>
      </w:r>
    </w:p>
    <w:p w14:paraId="49C07138" w14:textId="3057F202" w:rsidR="00890164" w:rsidRPr="00890164" w:rsidRDefault="00890164" w:rsidP="00651A36">
      <w:pPr>
        <w:spacing w:after="0" w:line="192" w:lineRule="auto"/>
        <w:rPr>
          <w:sz w:val="16"/>
          <w:szCs w:val="16"/>
        </w:rPr>
      </w:pPr>
      <w:r w:rsidRPr="00890164">
        <w:rPr>
          <w:sz w:val="16"/>
          <w:szCs w:val="16"/>
        </w:rPr>
        <w:t>ALTER TABLE STUDENT ENABLE CONSTRAINT fk_student_2;</w:t>
      </w:r>
    </w:p>
    <w:sectPr w:rsidR="00890164" w:rsidRPr="00890164" w:rsidSect="00474251">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F09BFD" w14:textId="77777777" w:rsidR="00EB5FE5" w:rsidRDefault="00EB5FE5" w:rsidP="00EB5FE5">
      <w:pPr>
        <w:spacing w:after="0" w:line="240" w:lineRule="auto"/>
      </w:pPr>
      <w:r>
        <w:separator/>
      </w:r>
    </w:p>
  </w:endnote>
  <w:endnote w:type="continuationSeparator" w:id="0">
    <w:p w14:paraId="3661EA75" w14:textId="77777777" w:rsidR="00EB5FE5" w:rsidRDefault="00EB5FE5" w:rsidP="00EB5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12765C" w14:textId="77777777" w:rsidR="00E04F99" w:rsidRDefault="00E04F99" w:rsidP="006C2B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A1701EC" w14:textId="77777777" w:rsidR="00EB5FE5" w:rsidRDefault="00EB5FE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534BD7" w14:textId="7CB3AC70" w:rsidR="00E04F99" w:rsidRDefault="00E04F99" w:rsidP="006C2BF4">
    <w:pPr>
      <w:pStyle w:val="Footer"/>
      <w:framePr w:wrap="around" w:vAnchor="text" w:hAnchor="margin" w:xAlign="center" w:y="1"/>
      <w:rPr>
        <w:rStyle w:val="PageNumber"/>
      </w:rPr>
    </w:pPr>
    <w:r>
      <w:rPr>
        <w:rStyle w:val="PageNumber"/>
      </w:rPr>
      <w:t>-</w:t>
    </w:r>
    <w:r>
      <w:rPr>
        <w:rStyle w:val="PageNumber"/>
      </w:rPr>
      <w:fldChar w:fldCharType="begin"/>
    </w:r>
    <w:r>
      <w:rPr>
        <w:rStyle w:val="PageNumber"/>
      </w:rPr>
      <w:instrText xml:space="preserve">PAGE  </w:instrText>
    </w:r>
    <w:r>
      <w:rPr>
        <w:rStyle w:val="PageNumber"/>
      </w:rPr>
      <w:fldChar w:fldCharType="separate"/>
    </w:r>
    <w:r w:rsidR="00651A36">
      <w:rPr>
        <w:rStyle w:val="PageNumber"/>
        <w:noProof/>
      </w:rPr>
      <w:t>23</w:t>
    </w:r>
    <w:r>
      <w:rPr>
        <w:rStyle w:val="PageNumber"/>
      </w:rPr>
      <w:fldChar w:fldCharType="end"/>
    </w:r>
    <w:r>
      <w:rPr>
        <w:rStyle w:val="PageNumber"/>
      </w:rPr>
      <w:t>-</w:t>
    </w:r>
  </w:p>
  <w:p w14:paraId="1D62CB69" w14:textId="169E2252" w:rsidR="00EB5FE5" w:rsidRDefault="00EB5FE5" w:rsidP="00EB5FE5">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F9AA54" w14:textId="77777777" w:rsidR="00EB5FE5" w:rsidRDefault="00EB5FE5" w:rsidP="00EB5FE5">
      <w:pPr>
        <w:spacing w:after="0" w:line="240" w:lineRule="auto"/>
      </w:pPr>
      <w:r>
        <w:separator/>
      </w:r>
    </w:p>
  </w:footnote>
  <w:footnote w:type="continuationSeparator" w:id="0">
    <w:p w14:paraId="13E57F6F" w14:textId="77777777" w:rsidR="00EB5FE5" w:rsidRDefault="00EB5FE5" w:rsidP="00EB5FE5">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C5AB0E" w14:textId="17353D21" w:rsidR="00EB5FE5" w:rsidRPr="00EB5FE5" w:rsidRDefault="00EB5FE5" w:rsidP="00EB5FE5">
    <w:pPr>
      <w:pStyle w:val="Header"/>
      <w:jc w:val="right"/>
      <w:rPr>
        <w:sz w:val="16"/>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C55786" w14:textId="77777777" w:rsidR="00EB5FE5" w:rsidRPr="00EB5FE5" w:rsidRDefault="00EB5FE5" w:rsidP="00EB5FE5">
    <w:pPr>
      <w:pStyle w:val="Header"/>
      <w:jc w:val="right"/>
      <w:rPr>
        <w:sz w:val="16"/>
      </w:rPr>
    </w:pPr>
    <w:r w:rsidRPr="00EB5FE5">
      <w:rPr>
        <w:sz w:val="16"/>
      </w:rPr>
      <w:t>Database Design CS6360</w:t>
    </w:r>
  </w:p>
  <w:p w14:paraId="4ABB86E5" w14:textId="77777777" w:rsidR="00EB5FE5" w:rsidRPr="00EB5FE5" w:rsidRDefault="00EB5FE5" w:rsidP="00EB5FE5">
    <w:pPr>
      <w:pStyle w:val="Header"/>
      <w:jc w:val="right"/>
      <w:rPr>
        <w:sz w:val="16"/>
      </w:rPr>
    </w:pPr>
    <w:r w:rsidRPr="00EB5FE5">
      <w:rPr>
        <w:sz w:val="16"/>
      </w:rPr>
      <w:t>Final Report</w:t>
    </w:r>
  </w:p>
  <w:p w14:paraId="1732E984" w14:textId="77777777" w:rsidR="00EB5FE5" w:rsidRPr="00EB5FE5" w:rsidRDefault="00EB5FE5" w:rsidP="00EB5FE5">
    <w:pPr>
      <w:pStyle w:val="Header"/>
      <w:jc w:val="right"/>
      <w:rPr>
        <w:sz w:val="16"/>
      </w:rPr>
    </w:pPr>
    <w:r w:rsidRPr="00EB5FE5">
      <w:rPr>
        <w:sz w:val="16"/>
      </w:rPr>
      <w:t xml:space="preserve">Yuchuan Liu; Xian Shi; </w:t>
    </w:r>
    <w:proofErr w:type="spellStart"/>
    <w:r w:rsidRPr="00EB5FE5">
      <w:rPr>
        <w:sz w:val="16"/>
      </w:rPr>
      <w:t>Jiaming</w:t>
    </w:r>
    <w:proofErr w:type="spellEnd"/>
    <w:r w:rsidRPr="00EB5FE5">
      <w:rPr>
        <w:sz w:val="16"/>
      </w:rPr>
      <w:t xml:space="preserve"> Fan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7"/>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E6D300E"/>
    <w:multiLevelType w:val="hybridMultilevel"/>
    <w:tmpl w:val="A806606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7C495F"/>
    <w:multiLevelType w:val="hybridMultilevel"/>
    <w:tmpl w:val="E95290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DBA2432"/>
    <w:multiLevelType w:val="hybridMultilevel"/>
    <w:tmpl w:val="803AA18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A62393E"/>
    <w:multiLevelType w:val="hybridMultilevel"/>
    <w:tmpl w:val="80B4E90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741B0D8F"/>
    <w:multiLevelType w:val="hybridMultilevel"/>
    <w:tmpl w:val="8EB8B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7"/>
  </w:num>
  <w:num w:numId="5">
    <w:abstractNumId w:val="4"/>
  </w:num>
  <w:num w:numId="6">
    <w:abstractNumId w:val="3"/>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62F8"/>
    <w:rsid w:val="000E5BCA"/>
    <w:rsid w:val="00193128"/>
    <w:rsid w:val="001C6757"/>
    <w:rsid w:val="0026224B"/>
    <w:rsid w:val="002F1E09"/>
    <w:rsid w:val="00320243"/>
    <w:rsid w:val="003273A1"/>
    <w:rsid w:val="003B4CD5"/>
    <w:rsid w:val="00413410"/>
    <w:rsid w:val="0043479A"/>
    <w:rsid w:val="00474251"/>
    <w:rsid w:val="00490EF5"/>
    <w:rsid w:val="004C1DE9"/>
    <w:rsid w:val="0050076A"/>
    <w:rsid w:val="00527A95"/>
    <w:rsid w:val="005662F8"/>
    <w:rsid w:val="00574DAF"/>
    <w:rsid w:val="00584B04"/>
    <w:rsid w:val="005963AA"/>
    <w:rsid w:val="005F417D"/>
    <w:rsid w:val="0060090B"/>
    <w:rsid w:val="00651A36"/>
    <w:rsid w:val="00681AD0"/>
    <w:rsid w:val="006979AD"/>
    <w:rsid w:val="006F3146"/>
    <w:rsid w:val="00734CD9"/>
    <w:rsid w:val="0078548E"/>
    <w:rsid w:val="007C05FB"/>
    <w:rsid w:val="007F7C60"/>
    <w:rsid w:val="0082786B"/>
    <w:rsid w:val="00890164"/>
    <w:rsid w:val="008D569E"/>
    <w:rsid w:val="008F2A31"/>
    <w:rsid w:val="009C2368"/>
    <w:rsid w:val="009E16C8"/>
    <w:rsid w:val="00A226B9"/>
    <w:rsid w:val="00A66B42"/>
    <w:rsid w:val="00A721E1"/>
    <w:rsid w:val="00A96E30"/>
    <w:rsid w:val="00AB5FA7"/>
    <w:rsid w:val="00B476C1"/>
    <w:rsid w:val="00B54847"/>
    <w:rsid w:val="00BA6E52"/>
    <w:rsid w:val="00C2571F"/>
    <w:rsid w:val="00C717E2"/>
    <w:rsid w:val="00C74658"/>
    <w:rsid w:val="00C80B15"/>
    <w:rsid w:val="00C904BA"/>
    <w:rsid w:val="00CB6C34"/>
    <w:rsid w:val="00CC059D"/>
    <w:rsid w:val="00D73B3C"/>
    <w:rsid w:val="00D77E8F"/>
    <w:rsid w:val="00DA0176"/>
    <w:rsid w:val="00DA4189"/>
    <w:rsid w:val="00DC293A"/>
    <w:rsid w:val="00DD2F95"/>
    <w:rsid w:val="00E04F99"/>
    <w:rsid w:val="00E62274"/>
    <w:rsid w:val="00E63E80"/>
    <w:rsid w:val="00E86574"/>
    <w:rsid w:val="00E970A8"/>
    <w:rsid w:val="00EB5FE5"/>
    <w:rsid w:val="00F04E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F09AF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62F8"/>
    <w:pPr>
      <w:spacing w:after="120" w:line="276" w:lineRule="auto"/>
    </w:pPr>
    <w:rPr>
      <w:sz w:val="22"/>
    </w:rPr>
  </w:style>
  <w:style w:type="paragraph" w:styleId="Heading1">
    <w:name w:val="heading 1"/>
    <w:basedOn w:val="Normal"/>
    <w:next w:val="Normal"/>
    <w:link w:val="Heading1Char"/>
    <w:uiPriority w:val="9"/>
    <w:qFormat/>
    <w:rsid w:val="005662F8"/>
    <w:pPr>
      <w:keepNext/>
      <w:keepLines/>
      <w:spacing w:before="240" w:after="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320243"/>
    <w:pPr>
      <w:keepNext/>
      <w:keepLines/>
      <w:spacing w:before="120" w:after="0"/>
      <w:outlineLvl w:val="1"/>
    </w:pPr>
    <w:rPr>
      <w:rFonts w:asciiTheme="majorHAnsi" w:eastAsiaTheme="majorEastAsia" w:hAnsiTheme="majorHAnsi" w:cstheme="majorBidi"/>
      <w:b/>
      <w:bCs/>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662F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662F8"/>
    <w:rPr>
      <w:rFonts w:ascii="Lucida Grande" w:hAnsi="Lucida Grande" w:cs="Lucida Grande"/>
      <w:sz w:val="18"/>
      <w:szCs w:val="18"/>
    </w:rPr>
  </w:style>
  <w:style w:type="paragraph" w:styleId="ListParagraph">
    <w:name w:val="List Paragraph"/>
    <w:basedOn w:val="Normal"/>
    <w:uiPriority w:val="34"/>
    <w:qFormat/>
    <w:rsid w:val="005662F8"/>
    <w:pPr>
      <w:ind w:left="720"/>
      <w:contextualSpacing/>
    </w:pPr>
  </w:style>
  <w:style w:type="character" w:customStyle="1" w:styleId="Heading1Char">
    <w:name w:val="Heading 1 Char"/>
    <w:basedOn w:val="DefaultParagraphFont"/>
    <w:link w:val="Heading1"/>
    <w:uiPriority w:val="9"/>
    <w:rsid w:val="005662F8"/>
    <w:rPr>
      <w:rFonts w:asciiTheme="majorHAnsi" w:eastAsiaTheme="majorEastAsia" w:hAnsiTheme="majorHAnsi" w:cstheme="majorBidi"/>
      <w:b/>
      <w:bCs/>
      <w:sz w:val="32"/>
      <w:szCs w:val="32"/>
    </w:rPr>
  </w:style>
  <w:style w:type="character" w:customStyle="1" w:styleId="Heading2Char">
    <w:name w:val="Heading 2 Char"/>
    <w:basedOn w:val="DefaultParagraphFont"/>
    <w:link w:val="Heading2"/>
    <w:uiPriority w:val="9"/>
    <w:rsid w:val="00320243"/>
    <w:rPr>
      <w:rFonts w:asciiTheme="majorHAnsi" w:eastAsiaTheme="majorEastAsia" w:hAnsiTheme="majorHAnsi" w:cstheme="majorBidi"/>
      <w:b/>
      <w:bCs/>
      <w:sz w:val="28"/>
      <w:szCs w:val="26"/>
    </w:rPr>
  </w:style>
  <w:style w:type="paragraph" w:styleId="DocumentMap">
    <w:name w:val="Document Map"/>
    <w:basedOn w:val="Normal"/>
    <w:link w:val="DocumentMapChar"/>
    <w:uiPriority w:val="99"/>
    <w:semiHidden/>
    <w:unhideWhenUsed/>
    <w:rsid w:val="00320243"/>
    <w:pPr>
      <w:spacing w:after="0" w:line="240" w:lineRule="auto"/>
    </w:pPr>
    <w:rPr>
      <w:rFonts w:ascii="Lucida Grande" w:hAnsi="Lucida Grande" w:cs="Lucida Grande"/>
      <w:sz w:val="24"/>
    </w:rPr>
  </w:style>
  <w:style w:type="character" w:customStyle="1" w:styleId="DocumentMapChar">
    <w:name w:val="Document Map Char"/>
    <w:basedOn w:val="DefaultParagraphFont"/>
    <w:link w:val="DocumentMap"/>
    <w:uiPriority w:val="99"/>
    <w:semiHidden/>
    <w:rsid w:val="00320243"/>
    <w:rPr>
      <w:rFonts w:ascii="Lucida Grande" w:hAnsi="Lucida Grande" w:cs="Lucida Grande"/>
    </w:rPr>
  </w:style>
  <w:style w:type="paragraph" w:styleId="Subtitle">
    <w:name w:val="Subtitle"/>
    <w:next w:val="Normal"/>
    <w:link w:val="SubtitleChar"/>
    <w:uiPriority w:val="11"/>
    <w:qFormat/>
    <w:rsid w:val="00413410"/>
    <w:pPr>
      <w:jc w:val="center"/>
    </w:pPr>
    <w:rPr>
      <w:rFonts w:asciiTheme="majorHAnsi" w:hAnsiTheme="majorHAnsi"/>
      <w:sz w:val="44"/>
      <w:szCs w:val="22"/>
      <w:lang w:eastAsia="zh-CN"/>
    </w:rPr>
  </w:style>
  <w:style w:type="character" w:customStyle="1" w:styleId="SubtitleChar">
    <w:name w:val="Subtitle Char"/>
    <w:basedOn w:val="DefaultParagraphFont"/>
    <w:link w:val="Subtitle"/>
    <w:uiPriority w:val="11"/>
    <w:rsid w:val="00413410"/>
    <w:rPr>
      <w:rFonts w:asciiTheme="majorHAnsi" w:hAnsiTheme="majorHAnsi"/>
      <w:sz w:val="44"/>
      <w:szCs w:val="22"/>
      <w:lang w:eastAsia="zh-CN"/>
    </w:rPr>
  </w:style>
  <w:style w:type="paragraph" w:styleId="Title">
    <w:name w:val="Title"/>
    <w:basedOn w:val="Normal"/>
    <w:next w:val="Normal"/>
    <w:link w:val="TitleChar"/>
    <w:uiPriority w:val="10"/>
    <w:qFormat/>
    <w:rsid w:val="00413410"/>
    <w:pPr>
      <w:spacing w:after="0" w:line="240" w:lineRule="auto"/>
      <w:contextualSpacing/>
      <w:jc w:val="center"/>
    </w:pPr>
    <w:rPr>
      <w:rFonts w:asciiTheme="majorHAnsi" w:eastAsiaTheme="majorEastAsia" w:hAnsiTheme="majorHAnsi" w:cstheme="majorBidi"/>
      <w:b/>
      <w:spacing w:val="-10"/>
      <w:kern w:val="28"/>
      <w:sz w:val="56"/>
      <w:szCs w:val="56"/>
      <w:lang w:eastAsia="zh-CN"/>
    </w:rPr>
  </w:style>
  <w:style w:type="character" w:customStyle="1" w:styleId="TitleChar">
    <w:name w:val="Title Char"/>
    <w:basedOn w:val="DefaultParagraphFont"/>
    <w:link w:val="Title"/>
    <w:uiPriority w:val="10"/>
    <w:rsid w:val="00413410"/>
    <w:rPr>
      <w:rFonts w:asciiTheme="majorHAnsi" w:eastAsiaTheme="majorEastAsia" w:hAnsiTheme="majorHAnsi" w:cstheme="majorBidi"/>
      <w:b/>
      <w:spacing w:val="-10"/>
      <w:kern w:val="28"/>
      <w:sz w:val="56"/>
      <w:szCs w:val="56"/>
      <w:lang w:eastAsia="zh-CN"/>
    </w:rPr>
  </w:style>
  <w:style w:type="paragraph" w:styleId="Header">
    <w:name w:val="header"/>
    <w:basedOn w:val="Normal"/>
    <w:link w:val="HeaderChar"/>
    <w:uiPriority w:val="99"/>
    <w:unhideWhenUsed/>
    <w:rsid w:val="00EB5FE5"/>
    <w:pPr>
      <w:tabs>
        <w:tab w:val="center" w:pos="4320"/>
        <w:tab w:val="right" w:pos="8640"/>
      </w:tabs>
      <w:spacing w:after="0" w:line="240" w:lineRule="auto"/>
    </w:pPr>
  </w:style>
  <w:style w:type="character" w:customStyle="1" w:styleId="HeaderChar">
    <w:name w:val="Header Char"/>
    <w:basedOn w:val="DefaultParagraphFont"/>
    <w:link w:val="Header"/>
    <w:uiPriority w:val="99"/>
    <w:rsid w:val="00EB5FE5"/>
    <w:rPr>
      <w:sz w:val="22"/>
    </w:rPr>
  </w:style>
  <w:style w:type="paragraph" w:styleId="Footer">
    <w:name w:val="footer"/>
    <w:basedOn w:val="Normal"/>
    <w:link w:val="FooterChar"/>
    <w:uiPriority w:val="99"/>
    <w:unhideWhenUsed/>
    <w:rsid w:val="00EB5FE5"/>
    <w:pPr>
      <w:tabs>
        <w:tab w:val="center" w:pos="4320"/>
        <w:tab w:val="right" w:pos="8640"/>
      </w:tabs>
      <w:spacing w:after="0" w:line="240" w:lineRule="auto"/>
    </w:pPr>
  </w:style>
  <w:style w:type="character" w:customStyle="1" w:styleId="FooterChar">
    <w:name w:val="Footer Char"/>
    <w:basedOn w:val="DefaultParagraphFont"/>
    <w:link w:val="Footer"/>
    <w:uiPriority w:val="99"/>
    <w:rsid w:val="00EB5FE5"/>
    <w:rPr>
      <w:sz w:val="22"/>
    </w:rPr>
  </w:style>
  <w:style w:type="character" w:styleId="PageNumber">
    <w:name w:val="page number"/>
    <w:basedOn w:val="DefaultParagraphFont"/>
    <w:uiPriority w:val="99"/>
    <w:semiHidden/>
    <w:unhideWhenUsed/>
    <w:rsid w:val="00EB5FE5"/>
  </w:style>
  <w:style w:type="paragraph" w:styleId="TOCHeading">
    <w:name w:val="TOC Heading"/>
    <w:basedOn w:val="Heading1"/>
    <w:next w:val="Normal"/>
    <w:uiPriority w:val="39"/>
    <w:unhideWhenUsed/>
    <w:qFormat/>
    <w:rsid w:val="00E04F99"/>
    <w:pPr>
      <w:spacing w:before="480"/>
      <w:outlineLvl w:val="9"/>
    </w:pPr>
    <w:rPr>
      <w:color w:val="365F91" w:themeColor="accent1" w:themeShade="BF"/>
      <w:sz w:val="28"/>
      <w:szCs w:val="28"/>
    </w:rPr>
  </w:style>
  <w:style w:type="paragraph" w:styleId="TOC1">
    <w:name w:val="toc 1"/>
    <w:basedOn w:val="Normal"/>
    <w:next w:val="Normal"/>
    <w:autoRedefine/>
    <w:uiPriority w:val="39"/>
    <w:unhideWhenUsed/>
    <w:rsid w:val="00E04F99"/>
    <w:pPr>
      <w:spacing w:before="120" w:after="0"/>
    </w:pPr>
    <w:rPr>
      <w:b/>
      <w:caps/>
      <w:szCs w:val="22"/>
    </w:rPr>
  </w:style>
  <w:style w:type="paragraph" w:styleId="TOC2">
    <w:name w:val="toc 2"/>
    <w:basedOn w:val="Normal"/>
    <w:next w:val="Normal"/>
    <w:autoRedefine/>
    <w:uiPriority w:val="39"/>
    <w:unhideWhenUsed/>
    <w:rsid w:val="00E04F99"/>
    <w:pPr>
      <w:spacing w:after="0"/>
      <w:ind w:left="220"/>
    </w:pPr>
    <w:rPr>
      <w:smallCaps/>
      <w:szCs w:val="22"/>
    </w:rPr>
  </w:style>
  <w:style w:type="paragraph" w:styleId="TOC3">
    <w:name w:val="toc 3"/>
    <w:basedOn w:val="Normal"/>
    <w:next w:val="Normal"/>
    <w:autoRedefine/>
    <w:uiPriority w:val="39"/>
    <w:semiHidden/>
    <w:unhideWhenUsed/>
    <w:rsid w:val="00E04F99"/>
    <w:pPr>
      <w:spacing w:after="0"/>
      <w:ind w:left="440"/>
    </w:pPr>
    <w:rPr>
      <w:i/>
      <w:szCs w:val="22"/>
    </w:rPr>
  </w:style>
  <w:style w:type="paragraph" w:styleId="TOC4">
    <w:name w:val="toc 4"/>
    <w:basedOn w:val="Normal"/>
    <w:next w:val="Normal"/>
    <w:autoRedefine/>
    <w:uiPriority w:val="39"/>
    <w:semiHidden/>
    <w:unhideWhenUsed/>
    <w:rsid w:val="00E04F99"/>
    <w:pPr>
      <w:spacing w:after="0"/>
      <w:ind w:left="660"/>
    </w:pPr>
    <w:rPr>
      <w:sz w:val="18"/>
      <w:szCs w:val="18"/>
    </w:rPr>
  </w:style>
  <w:style w:type="paragraph" w:styleId="TOC5">
    <w:name w:val="toc 5"/>
    <w:basedOn w:val="Normal"/>
    <w:next w:val="Normal"/>
    <w:autoRedefine/>
    <w:uiPriority w:val="39"/>
    <w:semiHidden/>
    <w:unhideWhenUsed/>
    <w:rsid w:val="00E04F99"/>
    <w:pPr>
      <w:spacing w:after="0"/>
      <w:ind w:left="880"/>
    </w:pPr>
    <w:rPr>
      <w:sz w:val="18"/>
      <w:szCs w:val="18"/>
    </w:rPr>
  </w:style>
  <w:style w:type="paragraph" w:styleId="TOC6">
    <w:name w:val="toc 6"/>
    <w:basedOn w:val="Normal"/>
    <w:next w:val="Normal"/>
    <w:autoRedefine/>
    <w:uiPriority w:val="39"/>
    <w:semiHidden/>
    <w:unhideWhenUsed/>
    <w:rsid w:val="00E04F99"/>
    <w:pPr>
      <w:spacing w:after="0"/>
      <w:ind w:left="1100"/>
    </w:pPr>
    <w:rPr>
      <w:sz w:val="18"/>
      <w:szCs w:val="18"/>
    </w:rPr>
  </w:style>
  <w:style w:type="paragraph" w:styleId="TOC7">
    <w:name w:val="toc 7"/>
    <w:basedOn w:val="Normal"/>
    <w:next w:val="Normal"/>
    <w:autoRedefine/>
    <w:uiPriority w:val="39"/>
    <w:semiHidden/>
    <w:unhideWhenUsed/>
    <w:rsid w:val="00E04F99"/>
    <w:pPr>
      <w:spacing w:after="0"/>
      <w:ind w:left="1320"/>
    </w:pPr>
    <w:rPr>
      <w:sz w:val="18"/>
      <w:szCs w:val="18"/>
    </w:rPr>
  </w:style>
  <w:style w:type="paragraph" w:styleId="TOC8">
    <w:name w:val="toc 8"/>
    <w:basedOn w:val="Normal"/>
    <w:next w:val="Normal"/>
    <w:autoRedefine/>
    <w:uiPriority w:val="39"/>
    <w:semiHidden/>
    <w:unhideWhenUsed/>
    <w:rsid w:val="00E04F99"/>
    <w:pPr>
      <w:spacing w:after="0"/>
      <w:ind w:left="1540"/>
    </w:pPr>
    <w:rPr>
      <w:sz w:val="18"/>
      <w:szCs w:val="18"/>
    </w:rPr>
  </w:style>
  <w:style w:type="paragraph" w:styleId="TOC9">
    <w:name w:val="toc 9"/>
    <w:basedOn w:val="Normal"/>
    <w:next w:val="Normal"/>
    <w:autoRedefine/>
    <w:uiPriority w:val="39"/>
    <w:semiHidden/>
    <w:unhideWhenUsed/>
    <w:rsid w:val="00E04F99"/>
    <w:pPr>
      <w:spacing w:after="0"/>
      <w:ind w:left="1760"/>
    </w:pPr>
    <w:rPr>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62F8"/>
    <w:pPr>
      <w:spacing w:after="120" w:line="276" w:lineRule="auto"/>
    </w:pPr>
    <w:rPr>
      <w:sz w:val="22"/>
    </w:rPr>
  </w:style>
  <w:style w:type="paragraph" w:styleId="Heading1">
    <w:name w:val="heading 1"/>
    <w:basedOn w:val="Normal"/>
    <w:next w:val="Normal"/>
    <w:link w:val="Heading1Char"/>
    <w:uiPriority w:val="9"/>
    <w:qFormat/>
    <w:rsid w:val="005662F8"/>
    <w:pPr>
      <w:keepNext/>
      <w:keepLines/>
      <w:spacing w:before="240" w:after="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320243"/>
    <w:pPr>
      <w:keepNext/>
      <w:keepLines/>
      <w:spacing w:before="120" w:after="0"/>
      <w:outlineLvl w:val="1"/>
    </w:pPr>
    <w:rPr>
      <w:rFonts w:asciiTheme="majorHAnsi" w:eastAsiaTheme="majorEastAsia" w:hAnsiTheme="majorHAnsi" w:cstheme="majorBidi"/>
      <w:b/>
      <w:bCs/>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662F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662F8"/>
    <w:rPr>
      <w:rFonts w:ascii="Lucida Grande" w:hAnsi="Lucida Grande" w:cs="Lucida Grande"/>
      <w:sz w:val="18"/>
      <w:szCs w:val="18"/>
    </w:rPr>
  </w:style>
  <w:style w:type="paragraph" w:styleId="ListParagraph">
    <w:name w:val="List Paragraph"/>
    <w:basedOn w:val="Normal"/>
    <w:uiPriority w:val="34"/>
    <w:qFormat/>
    <w:rsid w:val="005662F8"/>
    <w:pPr>
      <w:ind w:left="720"/>
      <w:contextualSpacing/>
    </w:pPr>
  </w:style>
  <w:style w:type="character" w:customStyle="1" w:styleId="Heading1Char">
    <w:name w:val="Heading 1 Char"/>
    <w:basedOn w:val="DefaultParagraphFont"/>
    <w:link w:val="Heading1"/>
    <w:uiPriority w:val="9"/>
    <w:rsid w:val="005662F8"/>
    <w:rPr>
      <w:rFonts w:asciiTheme="majorHAnsi" w:eastAsiaTheme="majorEastAsia" w:hAnsiTheme="majorHAnsi" w:cstheme="majorBidi"/>
      <w:b/>
      <w:bCs/>
      <w:sz w:val="32"/>
      <w:szCs w:val="32"/>
    </w:rPr>
  </w:style>
  <w:style w:type="character" w:customStyle="1" w:styleId="Heading2Char">
    <w:name w:val="Heading 2 Char"/>
    <w:basedOn w:val="DefaultParagraphFont"/>
    <w:link w:val="Heading2"/>
    <w:uiPriority w:val="9"/>
    <w:rsid w:val="00320243"/>
    <w:rPr>
      <w:rFonts w:asciiTheme="majorHAnsi" w:eastAsiaTheme="majorEastAsia" w:hAnsiTheme="majorHAnsi" w:cstheme="majorBidi"/>
      <w:b/>
      <w:bCs/>
      <w:sz w:val="28"/>
      <w:szCs w:val="26"/>
    </w:rPr>
  </w:style>
  <w:style w:type="paragraph" w:styleId="DocumentMap">
    <w:name w:val="Document Map"/>
    <w:basedOn w:val="Normal"/>
    <w:link w:val="DocumentMapChar"/>
    <w:uiPriority w:val="99"/>
    <w:semiHidden/>
    <w:unhideWhenUsed/>
    <w:rsid w:val="00320243"/>
    <w:pPr>
      <w:spacing w:after="0" w:line="240" w:lineRule="auto"/>
    </w:pPr>
    <w:rPr>
      <w:rFonts w:ascii="Lucida Grande" w:hAnsi="Lucida Grande" w:cs="Lucida Grande"/>
      <w:sz w:val="24"/>
    </w:rPr>
  </w:style>
  <w:style w:type="character" w:customStyle="1" w:styleId="DocumentMapChar">
    <w:name w:val="Document Map Char"/>
    <w:basedOn w:val="DefaultParagraphFont"/>
    <w:link w:val="DocumentMap"/>
    <w:uiPriority w:val="99"/>
    <w:semiHidden/>
    <w:rsid w:val="00320243"/>
    <w:rPr>
      <w:rFonts w:ascii="Lucida Grande" w:hAnsi="Lucida Grande" w:cs="Lucida Grande"/>
    </w:rPr>
  </w:style>
  <w:style w:type="paragraph" w:styleId="Subtitle">
    <w:name w:val="Subtitle"/>
    <w:next w:val="Normal"/>
    <w:link w:val="SubtitleChar"/>
    <w:uiPriority w:val="11"/>
    <w:qFormat/>
    <w:rsid w:val="00413410"/>
    <w:pPr>
      <w:jc w:val="center"/>
    </w:pPr>
    <w:rPr>
      <w:rFonts w:asciiTheme="majorHAnsi" w:hAnsiTheme="majorHAnsi"/>
      <w:sz w:val="44"/>
      <w:szCs w:val="22"/>
      <w:lang w:eastAsia="zh-CN"/>
    </w:rPr>
  </w:style>
  <w:style w:type="character" w:customStyle="1" w:styleId="SubtitleChar">
    <w:name w:val="Subtitle Char"/>
    <w:basedOn w:val="DefaultParagraphFont"/>
    <w:link w:val="Subtitle"/>
    <w:uiPriority w:val="11"/>
    <w:rsid w:val="00413410"/>
    <w:rPr>
      <w:rFonts w:asciiTheme="majorHAnsi" w:hAnsiTheme="majorHAnsi"/>
      <w:sz w:val="44"/>
      <w:szCs w:val="22"/>
      <w:lang w:eastAsia="zh-CN"/>
    </w:rPr>
  </w:style>
  <w:style w:type="paragraph" w:styleId="Title">
    <w:name w:val="Title"/>
    <w:basedOn w:val="Normal"/>
    <w:next w:val="Normal"/>
    <w:link w:val="TitleChar"/>
    <w:uiPriority w:val="10"/>
    <w:qFormat/>
    <w:rsid w:val="00413410"/>
    <w:pPr>
      <w:spacing w:after="0" w:line="240" w:lineRule="auto"/>
      <w:contextualSpacing/>
      <w:jc w:val="center"/>
    </w:pPr>
    <w:rPr>
      <w:rFonts w:asciiTheme="majorHAnsi" w:eastAsiaTheme="majorEastAsia" w:hAnsiTheme="majorHAnsi" w:cstheme="majorBidi"/>
      <w:b/>
      <w:spacing w:val="-10"/>
      <w:kern w:val="28"/>
      <w:sz w:val="56"/>
      <w:szCs w:val="56"/>
      <w:lang w:eastAsia="zh-CN"/>
    </w:rPr>
  </w:style>
  <w:style w:type="character" w:customStyle="1" w:styleId="TitleChar">
    <w:name w:val="Title Char"/>
    <w:basedOn w:val="DefaultParagraphFont"/>
    <w:link w:val="Title"/>
    <w:uiPriority w:val="10"/>
    <w:rsid w:val="00413410"/>
    <w:rPr>
      <w:rFonts w:asciiTheme="majorHAnsi" w:eastAsiaTheme="majorEastAsia" w:hAnsiTheme="majorHAnsi" w:cstheme="majorBidi"/>
      <w:b/>
      <w:spacing w:val="-10"/>
      <w:kern w:val="28"/>
      <w:sz w:val="56"/>
      <w:szCs w:val="56"/>
      <w:lang w:eastAsia="zh-CN"/>
    </w:rPr>
  </w:style>
  <w:style w:type="paragraph" w:styleId="Header">
    <w:name w:val="header"/>
    <w:basedOn w:val="Normal"/>
    <w:link w:val="HeaderChar"/>
    <w:uiPriority w:val="99"/>
    <w:unhideWhenUsed/>
    <w:rsid w:val="00EB5FE5"/>
    <w:pPr>
      <w:tabs>
        <w:tab w:val="center" w:pos="4320"/>
        <w:tab w:val="right" w:pos="8640"/>
      </w:tabs>
      <w:spacing w:after="0" w:line="240" w:lineRule="auto"/>
    </w:pPr>
  </w:style>
  <w:style w:type="character" w:customStyle="1" w:styleId="HeaderChar">
    <w:name w:val="Header Char"/>
    <w:basedOn w:val="DefaultParagraphFont"/>
    <w:link w:val="Header"/>
    <w:uiPriority w:val="99"/>
    <w:rsid w:val="00EB5FE5"/>
    <w:rPr>
      <w:sz w:val="22"/>
    </w:rPr>
  </w:style>
  <w:style w:type="paragraph" w:styleId="Footer">
    <w:name w:val="footer"/>
    <w:basedOn w:val="Normal"/>
    <w:link w:val="FooterChar"/>
    <w:uiPriority w:val="99"/>
    <w:unhideWhenUsed/>
    <w:rsid w:val="00EB5FE5"/>
    <w:pPr>
      <w:tabs>
        <w:tab w:val="center" w:pos="4320"/>
        <w:tab w:val="right" w:pos="8640"/>
      </w:tabs>
      <w:spacing w:after="0" w:line="240" w:lineRule="auto"/>
    </w:pPr>
  </w:style>
  <w:style w:type="character" w:customStyle="1" w:styleId="FooterChar">
    <w:name w:val="Footer Char"/>
    <w:basedOn w:val="DefaultParagraphFont"/>
    <w:link w:val="Footer"/>
    <w:uiPriority w:val="99"/>
    <w:rsid w:val="00EB5FE5"/>
    <w:rPr>
      <w:sz w:val="22"/>
    </w:rPr>
  </w:style>
  <w:style w:type="character" w:styleId="PageNumber">
    <w:name w:val="page number"/>
    <w:basedOn w:val="DefaultParagraphFont"/>
    <w:uiPriority w:val="99"/>
    <w:semiHidden/>
    <w:unhideWhenUsed/>
    <w:rsid w:val="00EB5FE5"/>
  </w:style>
  <w:style w:type="paragraph" w:styleId="TOCHeading">
    <w:name w:val="TOC Heading"/>
    <w:basedOn w:val="Heading1"/>
    <w:next w:val="Normal"/>
    <w:uiPriority w:val="39"/>
    <w:unhideWhenUsed/>
    <w:qFormat/>
    <w:rsid w:val="00E04F99"/>
    <w:pPr>
      <w:spacing w:before="480"/>
      <w:outlineLvl w:val="9"/>
    </w:pPr>
    <w:rPr>
      <w:color w:val="365F91" w:themeColor="accent1" w:themeShade="BF"/>
      <w:sz w:val="28"/>
      <w:szCs w:val="28"/>
    </w:rPr>
  </w:style>
  <w:style w:type="paragraph" w:styleId="TOC1">
    <w:name w:val="toc 1"/>
    <w:basedOn w:val="Normal"/>
    <w:next w:val="Normal"/>
    <w:autoRedefine/>
    <w:uiPriority w:val="39"/>
    <w:unhideWhenUsed/>
    <w:rsid w:val="00E04F99"/>
    <w:pPr>
      <w:spacing w:before="120" w:after="0"/>
    </w:pPr>
    <w:rPr>
      <w:b/>
      <w:caps/>
      <w:szCs w:val="22"/>
    </w:rPr>
  </w:style>
  <w:style w:type="paragraph" w:styleId="TOC2">
    <w:name w:val="toc 2"/>
    <w:basedOn w:val="Normal"/>
    <w:next w:val="Normal"/>
    <w:autoRedefine/>
    <w:uiPriority w:val="39"/>
    <w:unhideWhenUsed/>
    <w:rsid w:val="00E04F99"/>
    <w:pPr>
      <w:spacing w:after="0"/>
      <w:ind w:left="220"/>
    </w:pPr>
    <w:rPr>
      <w:smallCaps/>
      <w:szCs w:val="22"/>
    </w:rPr>
  </w:style>
  <w:style w:type="paragraph" w:styleId="TOC3">
    <w:name w:val="toc 3"/>
    <w:basedOn w:val="Normal"/>
    <w:next w:val="Normal"/>
    <w:autoRedefine/>
    <w:uiPriority w:val="39"/>
    <w:semiHidden/>
    <w:unhideWhenUsed/>
    <w:rsid w:val="00E04F99"/>
    <w:pPr>
      <w:spacing w:after="0"/>
      <w:ind w:left="440"/>
    </w:pPr>
    <w:rPr>
      <w:i/>
      <w:szCs w:val="22"/>
    </w:rPr>
  </w:style>
  <w:style w:type="paragraph" w:styleId="TOC4">
    <w:name w:val="toc 4"/>
    <w:basedOn w:val="Normal"/>
    <w:next w:val="Normal"/>
    <w:autoRedefine/>
    <w:uiPriority w:val="39"/>
    <w:semiHidden/>
    <w:unhideWhenUsed/>
    <w:rsid w:val="00E04F99"/>
    <w:pPr>
      <w:spacing w:after="0"/>
      <w:ind w:left="660"/>
    </w:pPr>
    <w:rPr>
      <w:sz w:val="18"/>
      <w:szCs w:val="18"/>
    </w:rPr>
  </w:style>
  <w:style w:type="paragraph" w:styleId="TOC5">
    <w:name w:val="toc 5"/>
    <w:basedOn w:val="Normal"/>
    <w:next w:val="Normal"/>
    <w:autoRedefine/>
    <w:uiPriority w:val="39"/>
    <w:semiHidden/>
    <w:unhideWhenUsed/>
    <w:rsid w:val="00E04F99"/>
    <w:pPr>
      <w:spacing w:after="0"/>
      <w:ind w:left="880"/>
    </w:pPr>
    <w:rPr>
      <w:sz w:val="18"/>
      <w:szCs w:val="18"/>
    </w:rPr>
  </w:style>
  <w:style w:type="paragraph" w:styleId="TOC6">
    <w:name w:val="toc 6"/>
    <w:basedOn w:val="Normal"/>
    <w:next w:val="Normal"/>
    <w:autoRedefine/>
    <w:uiPriority w:val="39"/>
    <w:semiHidden/>
    <w:unhideWhenUsed/>
    <w:rsid w:val="00E04F99"/>
    <w:pPr>
      <w:spacing w:after="0"/>
      <w:ind w:left="1100"/>
    </w:pPr>
    <w:rPr>
      <w:sz w:val="18"/>
      <w:szCs w:val="18"/>
    </w:rPr>
  </w:style>
  <w:style w:type="paragraph" w:styleId="TOC7">
    <w:name w:val="toc 7"/>
    <w:basedOn w:val="Normal"/>
    <w:next w:val="Normal"/>
    <w:autoRedefine/>
    <w:uiPriority w:val="39"/>
    <w:semiHidden/>
    <w:unhideWhenUsed/>
    <w:rsid w:val="00E04F99"/>
    <w:pPr>
      <w:spacing w:after="0"/>
      <w:ind w:left="1320"/>
    </w:pPr>
    <w:rPr>
      <w:sz w:val="18"/>
      <w:szCs w:val="18"/>
    </w:rPr>
  </w:style>
  <w:style w:type="paragraph" w:styleId="TOC8">
    <w:name w:val="toc 8"/>
    <w:basedOn w:val="Normal"/>
    <w:next w:val="Normal"/>
    <w:autoRedefine/>
    <w:uiPriority w:val="39"/>
    <w:semiHidden/>
    <w:unhideWhenUsed/>
    <w:rsid w:val="00E04F99"/>
    <w:pPr>
      <w:spacing w:after="0"/>
      <w:ind w:left="1540"/>
    </w:pPr>
    <w:rPr>
      <w:sz w:val="18"/>
      <w:szCs w:val="18"/>
    </w:rPr>
  </w:style>
  <w:style w:type="paragraph" w:styleId="TOC9">
    <w:name w:val="toc 9"/>
    <w:basedOn w:val="Normal"/>
    <w:next w:val="Normal"/>
    <w:autoRedefine/>
    <w:uiPriority w:val="39"/>
    <w:semiHidden/>
    <w:unhideWhenUsed/>
    <w:rsid w:val="00E04F99"/>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image" Target="media/image1.jpeg"/><Relationship Id="rId14" Type="http://schemas.openxmlformats.org/officeDocument/2006/relationships/printerSettings" Target="printerSettings/printerSettings1.bin"/><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emf"/><Relationship Id="rId18" Type="http://schemas.openxmlformats.org/officeDocument/2006/relationships/printerSettings" Target="printerSettings/printerSettings2.bin"/><Relationship Id="rId19" Type="http://schemas.openxmlformats.org/officeDocument/2006/relationships/image" Target="media/image5.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37FBFF-EFB1-7149-A80F-41C0063AF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35</Pages>
  <Words>12957</Words>
  <Characters>73856</Characters>
  <Application>Microsoft Macintosh Word</Application>
  <DocSecurity>0</DocSecurity>
  <Lines>615</Lines>
  <Paragraphs>173</Paragraphs>
  <ScaleCrop>false</ScaleCrop>
  <Company/>
  <LinksUpToDate>false</LinksUpToDate>
  <CharactersWithSpaces>86640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Yuchuan Liu</dc:creator>
  <cp:keywords/>
  <dc:description/>
  <cp:lastModifiedBy>Yuchuan Liu</cp:lastModifiedBy>
  <cp:revision>4</cp:revision>
  <cp:lastPrinted>2014-12-10T01:40:00Z</cp:lastPrinted>
  <dcterms:created xsi:type="dcterms:W3CDTF">2014-12-10T01:40:00Z</dcterms:created>
  <dcterms:modified xsi:type="dcterms:W3CDTF">2014-12-10T01:53:00Z</dcterms:modified>
</cp:coreProperties>
</file>